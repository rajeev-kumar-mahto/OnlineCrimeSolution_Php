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648" w:rsidRDefault="00ED6648" w:rsidP="00C01AB2">
      <w:pPr>
        <w:spacing w:line="276" w:lineRule="auto"/>
        <w:ind w:right="720"/>
        <w:jc w:val="center"/>
        <w:rPr>
          <w:b/>
          <w:caps/>
          <w:sz w:val="28"/>
          <w:szCs w:val="28"/>
          <w:u w:val="single"/>
        </w:rPr>
      </w:pPr>
      <w:r>
        <w:rPr>
          <w:rFonts w:eastAsiaTheme="minorHAnsi"/>
          <w:b/>
          <w:bCs/>
          <w:sz w:val="28"/>
          <w:szCs w:val="28"/>
        </w:rPr>
        <w:t>INDEX</w:t>
      </w:r>
    </w:p>
    <w:p w:rsidR="00ED6648" w:rsidRDefault="00ED6648" w:rsidP="00C01AB2">
      <w:pPr>
        <w:spacing w:line="276" w:lineRule="auto"/>
        <w:ind w:right="720"/>
        <w:jc w:val="center"/>
        <w:rPr>
          <w:b/>
          <w:caps/>
          <w:sz w:val="28"/>
          <w:szCs w:val="28"/>
          <w:u w:val="single"/>
        </w:rPr>
      </w:pPr>
    </w:p>
    <w:tbl>
      <w:tblPr>
        <w:tblStyle w:val="TableGrid"/>
        <w:tblW w:w="0" w:type="auto"/>
        <w:jc w:val="center"/>
        <w:tblLook w:val="04A0"/>
      </w:tblPr>
      <w:tblGrid>
        <w:gridCol w:w="1784"/>
        <w:gridCol w:w="6244"/>
        <w:gridCol w:w="2358"/>
      </w:tblGrid>
      <w:tr w:rsidR="00ED6648" w:rsidTr="00C01AB2">
        <w:trPr>
          <w:jc w:val="center"/>
        </w:trPr>
        <w:tc>
          <w:tcPr>
            <w:tcW w:w="1784" w:type="dxa"/>
          </w:tcPr>
          <w:p w:rsidR="00ED6648" w:rsidRDefault="00ED6648" w:rsidP="00C01AB2">
            <w:pPr>
              <w:spacing w:line="276" w:lineRule="auto"/>
              <w:ind w:right="720"/>
              <w:jc w:val="center"/>
              <w:rPr>
                <w:b/>
                <w:caps/>
                <w:sz w:val="28"/>
                <w:szCs w:val="28"/>
                <w:u w:val="single"/>
              </w:rPr>
            </w:pPr>
            <w:r>
              <w:rPr>
                <w:rFonts w:eastAsiaTheme="minorHAnsi"/>
                <w:b/>
                <w:bCs/>
                <w:sz w:val="28"/>
                <w:szCs w:val="28"/>
              </w:rPr>
              <w:t>SR.NO</w:t>
            </w:r>
          </w:p>
        </w:tc>
        <w:tc>
          <w:tcPr>
            <w:tcW w:w="6244" w:type="dxa"/>
          </w:tcPr>
          <w:p w:rsidR="00ED6648" w:rsidRDefault="00ED6648" w:rsidP="00C01AB2">
            <w:pPr>
              <w:spacing w:line="276" w:lineRule="auto"/>
              <w:ind w:right="720"/>
              <w:jc w:val="center"/>
              <w:rPr>
                <w:b/>
                <w:caps/>
                <w:sz w:val="28"/>
                <w:szCs w:val="28"/>
                <w:u w:val="single"/>
              </w:rPr>
            </w:pPr>
            <w:r>
              <w:rPr>
                <w:rFonts w:eastAsiaTheme="minorHAnsi"/>
                <w:b/>
                <w:bCs/>
                <w:sz w:val="28"/>
                <w:szCs w:val="28"/>
              </w:rPr>
              <w:t>CONTENTS</w:t>
            </w:r>
          </w:p>
        </w:tc>
        <w:tc>
          <w:tcPr>
            <w:tcW w:w="2358" w:type="dxa"/>
          </w:tcPr>
          <w:p w:rsidR="00ED6648" w:rsidRPr="00ED6648" w:rsidRDefault="00ED6648" w:rsidP="00C01AB2">
            <w:pPr>
              <w:spacing w:line="276" w:lineRule="auto"/>
              <w:ind w:right="720"/>
              <w:jc w:val="center"/>
              <w:rPr>
                <w:b/>
                <w:caps/>
                <w:sz w:val="28"/>
                <w:szCs w:val="28"/>
              </w:rPr>
            </w:pPr>
            <w:r>
              <w:rPr>
                <w:b/>
                <w:caps/>
                <w:sz w:val="28"/>
                <w:szCs w:val="28"/>
              </w:rPr>
              <w:t>page</w:t>
            </w:r>
            <w:r w:rsidR="00043F7E">
              <w:rPr>
                <w:b/>
                <w:caps/>
                <w:sz w:val="28"/>
                <w:szCs w:val="28"/>
              </w:rPr>
              <w:t xml:space="preserve"> no.</w:t>
            </w:r>
          </w:p>
        </w:tc>
      </w:tr>
      <w:tr w:rsidR="00ED6648" w:rsidTr="00C01AB2">
        <w:trPr>
          <w:jc w:val="center"/>
        </w:trPr>
        <w:tc>
          <w:tcPr>
            <w:tcW w:w="1784" w:type="dxa"/>
          </w:tcPr>
          <w:p w:rsidR="00ED6648" w:rsidRPr="00903FEC" w:rsidRDefault="00903FEC" w:rsidP="00C01AB2">
            <w:pPr>
              <w:spacing w:line="276" w:lineRule="auto"/>
              <w:ind w:right="720"/>
              <w:jc w:val="center"/>
              <w:rPr>
                <w:b/>
                <w:caps/>
                <w:sz w:val="28"/>
                <w:szCs w:val="28"/>
              </w:rPr>
            </w:pPr>
            <w:r w:rsidRPr="00903FEC">
              <w:rPr>
                <w:b/>
                <w:caps/>
                <w:sz w:val="28"/>
                <w:szCs w:val="28"/>
              </w:rPr>
              <w:t>1</w:t>
            </w:r>
          </w:p>
        </w:tc>
        <w:tc>
          <w:tcPr>
            <w:tcW w:w="6244" w:type="dxa"/>
          </w:tcPr>
          <w:p w:rsidR="00ED6648" w:rsidRDefault="00274F64" w:rsidP="00C01AB2">
            <w:pPr>
              <w:spacing w:line="276" w:lineRule="auto"/>
              <w:ind w:right="720"/>
              <w:jc w:val="center"/>
              <w:rPr>
                <w:b/>
                <w:caps/>
                <w:sz w:val="28"/>
                <w:szCs w:val="28"/>
                <w:u w:val="single"/>
              </w:rPr>
            </w:pPr>
            <w:r>
              <w:rPr>
                <w:rFonts w:eastAsiaTheme="minorHAnsi"/>
                <w:sz w:val="28"/>
                <w:szCs w:val="28"/>
              </w:rPr>
              <w:t>TITLE OF THE PROJECT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903FEC" w:rsidP="00C01AB2">
            <w:pPr>
              <w:spacing w:line="276" w:lineRule="auto"/>
              <w:ind w:right="720"/>
              <w:jc w:val="center"/>
              <w:rPr>
                <w:b/>
                <w:caps/>
                <w:sz w:val="28"/>
                <w:szCs w:val="28"/>
              </w:rPr>
            </w:pPr>
            <w:r w:rsidRPr="00903FEC">
              <w:rPr>
                <w:b/>
                <w:caps/>
                <w:sz w:val="28"/>
                <w:szCs w:val="28"/>
              </w:rPr>
              <w:t>2</w:t>
            </w:r>
          </w:p>
        </w:tc>
        <w:tc>
          <w:tcPr>
            <w:tcW w:w="6244" w:type="dxa"/>
          </w:tcPr>
          <w:p w:rsidR="00274F64" w:rsidRDefault="00274F64" w:rsidP="00C01AB2">
            <w:pPr>
              <w:autoSpaceDE w:val="0"/>
              <w:autoSpaceDN w:val="0"/>
              <w:adjustRightInd w:val="0"/>
              <w:jc w:val="center"/>
              <w:rPr>
                <w:rFonts w:eastAsiaTheme="minorHAnsi"/>
                <w:sz w:val="28"/>
                <w:szCs w:val="28"/>
              </w:rPr>
            </w:pPr>
            <w:r>
              <w:rPr>
                <w:rFonts w:eastAsiaTheme="minorHAnsi"/>
                <w:sz w:val="28"/>
                <w:szCs w:val="28"/>
              </w:rPr>
              <w:t>PROJECT APPROVAL</w:t>
            </w:r>
          </w:p>
          <w:p w:rsidR="00ED6648" w:rsidRPr="006137CB" w:rsidRDefault="00274F64" w:rsidP="006137CB">
            <w:pPr>
              <w:autoSpaceDE w:val="0"/>
              <w:autoSpaceDN w:val="0"/>
              <w:adjustRightInd w:val="0"/>
              <w:jc w:val="center"/>
              <w:rPr>
                <w:rFonts w:eastAsiaTheme="minorHAnsi"/>
                <w:sz w:val="28"/>
                <w:szCs w:val="28"/>
              </w:rPr>
            </w:pPr>
            <w:r>
              <w:rPr>
                <w:rFonts w:eastAsiaTheme="minorHAnsi"/>
                <w:sz w:val="28"/>
                <w:szCs w:val="28"/>
              </w:rPr>
              <w:t>CERTIFICATE</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3</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ACKNOWLEDGMENT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4</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CERTIFICATE OF ORIGINALITY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5</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INTRODUCTION OF PROJECT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6</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OBJECTIVE</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7</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PROJECT CATEOGRY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8</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NO. OF MODULES</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9</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DATA FLOW DIAGRAM</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10</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PERT CHART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11</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GANTT CHART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12</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ER DIAGRAM</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13</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TOOLS PLATFORM USED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14</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ABOUT FRONT END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15</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ABOUT BACK END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16</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SCREEN SHOT LAYOUT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17</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REPORT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18</w:t>
            </w:r>
          </w:p>
        </w:tc>
        <w:tc>
          <w:tcPr>
            <w:tcW w:w="6244" w:type="dxa"/>
          </w:tcPr>
          <w:p w:rsidR="00ED6648" w:rsidRDefault="00C37A55" w:rsidP="00C01AB2">
            <w:pPr>
              <w:autoSpaceDE w:val="0"/>
              <w:autoSpaceDN w:val="0"/>
              <w:adjustRightInd w:val="0"/>
              <w:jc w:val="center"/>
              <w:rPr>
                <w:b/>
                <w:caps/>
                <w:sz w:val="28"/>
                <w:szCs w:val="28"/>
                <w:u w:val="single"/>
              </w:rPr>
            </w:pPr>
            <w:r>
              <w:rPr>
                <w:rFonts w:eastAsiaTheme="minorHAnsi"/>
                <w:sz w:val="28"/>
                <w:szCs w:val="28"/>
              </w:rPr>
              <w:t>CODING</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19</w:t>
            </w:r>
          </w:p>
        </w:tc>
        <w:tc>
          <w:tcPr>
            <w:tcW w:w="6244" w:type="dxa"/>
          </w:tcPr>
          <w:p w:rsidR="00ED6648" w:rsidRDefault="00C37A55" w:rsidP="00C01AB2">
            <w:pPr>
              <w:tabs>
                <w:tab w:val="left" w:pos="2100"/>
              </w:tabs>
              <w:autoSpaceDE w:val="0"/>
              <w:autoSpaceDN w:val="0"/>
              <w:adjustRightInd w:val="0"/>
              <w:jc w:val="center"/>
              <w:rPr>
                <w:b/>
                <w:caps/>
                <w:sz w:val="28"/>
                <w:szCs w:val="28"/>
                <w:u w:val="single"/>
              </w:rPr>
            </w:pPr>
            <w:r>
              <w:rPr>
                <w:rFonts w:eastAsiaTheme="minorHAnsi"/>
                <w:sz w:val="28"/>
                <w:szCs w:val="28"/>
              </w:rPr>
              <w:t>FEASIBILITY STUDY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20</w:t>
            </w:r>
          </w:p>
        </w:tc>
        <w:tc>
          <w:tcPr>
            <w:tcW w:w="6244" w:type="dxa"/>
          </w:tcPr>
          <w:p w:rsidR="00ED6648" w:rsidRDefault="00C37A55" w:rsidP="00C01AB2">
            <w:pPr>
              <w:autoSpaceDE w:val="0"/>
              <w:autoSpaceDN w:val="0"/>
              <w:adjustRightInd w:val="0"/>
              <w:jc w:val="center"/>
              <w:rPr>
                <w:b/>
                <w:caps/>
                <w:sz w:val="28"/>
                <w:szCs w:val="28"/>
                <w:u w:val="single"/>
              </w:rPr>
            </w:pPr>
            <w:r>
              <w:rPr>
                <w:rFonts w:eastAsiaTheme="minorHAnsi"/>
                <w:sz w:val="28"/>
                <w:szCs w:val="28"/>
              </w:rPr>
              <w:t>TESTING</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21</w:t>
            </w:r>
          </w:p>
        </w:tc>
        <w:tc>
          <w:tcPr>
            <w:tcW w:w="6244" w:type="dxa"/>
          </w:tcPr>
          <w:p w:rsidR="00C37A55" w:rsidRDefault="00C37A55" w:rsidP="00C37A55">
            <w:pPr>
              <w:autoSpaceDE w:val="0"/>
              <w:autoSpaceDN w:val="0"/>
              <w:adjustRightInd w:val="0"/>
              <w:jc w:val="center"/>
              <w:rPr>
                <w:rFonts w:eastAsiaTheme="minorHAnsi"/>
                <w:sz w:val="28"/>
                <w:szCs w:val="28"/>
              </w:rPr>
            </w:pPr>
            <w:r>
              <w:rPr>
                <w:rFonts w:eastAsiaTheme="minorHAnsi"/>
                <w:sz w:val="28"/>
                <w:szCs w:val="28"/>
              </w:rPr>
              <w:t>FUTURE SCOPE AND</w:t>
            </w:r>
          </w:p>
          <w:p w:rsidR="00ED6648" w:rsidRDefault="00C37A55" w:rsidP="00C37A55">
            <w:pPr>
              <w:spacing w:line="276" w:lineRule="auto"/>
              <w:ind w:right="720"/>
              <w:jc w:val="center"/>
              <w:rPr>
                <w:b/>
                <w:caps/>
                <w:sz w:val="28"/>
                <w:szCs w:val="28"/>
                <w:u w:val="single"/>
              </w:rPr>
            </w:pPr>
            <w:r>
              <w:rPr>
                <w:rFonts w:eastAsiaTheme="minorHAnsi"/>
                <w:sz w:val="28"/>
                <w:szCs w:val="28"/>
              </w:rPr>
              <w:t>ENHANCEMENT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22</w:t>
            </w:r>
          </w:p>
        </w:tc>
        <w:tc>
          <w:tcPr>
            <w:tcW w:w="6244" w:type="dxa"/>
          </w:tcPr>
          <w:p w:rsidR="00ED6648" w:rsidRDefault="00761C5C" w:rsidP="00C01AB2">
            <w:pPr>
              <w:spacing w:line="276" w:lineRule="auto"/>
              <w:ind w:right="720"/>
              <w:jc w:val="center"/>
              <w:rPr>
                <w:b/>
                <w:caps/>
                <w:sz w:val="28"/>
                <w:szCs w:val="28"/>
                <w:u w:val="single"/>
              </w:rPr>
            </w:pPr>
            <w:r>
              <w:rPr>
                <w:rFonts w:eastAsiaTheme="minorHAnsi"/>
                <w:sz w:val="28"/>
                <w:szCs w:val="28"/>
              </w:rPr>
              <w:t>LIMATATION</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23</w:t>
            </w:r>
          </w:p>
        </w:tc>
        <w:tc>
          <w:tcPr>
            <w:tcW w:w="6244" w:type="dxa"/>
          </w:tcPr>
          <w:p w:rsidR="00ED6648" w:rsidRDefault="00761C5C" w:rsidP="00C01AB2">
            <w:pPr>
              <w:spacing w:line="276" w:lineRule="auto"/>
              <w:ind w:right="720"/>
              <w:jc w:val="center"/>
              <w:rPr>
                <w:b/>
                <w:caps/>
                <w:sz w:val="28"/>
                <w:szCs w:val="28"/>
                <w:u w:val="single"/>
              </w:rPr>
            </w:pPr>
            <w:r>
              <w:rPr>
                <w:rFonts w:eastAsiaTheme="minorHAnsi"/>
                <w:sz w:val="28"/>
                <w:szCs w:val="28"/>
              </w:rPr>
              <w:t>BIBLOGRAPHY</w:t>
            </w:r>
          </w:p>
        </w:tc>
        <w:tc>
          <w:tcPr>
            <w:tcW w:w="2358" w:type="dxa"/>
          </w:tcPr>
          <w:p w:rsidR="00ED6648" w:rsidRDefault="00ED6648" w:rsidP="00C01AB2">
            <w:pPr>
              <w:spacing w:line="276" w:lineRule="auto"/>
              <w:ind w:right="720"/>
              <w:jc w:val="center"/>
              <w:rPr>
                <w:b/>
                <w:caps/>
                <w:sz w:val="28"/>
                <w:szCs w:val="28"/>
                <w:u w:val="single"/>
              </w:rPr>
            </w:pPr>
          </w:p>
        </w:tc>
      </w:tr>
    </w:tbl>
    <w:p w:rsidR="00ED6648" w:rsidRDefault="00ED6648" w:rsidP="00C01AB2">
      <w:pPr>
        <w:spacing w:line="276" w:lineRule="auto"/>
        <w:ind w:right="720"/>
        <w:jc w:val="center"/>
        <w:rPr>
          <w:b/>
          <w:caps/>
          <w:sz w:val="28"/>
          <w:szCs w:val="28"/>
          <w:u w:val="single"/>
        </w:rPr>
      </w:pPr>
    </w:p>
    <w:p w:rsidR="00ED6648" w:rsidRDefault="00ED6648" w:rsidP="007A66F8">
      <w:pPr>
        <w:spacing w:line="276" w:lineRule="auto"/>
        <w:ind w:right="720"/>
        <w:jc w:val="center"/>
        <w:rPr>
          <w:b/>
          <w:caps/>
          <w:sz w:val="28"/>
          <w:szCs w:val="28"/>
          <w:u w:val="single"/>
        </w:rPr>
      </w:pPr>
    </w:p>
    <w:p w:rsidR="00ED6648" w:rsidRDefault="00ED6648"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7C105C" w:rsidRPr="002B274D" w:rsidRDefault="007C105C" w:rsidP="007A66F8">
      <w:pPr>
        <w:spacing w:line="276" w:lineRule="auto"/>
        <w:ind w:right="720"/>
        <w:jc w:val="center"/>
        <w:rPr>
          <w:b/>
          <w:caps/>
          <w:sz w:val="28"/>
          <w:szCs w:val="28"/>
          <w:u w:val="single"/>
        </w:rPr>
      </w:pPr>
      <w:r w:rsidRPr="002B274D">
        <w:rPr>
          <w:b/>
          <w:caps/>
          <w:sz w:val="28"/>
          <w:szCs w:val="28"/>
          <w:u w:val="single"/>
        </w:rPr>
        <w:t>INTRODUCTION</w:t>
      </w:r>
    </w:p>
    <w:p w:rsidR="007C105C" w:rsidRPr="002B274D" w:rsidRDefault="007C105C" w:rsidP="007A66F8">
      <w:pPr>
        <w:spacing w:line="276" w:lineRule="auto"/>
        <w:ind w:left="720" w:right="720"/>
        <w:jc w:val="both"/>
        <w:rPr>
          <w:color w:val="000000"/>
        </w:rPr>
      </w:pPr>
      <w:r w:rsidRPr="002B274D">
        <w:rPr>
          <w:color w:val="000000"/>
        </w:rPr>
        <w:t xml:space="preserve"> </w:t>
      </w:r>
    </w:p>
    <w:p w:rsidR="007C105C" w:rsidRPr="002B274D" w:rsidRDefault="007C105C" w:rsidP="007A66F8">
      <w:pPr>
        <w:pStyle w:val="BodyText"/>
        <w:spacing w:line="276" w:lineRule="auto"/>
        <w:ind w:firstLine="720"/>
        <w:rPr>
          <w:sz w:val="24"/>
        </w:rPr>
      </w:pPr>
      <w:r w:rsidRPr="0093323D">
        <w:rPr>
          <w:b/>
          <w:bCs/>
          <w:sz w:val="24"/>
        </w:rPr>
        <w:t>Crime Solution Sys</w:t>
      </w:r>
      <w:r w:rsidRPr="002B274D">
        <w:rPr>
          <w:sz w:val="24"/>
        </w:rPr>
        <w:t>tem is a system used to report crimes. This project will be done using php as front end, and My SQL as back end. It can used to report crime. This project is mainly useful for police stations. This system will help to manage all the activities in a police station using computers. Currently all the works are done manually, by computerizing all the activities inside a police station can be managed easily and effectively.</w:t>
      </w:r>
    </w:p>
    <w:p w:rsidR="007C105C" w:rsidRPr="002B274D" w:rsidRDefault="007C105C" w:rsidP="007A66F8">
      <w:pPr>
        <w:pStyle w:val="BodyText"/>
        <w:spacing w:line="276" w:lineRule="auto"/>
        <w:ind w:firstLine="720"/>
        <w:rPr>
          <w:sz w:val="24"/>
        </w:rPr>
      </w:pPr>
    </w:p>
    <w:p w:rsidR="007C105C" w:rsidRPr="002B274D" w:rsidRDefault="007C105C" w:rsidP="007A66F8">
      <w:pPr>
        <w:pStyle w:val="BodyText"/>
        <w:spacing w:line="276" w:lineRule="auto"/>
        <w:ind w:firstLine="720"/>
        <w:rPr>
          <w:sz w:val="24"/>
        </w:rPr>
      </w:pPr>
      <w:r w:rsidRPr="002B274D">
        <w:rPr>
          <w:sz w:val="24"/>
        </w:rPr>
        <w:t>The modules involved in this project are:</w:t>
      </w:r>
    </w:p>
    <w:p w:rsidR="007C105C" w:rsidRPr="002B274D" w:rsidRDefault="007C105C" w:rsidP="007A66F8">
      <w:pPr>
        <w:pStyle w:val="BodyText"/>
        <w:numPr>
          <w:ilvl w:val="0"/>
          <w:numId w:val="2"/>
        </w:numPr>
        <w:spacing w:line="276" w:lineRule="auto"/>
        <w:rPr>
          <w:sz w:val="24"/>
        </w:rPr>
      </w:pPr>
      <w:r w:rsidRPr="002B274D">
        <w:rPr>
          <w:sz w:val="24"/>
        </w:rPr>
        <w:t>Login for user and admin</w:t>
      </w:r>
    </w:p>
    <w:p w:rsidR="007C105C" w:rsidRPr="002B274D" w:rsidRDefault="007C105C" w:rsidP="007A66F8">
      <w:pPr>
        <w:pStyle w:val="BodyText"/>
        <w:numPr>
          <w:ilvl w:val="0"/>
          <w:numId w:val="2"/>
        </w:numPr>
        <w:spacing w:line="276" w:lineRule="auto"/>
        <w:rPr>
          <w:sz w:val="24"/>
        </w:rPr>
      </w:pPr>
      <w:r w:rsidRPr="002B274D">
        <w:rPr>
          <w:sz w:val="24"/>
        </w:rPr>
        <w:t>Complaint registration</w:t>
      </w:r>
    </w:p>
    <w:p w:rsidR="007C105C" w:rsidRPr="002B274D" w:rsidRDefault="007C105C" w:rsidP="007A66F8">
      <w:pPr>
        <w:pStyle w:val="BodyText"/>
        <w:numPr>
          <w:ilvl w:val="0"/>
          <w:numId w:val="2"/>
        </w:numPr>
        <w:spacing w:line="276" w:lineRule="auto"/>
        <w:rPr>
          <w:sz w:val="24"/>
        </w:rPr>
      </w:pPr>
      <w:r w:rsidRPr="002B274D">
        <w:rPr>
          <w:sz w:val="24"/>
        </w:rPr>
        <w:t>View complaint status</w:t>
      </w:r>
    </w:p>
    <w:p w:rsidR="007C105C" w:rsidRPr="002B274D" w:rsidRDefault="007C105C" w:rsidP="007A66F8">
      <w:pPr>
        <w:pStyle w:val="BodyText"/>
        <w:numPr>
          <w:ilvl w:val="0"/>
          <w:numId w:val="2"/>
        </w:numPr>
        <w:spacing w:line="276" w:lineRule="auto"/>
        <w:rPr>
          <w:sz w:val="24"/>
        </w:rPr>
      </w:pPr>
      <w:r w:rsidRPr="002B274D">
        <w:rPr>
          <w:sz w:val="24"/>
        </w:rPr>
        <w:t>Criminal register management</w:t>
      </w:r>
    </w:p>
    <w:p w:rsidR="007C105C" w:rsidRPr="002B274D" w:rsidRDefault="007C105C" w:rsidP="007A66F8">
      <w:pPr>
        <w:pStyle w:val="BodyText"/>
        <w:numPr>
          <w:ilvl w:val="0"/>
          <w:numId w:val="2"/>
        </w:numPr>
        <w:spacing w:line="276" w:lineRule="auto"/>
        <w:rPr>
          <w:sz w:val="24"/>
        </w:rPr>
      </w:pPr>
      <w:r w:rsidRPr="002B274D">
        <w:rPr>
          <w:sz w:val="24"/>
        </w:rPr>
        <w:t>FIR Management</w:t>
      </w:r>
    </w:p>
    <w:p w:rsidR="007C105C" w:rsidRDefault="007C105C" w:rsidP="007A66F8">
      <w:pPr>
        <w:pStyle w:val="BodyText"/>
        <w:numPr>
          <w:ilvl w:val="0"/>
          <w:numId w:val="2"/>
        </w:numPr>
        <w:spacing w:line="276" w:lineRule="auto"/>
        <w:rPr>
          <w:sz w:val="24"/>
        </w:rPr>
      </w:pPr>
      <w:r w:rsidRPr="002B274D">
        <w:rPr>
          <w:sz w:val="24"/>
        </w:rPr>
        <w:t>Manage list about most wanted criminals</w:t>
      </w:r>
    </w:p>
    <w:p w:rsidR="00B35474" w:rsidRPr="002B274D" w:rsidRDefault="00B35474" w:rsidP="007A66F8">
      <w:pPr>
        <w:pStyle w:val="BodyText"/>
        <w:spacing w:line="276" w:lineRule="auto"/>
        <w:rPr>
          <w:sz w:val="24"/>
        </w:rPr>
      </w:pPr>
    </w:p>
    <w:p w:rsidR="007C105C" w:rsidRPr="002B274D" w:rsidRDefault="007C105C" w:rsidP="007A66F8">
      <w:pPr>
        <w:pStyle w:val="Heading1"/>
        <w:keepLines w:val="0"/>
        <w:numPr>
          <w:ilvl w:val="0"/>
          <w:numId w:val="1"/>
        </w:numPr>
        <w:spacing w:before="0" w:line="276" w:lineRule="auto"/>
        <w:ind w:right="35"/>
        <w:rPr>
          <w:rFonts w:ascii="Times New Roman" w:hAnsi="Times New Roman"/>
          <w:caps/>
          <w:color w:val="auto"/>
          <w:sz w:val="24"/>
          <w:szCs w:val="24"/>
        </w:rPr>
      </w:pPr>
      <w:r w:rsidRPr="002B274D">
        <w:rPr>
          <w:rFonts w:ascii="Times New Roman" w:hAnsi="Times New Roman"/>
          <w:caps/>
          <w:color w:val="auto"/>
          <w:sz w:val="24"/>
          <w:szCs w:val="24"/>
        </w:rPr>
        <w:t>LOGIN</w:t>
      </w:r>
    </w:p>
    <w:p w:rsidR="007C105C" w:rsidRPr="002B274D" w:rsidRDefault="007C105C" w:rsidP="007A66F8">
      <w:pPr>
        <w:spacing w:line="276" w:lineRule="auto"/>
        <w:ind w:left="720"/>
      </w:pPr>
    </w:p>
    <w:p w:rsidR="007C105C" w:rsidRPr="002B274D" w:rsidRDefault="007C105C" w:rsidP="007A66F8">
      <w:pPr>
        <w:tabs>
          <w:tab w:val="left" w:pos="900"/>
        </w:tabs>
        <w:spacing w:line="276" w:lineRule="auto"/>
        <w:ind w:right="35"/>
        <w:jc w:val="both"/>
      </w:pPr>
      <w:r w:rsidRPr="002B274D">
        <w:t xml:space="preserve">          </w:t>
      </w:r>
      <w:r w:rsidRPr="002B274D">
        <w:tab/>
        <w:t>This includes Administrator and User login. There will be a username and password to login into the system to use all the facilities.</w:t>
      </w:r>
    </w:p>
    <w:p w:rsidR="007C105C" w:rsidRPr="002B274D" w:rsidRDefault="007C105C" w:rsidP="007A66F8">
      <w:pPr>
        <w:tabs>
          <w:tab w:val="left" w:pos="900"/>
        </w:tabs>
        <w:spacing w:line="276" w:lineRule="auto"/>
        <w:ind w:right="35"/>
        <w:jc w:val="both"/>
      </w:pPr>
    </w:p>
    <w:p w:rsidR="007C105C" w:rsidRPr="002B274D" w:rsidRDefault="007C105C" w:rsidP="007A66F8">
      <w:pPr>
        <w:pStyle w:val="ListParagraph"/>
        <w:numPr>
          <w:ilvl w:val="0"/>
          <w:numId w:val="1"/>
        </w:numPr>
        <w:tabs>
          <w:tab w:val="left" w:pos="900"/>
        </w:tabs>
        <w:ind w:right="35"/>
        <w:jc w:val="both"/>
        <w:rPr>
          <w:rFonts w:ascii="Times New Roman" w:hAnsi="Times New Roman"/>
          <w:b/>
          <w:sz w:val="24"/>
          <w:szCs w:val="24"/>
        </w:rPr>
      </w:pPr>
      <w:r w:rsidRPr="002B274D">
        <w:rPr>
          <w:rFonts w:ascii="Times New Roman" w:hAnsi="Times New Roman"/>
          <w:b/>
          <w:sz w:val="24"/>
          <w:szCs w:val="24"/>
        </w:rPr>
        <w:t>COMPLAINT REGISTRATION</w:t>
      </w:r>
    </w:p>
    <w:p w:rsidR="007C105C" w:rsidRPr="002B274D" w:rsidRDefault="007C105C" w:rsidP="007A66F8">
      <w:pPr>
        <w:spacing w:line="276" w:lineRule="auto"/>
        <w:ind w:right="35"/>
      </w:pPr>
      <w:r w:rsidRPr="002B274D">
        <w:t xml:space="preserve">              This module helps to register the details about the crime.  This is done by entering some details, such as incident details, Victim details, crime details etc</w:t>
      </w:r>
    </w:p>
    <w:p w:rsidR="007C105C" w:rsidRPr="002B274D" w:rsidRDefault="007C105C" w:rsidP="007A66F8">
      <w:pPr>
        <w:spacing w:line="276" w:lineRule="auto"/>
        <w:ind w:right="35"/>
      </w:pPr>
    </w:p>
    <w:p w:rsidR="00373BD3" w:rsidRDefault="00373BD3" w:rsidP="007A66F8">
      <w:pPr>
        <w:tabs>
          <w:tab w:val="left" w:pos="900"/>
        </w:tabs>
        <w:spacing w:line="276" w:lineRule="auto"/>
        <w:ind w:right="35"/>
        <w:jc w:val="both"/>
        <w:rPr>
          <w:b/>
          <w:bCs/>
          <w:caps/>
        </w:rPr>
      </w:pPr>
    </w:p>
    <w:p w:rsidR="00373BD3" w:rsidRDefault="00373BD3" w:rsidP="007A66F8">
      <w:pPr>
        <w:tabs>
          <w:tab w:val="left" w:pos="900"/>
        </w:tabs>
        <w:spacing w:line="276" w:lineRule="auto"/>
        <w:ind w:right="35"/>
        <w:jc w:val="both"/>
        <w:rPr>
          <w:b/>
          <w:bCs/>
          <w:caps/>
        </w:rPr>
      </w:pPr>
    </w:p>
    <w:p w:rsidR="007C105C" w:rsidRPr="002B274D" w:rsidRDefault="007C105C" w:rsidP="007A66F8">
      <w:pPr>
        <w:tabs>
          <w:tab w:val="left" w:pos="900"/>
        </w:tabs>
        <w:spacing w:line="276" w:lineRule="auto"/>
        <w:ind w:right="35"/>
        <w:jc w:val="both"/>
        <w:rPr>
          <w:b/>
          <w:bCs/>
          <w:caps/>
        </w:rPr>
      </w:pPr>
      <w:r w:rsidRPr="002B274D">
        <w:rPr>
          <w:b/>
          <w:bCs/>
          <w:caps/>
        </w:rPr>
        <w:t>3. View complaint status</w:t>
      </w:r>
    </w:p>
    <w:p w:rsidR="007C105C" w:rsidRPr="002B274D" w:rsidRDefault="007C105C" w:rsidP="007A66F8">
      <w:pPr>
        <w:tabs>
          <w:tab w:val="left" w:pos="900"/>
        </w:tabs>
        <w:spacing w:line="276" w:lineRule="auto"/>
        <w:ind w:left="360" w:right="35"/>
        <w:jc w:val="both"/>
        <w:rPr>
          <w:b/>
          <w:bCs/>
          <w:caps/>
        </w:rPr>
      </w:pPr>
    </w:p>
    <w:p w:rsidR="007C105C" w:rsidRPr="002B274D" w:rsidRDefault="007C105C" w:rsidP="007A66F8">
      <w:pPr>
        <w:tabs>
          <w:tab w:val="left" w:pos="900"/>
        </w:tabs>
        <w:spacing w:line="276" w:lineRule="auto"/>
        <w:ind w:right="35"/>
      </w:pPr>
      <w:r w:rsidRPr="002B274D">
        <w:tab/>
        <w:t xml:space="preserve">This module allows us to view the status of the complaint that you have registered earlier.    </w:t>
      </w:r>
    </w:p>
    <w:p w:rsidR="007C105C" w:rsidRPr="002B274D" w:rsidRDefault="007C105C" w:rsidP="007A66F8">
      <w:pPr>
        <w:tabs>
          <w:tab w:val="left" w:pos="900"/>
        </w:tabs>
        <w:spacing w:line="276" w:lineRule="auto"/>
        <w:ind w:right="35"/>
        <w:jc w:val="both"/>
        <w:rPr>
          <w:b/>
          <w:bCs/>
          <w:caps/>
        </w:rPr>
      </w:pPr>
    </w:p>
    <w:p w:rsidR="007C105C" w:rsidRPr="002B274D" w:rsidRDefault="007C105C" w:rsidP="007A66F8">
      <w:pPr>
        <w:tabs>
          <w:tab w:val="left" w:pos="900"/>
        </w:tabs>
        <w:spacing w:line="276" w:lineRule="auto"/>
        <w:ind w:right="35"/>
        <w:jc w:val="both"/>
        <w:rPr>
          <w:b/>
          <w:bCs/>
          <w:caps/>
        </w:rPr>
      </w:pPr>
      <w:r w:rsidRPr="002B274D">
        <w:rPr>
          <w:b/>
          <w:bCs/>
          <w:caps/>
        </w:rPr>
        <w:t xml:space="preserve">4. CRIMINAL register management </w:t>
      </w:r>
    </w:p>
    <w:p w:rsidR="007C105C" w:rsidRPr="002B274D" w:rsidRDefault="007C105C" w:rsidP="007A66F8">
      <w:pPr>
        <w:pStyle w:val="ListParagraph"/>
        <w:tabs>
          <w:tab w:val="left" w:pos="900"/>
        </w:tabs>
        <w:ind w:right="35"/>
        <w:jc w:val="both"/>
        <w:rPr>
          <w:rFonts w:ascii="Times New Roman" w:hAnsi="Times New Roman"/>
          <w:b/>
          <w:bCs/>
          <w:caps/>
          <w:sz w:val="24"/>
          <w:szCs w:val="24"/>
        </w:rPr>
      </w:pPr>
    </w:p>
    <w:p w:rsidR="007C105C" w:rsidRPr="002B274D" w:rsidRDefault="007C105C" w:rsidP="007A66F8">
      <w:pPr>
        <w:tabs>
          <w:tab w:val="left" w:pos="900"/>
        </w:tabs>
        <w:spacing w:line="276" w:lineRule="auto"/>
        <w:ind w:right="35"/>
        <w:jc w:val="both"/>
      </w:pPr>
      <w:r w:rsidRPr="002B274D">
        <w:tab/>
        <w:t>Here we can have the facility to view the details of the criminals.  The administrator can add new criminal’s details and save it in a database. This can be done by entering details such as criminal number, age, occupation, type of crime etc.</w:t>
      </w:r>
    </w:p>
    <w:p w:rsidR="007C105C" w:rsidRPr="002B274D" w:rsidRDefault="007C105C" w:rsidP="007A66F8">
      <w:pPr>
        <w:tabs>
          <w:tab w:val="left" w:pos="900"/>
        </w:tabs>
        <w:spacing w:line="276" w:lineRule="auto"/>
        <w:ind w:right="35"/>
        <w:jc w:val="both"/>
        <w:rPr>
          <w:b/>
          <w:bCs/>
          <w:caps/>
        </w:rPr>
      </w:pPr>
    </w:p>
    <w:p w:rsidR="007C105C" w:rsidRPr="002B274D" w:rsidRDefault="007C105C" w:rsidP="007A66F8">
      <w:pPr>
        <w:tabs>
          <w:tab w:val="left" w:pos="90"/>
        </w:tabs>
        <w:spacing w:line="276" w:lineRule="auto"/>
        <w:ind w:right="35"/>
        <w:jc w:val="both"/>
        <w:rPr>
          <w:b/>
          <w:bCs/>
          <w:caps/>
        </w:rPr>
      </w:pPr>
      <w:r w:rsidRPr="002B274D">
        <w:rPr>
          <w:b/>
          <w:bCs/>
          <w:caps/>
        </w:rPr>
        <w:tab/>
        <w:t>5. FIR Man</w:t>
      </w:r>
      <w:r w:rsidR="00D132D7" w:rsidRPr="002B274D">
        <w:rPr>
          <w:b/>
          <w:bCs/>
          <w:caps/>
        </w:rPr>
        <w:t>A</w:t>
      </w:r>
      <w:r w:rsidRPr="002B274D">
        <w:rPr>
          <w:b/>
          <w:bCs/>
          <w:caps/>
        </w:rPr>
        <w:t>gement</w:t>
      </w:r>
    </w:p>
    <w:p w:rsidR="007C105C" w:rsidRPr="002B274D" w:rsidRDefault="007C105C" w:rsidP="007A66F8">
      <w:pPr>
        <w:pStyle w:val="ListParagraph"/>
        <w:tabs>
          <w:tab w:val="left" w:pos="900"/>
        </w:tabs>
        <w:ind w:right="35"/>
        <w:jc w:val="both"/>
        <w:rPr>
          <w:rFonts w:ascii="Times New Roman" w:hAnsi="Times New Roman"/>
          <w:b/>
          <w:bCs/>
          <w:caps/>
          <w:sz w:val="24"/>
          <w:szCs w:val="24"/>
        </w:rPr>
      </w:pPr>
    </w:p>
    <w:p w:rsidR="007C105C" w:rsidRPr="002B274D" w:rsidRDefault="007C105C" w:rsidP="007A66F8">
      <w:pPr>
        <w:spacing w:line="276" w:lineRule="auto"/>
      </w:pPr>
      <w:r w:rsidRPr="002B274D">
        <w:lastRenderedPageBreak/>
        <w:tab/>
        <w:t>This module allows viewing the First Information Report of all the crimes that took place at recent year</w:t>
      </w:r>
    </w:p>
    <w:p w:rsidR="007C105C" w:rsidRPr="002B274D" w:rsidRDefault="007C105C" w:rsidP="007A66F8">
      <w:pPr>
        <w:pStyle w:val="ListParagraph"/>
        <w:tabs>
          <w:tab w:val="left" w:pos="360"/>
          <w:tab w:val="left" w:pos="900"/>
        </w:tabs>
        <w:ind w:left="1800" w:right="35"/>
        <w:jc w:val="both"/>
        <w:rPr>
          <w:rFonts w:ascii="Times New Roman" w:hAnsi="Times New Roman"/>
          <w:b/>
          <w:bCs/>
          <w:caps/>
          <w:sz w:val="24"/>
          <w:szCs w:val="24"/>
        </w:rPr>
      </w:pPr>
    </w:p>
    <w:p w:rsidR="007C105C" w:rsidRPr="002B274D" w:rsidRDefault="007C105C" w:rsidP="007A66F8">
      <w:pPr>
        <w:pStyle w:val="ListParagraph"/>
        <w:tabs>
          <w:tab w:val="left" w:pos="360"/>
          <w:tab w:val="left" w:pos="900"/>
        </w:tabs>
        <w:ind w:left="1800" w:right="35"/>
        <w:jc w:val="both"/>
        <w:rPr>
          <w:rFonts w:ascii="Times New Roman" w:hAnsi="Times New Roman"/>
          <w:b/>
          <w:bCs/>
          <w:caps/>
          <w:sz w:val="24"/>
          <w:szCs w:val="24"/>
        </w:rPr>
      </w:pPr>
    </w:p>
    <w:p w:rsidR="007C105C" w:rsidRPr="002B274D" w:rsidRDefault="007C105C" w:rsidP="007A66F8">
      <w:pPr>
        <w:tabs>
          <w:tab w:val="left" w:pos="360"/>
          <w:tab w:val="left" w:pos="900"/>
        </w:tabs>
        <w:spacing w:line="276" w:lineRule="auto"/>
        <w:ind w:right="35"/>
        <w:jc w:val="both"/>
        <w:rPr>
          <w:b/>
          <w:bCs/>
          <w:caps/>
        </w:rPr>
      </w:pPr>
      <w:r w:rsidRPr="002B274D">
        <w:rPr>
          <w:b/>
          <w:bCs/>
          <w:caps/>
        </w:rPr>
        <w:t>6.</w:t>
      </w:r>
      <w:r w:rsidR="009960E9" w:rsidRPr="002B274D">
        <w:rPr>
          <w:b/>
          <w:bCs/>
          <w:caps/>
        </w:rPr>
        <w:t xml:space="preserve"> </w:t>
      </w:r>
      <w:r w:rsidRPr="002B274D">
        <w:rPr>
          <w:b/>
          <w:bCs/>
          <w:caps/>
        </w:rPr>
        <w:t>Manage the list of most wanted criminals</w:t>
      </w:r>
    </w:p>
    <w:p w:rsidR="007C105C" w:rsidRPr="002B274D" w:rsidRDefault="007C105C" w:rsidP="007A66F8">
      <w:pPr>
        <w:pStyle w:val="ListParagraph"/>
        <w:tabs>
          <w:tab w:val="left" w:pos="900"/>
        </w:tabs>
        <w:ind w:left="0" w:right="35"/>
        <w:jc w:val="both"/>
        <w:rPr>
          <w:rFonts w:ascii="Times New Roman" w:hAnsi="Times New Roman"/>
          <w:b/>
          <w:bCs/>
          <w:caps/>
          <w:sz w:val="24"/>
          <w:szCs w:val="24"/>
        </w:rPr>
      </w:pPr>
      <w:r w:rsidRPr="002B274D">
        <w:rPr>
          <w:rFonts w:ascii="Times New Roman" w:hAnsi="Times New Roman"/>
          <w:b/>
          <w:bCs/>
          <w:caps/>
          <w:sz w:val="24"/>
          <w:szCs w:val="24"/>
        </w:rPr>
        <w:tab/>
      </w:r>
    </w:p>
    <w:p w:rsidR="007C105C" w:rsidRPr="002B274D" w:rsidRDefault="007C105C" w:rsidP="007A66F8">
      <w:pPr>
        <w:pStyle w:val="ListParagraph"/>
        <w:tabs>
          <w:tab w:val="left" w:pos="900"/>
        </w:tabs>
        <w:ind w:left="0" w:right="35"/>
        <w:jc w:val="both"/>
        <w:rPr>
          <w:rFonts w:ascii="Times New Roman" w:hAnsi="Times New Roman"/>
          <w:bCs/>
          <w:caps/>
          <w:sz w:val="24"/>
          <w:szCs w:val="24"/>
        </w:rPr>
      </w:pPr>
      <w:r w:rsidRPr="002B274D">
        <w:rPr>
          <w:rFonts w:ascii="Times New Roman" w:hAnsi="Times New Roman"/>
          <w:b/>
          <w:bCs/>
          <w:caps/>
          <w:sz w:val="24"/>
          <w:szCs w:val="24"/>
        </w:rPr>
        <w:tab/>
      </w:r>
      <w:r w:rsidRPr="002B274D">
        <w:rPr>
          <w:rFonts w:ascii="Times New Roman" w:hAnsi="Times New Roman"/>
          <w:bCs/>
          <w:sz w:val="24"/>
          <w:szCs w:val="24"/>
        </w:rPr>
        <w:t>This is an additional feature added to this Software, which helps us to make a quick search about the most wanted criminals. This helps to always keep track of and identify a person quickly, who is a most wanted criminal.</w:t>
      </w:r>
    </w:p>
    <w:p w:rsidR="007C105C" w:rsidRPr="002B274D" w:rsidRDefault="007C105C" w:rsidP="007A66F8">
      <w:pPr>
        <w:spacing w:line="276" w:lineRule="auto"/>
      </w:pPr>
    </w:p>
    <w:p w:rsidR="007C105C" w:rsidRPr="002B274D" w:rsidRDefault="007C105C" w:rsidP="007A66F8">
      <w:pPr>
        <w:spacing w:line="276" w:lineRule="auto"/>
      </w:pPr>
    </w:p>
    <w:p w:rsidR="00411804" w:rsidRPr="002B274D" w:rsidRDefault="00411804" w:rsidP="00411804">
      <w:pPr>
        <w:spacing w:line="276" w:lineRule="auto"/>
      </w:pPr>
      <w:r w:rsidRPr="002B274D">
        <w:rPr>
          <w:b/>
          <w:u w:val="single"/>
        </w:rPr>
        <w:t>Proposed System</w:t>
      </w:r>
    </w:p>
    <w:p w:rsidR="00411804" w:rsidRPr="002B274D" w:rsidRDefault="00411804" w:rsidP="00411804">
      <w:pPr>
        <w:spacing w:line="276" w:lineRule="auto"/>
        <w:ind w:left="720" w:right="720"/>
        <w:rPr>
          <w:b/>
        </w:rPr>
      </w:pPr>
    </w:p>
    <w:p w:rsidR="00411804" w:rsidRPr="002B274D" w:rsidRDefault="00411804" w:rsidP="00411804">
      <w:pPr>
        <w:pStyle w:val="NoSpacing"/>
        <w:spacing w:line="276" w:lineRule="auto"/>
        <w:ind w:left="270" w:right="90"/>
        <w:jc w:val="both"/>
      </w:pPr>
      <w:r w:rsidRPr="002B274D">
        <w:t xml:space="preserve">     The aim of proposed system is to develop a system of improved facilities. The proposed system can overcome all the limitations of the existing system. The system provides proper security and reduces the manual work.</w:t>
      </w:r>
    </w:p>
    <w:p w:rsidR="00411804" w:rsidRPr="002B274D" w:rsidRDefault="00411804" w:rsidP="00411804">
      <w:pPr>
        <w:pStyle w:val="NoSpacing"/>
        <w:spacing w:line="276" w:lineRule="auto"/>
        <w:ind w:left="720" w:right="720"/>
        <w:jc w:val="both"/>
      </w:pPr>
    </w:p>
    <w:p w:rsidR="00411804" w:rsidRPr="002B274D" w:rsidRDefault="00411804" w:rsidP="00411804">
      <w:pPr>
        <w:pStyle w:val="NoSpacing"/>
        <w:numPr>
          <w:ilvl w:val="0"/>
          <w:numId w:val="4"/>
        </w:numPr>
        <w:spacing w:line="276" w:lineRule="auto"/>
        <w:ind w:right="720"/>
        <w:jc w:val="both"/>
      </w:pPr>
      <w:r w:rsidRPr="002B274D">
        <w:t>Security of data.</w:t>
      </w:r>
    </w:p>
    <w:p w:rsidR="00411804" w:rsidRPr="002B274D" w:rsidRDefault="00411804" w:rsidP="00411804">
      <w:pPr>
        <w:pStyle w:val="NoSpacing"/>
        <w:numPr>
          <w:ilvl w:val="0"/>
          <w:numId w:val="4"/>
        </w:numPr>
        <w:spacing w:line="276" w:lineRule="auto"/>
        <w:ind w:right="720"/>
        <w:jc w:val="both"/>
      </w:pPr>
      <w:r w:rsidRPr="002B274D">
        <w:t>Ensure data accuracy’s.</w:t>
      </w:r>
    </w:p>
    <w:p w:rsidR="00411804" w:rsidRPr="002B274D" w:rsidRDefault="00411804" w:rsidP="00411804">
      <w:pPr>
        <w:pStyle w:val="NoSpacing"/>
        <w:numPr>
          <w:ilvl w:val="0"/>
          <w:numId w:val="4"/>
        </w:numPr>
        <w:spacing w:line="276" w:lineRule="auto"/>
        <w:ind w:right="720"/>
        <w:jc w:val="both"/>
      </w:pPr>
      <w:r w:rsidRPr="002B274D">
        <w:t>Proper control of the higher officials.</w:t>
      </w:r>
    </w:p>
    <w:p w:rsidR="00411804" w:rsidRPr="002B274D" w:rsidRDefault="00411804" w:rsidP="00411804">
      <w:pPr>
        <w:pStyle w:val="NoSpacing"/>
        <w:numPr>
          <w:ilvl w:val="0"/>
          <w:numId w:val="4"/>
        </w:numPr>
        <w:spacing w:line="276" w:lineRule="auto"/>
        <w:ind w:right="720"/>
        <w:jc w:val="both"/>
      </w:pPr>
      <w:r w:rsidRPr="002B274D">
        <w:t>Minimize manual data entry.</w:t>
      </w:r>
    </w:p>
    <w:p w:rsidR="00411804" w:rsidRPr="002B274D" w:rsidRDefault="00411804" w:rsidP="00411804">
      <w:pPr>
        <w:pStyle w:val="NoSpacing"/>
        <w:numPr>
          <w:ilvl w:val="0"/>
          <w:numId w:val="4"/>
        </w:numPr>
        <w:spacing w:line="276" w:lineRule="auto"/>
        <w:ind w:right="720"/>
        <w:jc w:val="both"/>
      </w:pPr>
      <w:r w:rsidRPr="002B274D">
        <w:rPr>
          <w:bCs/>
        </w:rPr>
        <w:t>Minimum time needed for the various processing.</w:t>
      </w:r>
    </w:p>
    <w:p w:rsidR="00411804" w:rsidRPr="002B274D" w:rsidRDefault="00411804" w:rsidP="00411804">
      <w:pPr>
        <w:pStyle w:val="NoSpacing"/>
        <w:numPr>
          <w:ilvl w:val="0"/>
          <w:numId w:val="4"/>
        </w:numPr>
        <w:spacing w:line="276" w:lineRule="auto"/>
        <w:ind w:right="720"/>
        <w:jc w:val="both"/>
      </w:pPr>
      <w:r w:rsidRPr="002B274D">
        <w:rPr>
          <w:bCs/>
        </w:rPr>
        <w:t>Greater efficiency.</w:t>
      </w:r>
    </w:p>
    <w:p w:rsidR="00411804" w:rsidRPr="002B274D" w:rsidRDefault="00411804" w:rsidP="00411804">
      <w:pPr>
        <w:pStyle w:val="NoSpacing"/>
        <w:numPr>
          <w:ilvl w:val="0"/>
          <w:numId w:val="4"/>
        </w:numPr>
        <w:spacing w:line="276" w:lineRule="auto"/>
        <w:ind w:right="720"/>
        <w:jc w:val="both"/>
      </w:pPr>
      <w:r w:rsidRPr="002B274D">
        <w:rPr>
          <w:bCs/>
        </w:rPr>
        <w:t>Better service.</w:t>
      </w:r>
    </w:p>
    <w:p w:rsidR="00411804" w:rsidRPr="002B274D" w:rsidRDefault="00411804" w:rsidP="00411804">
      <w:pPr>
        <w:pStyle w:val="NoSpacing"/>
        <w:numPr>
          <w:ilvl w:val="0"/>
          <w:numId w:val="4"/>
        </w:numPr>
        <w:spacing w:line="276" w:lineRule="auto"/>
        <w:ind w:right="720"/>
        <w:jc w:val="both"/>
      </w:pPr>
      <w:r w:rsidRPr="002B274D">
        <w:rPr>
          <w:bCs/>
        </w:rPr>
        <w:t>User friendliness and interactive.</w:t>
      </w:r>
    </w:p>
    <w:p w:rsidR="00E00B35" w:rsidRPr="00E00B35" w:rsidRDefault="00411804" w:rsidP="00E00B35">
      <w:pPr>
        <w:pStyle w:val="NoSpacing"/>
        <w:numPr>
          <w:ilvl w:val="0"/>
          <w:numId w:val="4"/>
        </w:numPr>
        <w:spacing w:line="276" w:lineRule="auto"/>
        <w:ind w:right="720"/>
        <w:jc w:val="both"/>
      </w:pPr>
      <w:r w:rsidRPr="002B274D">
        <w:rPr>
          <w:bCs/>
        </w:rPr>
        <w:t>Minimum time required.</w:t>
      </w:r>
    </w:p>
    <w:p w:rsidR="00E00B35" w:rsidRDefault="00E00B35" w:rsidP="00E00B35">
      <w:pPr>
        <w:pStyle w:val="NoSpacing"/>
        <w:spacing w:line="276" w:lineRule="auto"/>
        <w:ind w:left="720" w:right="720"/>
        <w:jc w:val="both"/>
        <w:rPr>
          <w:bCs/>
        </w:rPr>
      </w:pPr>
    </w:p>
    <w:p w:rsidR="00E00B35" w:rsidRDefault="00E00B35" w:rsidP="00E00B35">
      <w:pPr>
        <w:pStyle w:val="NoSpacing"/>
        <w:spacing w:line="276" w:lineRule="auto"/>
        <w:ind w:left="720" w:right="720"/>
        <w:jc w:val="both"/>
        <w:rPr>
          <w:bCs/>
        </w:rPr>
      </w:pPr>
    </w:p>
    <w:p w:rsidR="00E00B35" w:rsidRPr="004F3206" w:rsidRDefault="00E00B35" w:rsidP="004F3206">
      <w:pPr>
        <w:pStyle w:val="NoSpacing"/>
        <w:spacing w:line="276" w:lineRule="auto"/>
        <w:ind w:right="720"/>
        <w:jc w:val="both"/>
        <w:rPr>
          <w:u w:val="single"/>
        </w:rPr>
      </w:pPr>
      <w:r w:rsidRPr="004F3206">
        <w:rPr>
          <w:b/>
          <w:u w:val="single"/>
        </w:rPr>
        <w:t>Existing System</w:t>
      </w:r>
    </w:p>
    <w:p w:rsidR="00E00B35" w:rsidRPr="00AA2D7F" w:rsidRDefault="00E00B35" w:rsidP="00E00B35">
      <w:pPr>
        <w:pStyle w:val="NoSpacing"/>
        <w:spacing w:line="480" w:lineRule="auto"/>
        <w:ind w:left="720" w:right="720"/>
        <w:jc w:val="both"/>
      </w:pPr>
    </w:p>
    <w:p w:rsidR="00E00B35" w:rsidRPr="00AA2D7F" w:rsidRDefault="00E00B35" w:rsidP="00E00B35">
      <w:pPr>
        <w:pStyle w:val="NoSpacing"/>
        <w:numPr>
          <w:ilvl w:val="0"/>
          <w:numId w:val="31"/>
        </w:numPr>
        <w:spacing w:line="480" w:lineRule="auto"/>
        <w:ind w:right="720"/>
        <w:jc w:val="both"/>
      </w:pPr>
      <w:r w:rsidRPr="00AA2D7F">
        <w:t>Lack of security of data.</w:t>
      </w:r>
    </w:p>
    <w:p w:rsidR="00E00B35" w:rsidRPr="00AA2D7F" w:rsidRDefault="00E00B35" w:rsidP="00E00B35">
      <w:pPr>
        <w:pStyle w:val="NoSpacing"/>
        <w:numPr>
          <w:ilvl w:val="0"/>
          <w:numId w:val="31"/>
        </w:numPr>
        <w:spacing w:line="480" w:lineRule="auto"/>
        <w:ind w:right="720"/>
        <w:jc w:val="both"/>
      </w:pPr>
      <w:r w:rsidRPr="00AA2D7F">
        <w:t>More man power.</w:t>
      </w:r>
    </w:p>
    <w:p w:rsidR="00E00B35" w:rsidRPr="00AA2D7F" w:rsidRDefault="00E00B35" w:rsidP="00E00B35">
      <w:pPr>
        <w:pStyle w:val="NoSpacing"/>
        <w:numPr>
          <w:ilvl w:val="0"/>
          <w:numId w:val="31"/>
        </w:numPr>
        <w:spacing w:line="480" w:lineRule="auto"/>
        <w:ind w:right="720"/>
        <w:jc w:val="both"/>
      </w:pPr>
      <w:r w:rsidRPr="00AA2D7F">
        <w:t>Time consuming.</w:t>
      </w:r>
    </w:p>
    <w:p w:rsidR="00E00B35" w:rsidRPr="00AA2D7F" w:rsidRDefault="00E00B35" w:rsidP="00E00B35">
      <w:pPr>
        <w:pStyle w:val="NoSpacing"/>
        <w:numPr>
          <w:ilvl w:val="0"/>
          <w:numId w:val="31"/>
        </w:numPr>
        <w:spacing w:line="480" w:lineRule="auto"/>
        <w:ind w:right="720"/>
        <w:jc w:val="both"/>
      </w:pPr>
      <w:r w:rsidRPr="00AA2D7F">
        <w:t>Consumes large volume of pare work.</w:t>
      </w:r>
    </w:p>
    <w:p w:rsidR="00E00B35" w:rsidRPr="00AA2D7F" w:rsidRDefault="00E00B35" w:rsidP="00E00B35">
      <w:pPr>
        <w:pStyle w:val="NoSpacing"/>
        <w:numPr>
          <w:ilvl w:val="0"/>
          <w:numId w:val="31"/>
        </w:numPr>
        <w:spacing w:line="480" w:lineRule="auto"/>
        <w:ind w:right="720"/>
        <w:jc w:val="both"/>
      </w:pPr>
      <w:r w:rsidRPr="00AA2D7F">
        <w:t>Needs manual calculations.</w:t>
      </w:r>
    </w:p>
    <w:p w:rsidR="00E00B35" w:rsidRPr="00AA2D7F" w:rsidRDefault="00E00B35" w:rsidP="00E00B35">
      <w:pPr>
        <w:pStyle w:val="NoSpacing"/>
        <w:numPr>
          <w:ilvl w:val="0"/>
          <w:numId w:val="31"/>
        </w:numPr>
        <w:spacing w:line="480" w:lineRule="auto"/>
        <w:ind w:right="720"/>
        <w:jc w:val="both"/>
      </w:pPr>
      <w:r w:rsidRPr="00AA2D7F">
        <w:t>No direct role for the higher officials.</w:t>
      </w:r>
    </w:p>
    <w:p w:rsidR="00411804" w:rsidRPr="002B274D" w:rsidRDefault="00411804" w:rsidP="00411804">
      <w:pPr>
        <w:spacing w:after="200" w:line="276" w:lineRule="auto"/>
        <w:rPr>
          <w:b/>
          <w:bCs/>
        </w:rPr>
      </w:pPr>
    </w:p>
    <w:p w:rsidR="007C105C" w:rsidRPr="00B7220F" w:rsidRDefault="007C105C" w:rsidP="00B7220F">
      <w:pPr>
        <w:spacing w:line="276" w:lineRule="auto"/>
        <w:jc w:val="center"/>
      </w:pPr>
      <w:r w:rsidRPr="00373BD3">
        <w:rPr>
          <w:b/>
          <w:sz w:val="28"/>
          <w:szCs w:val="28"/>
          <w:u w:val="single"/>
        </w:rPr>
        <w:t>OBJECTIVES</w:t>
      </w:r>
    </w:p>
    <w:p w:rsidR="007C105C" w:rsidRDefault="007C105C" w:rsidP="007A66F8">
      <w:pPr>
        <w:spacing w:line="276" w:lineRule="auto"/>
        <w:jc w:val="center"/>
      </w:pPr>
    </w:p>
    <w:p w:rsidR="00373BD3" w:rsidRPr="002B274D" w:rsidRDefault="00373BD3" w:rsidP="007A66F8">
      <w:pPr>
        <w:spacing w:line="276" w:lineRule="auto"/>
        <w:jc w:val="center"/>
      </w:pPr>
    </w:p>
    <w:p w:rsidR="007C105C" w:rsidRPr="002B274D" w:rsidRDefault="007C105C" w:rsidP="007A66F8">
      <w:pPr>
        <w:spacing w:before="100" w:beforeAutospacing="1" w:after="100" w:afterAutospacing="1" w:line="276" w:lineRule="auto"/>
        <w:jc w:val="both"/>
        <w:rPr>
          <w:color w:val="000000"/>
        </w:rPr>
      </w:pPr>
      <w:r w:rsidRPr="002B274D">
        <w:rPr>
          <w:color w:val="000000"/>
        </w:rPr>
        <w:t>This project of </w:t>
      </w:r>
      <w:r w:rsidR="007445E1" w:rsidRPr="002B274D">
        <w:rPr>
          <w:b/>
          <w:bCs/>
          <w:color w:val="000000"/>
        </w:rPr>
        <w:t>“Online</w:t>
      </w:r>
      <w:r w:rsidR="009960E9" w:rsidRPr="002B274D">
        <w:rPr>
          <w:b/>
          <w:bCs/>
          <w:color w:val="000000"/>
        </w:rPr>
        <w:t xml:space="preserve"> </w:t>
      </w:r>
      <w:r w:rsidRPr="002B274D">
        <w:rPr>
          <w:b/>
          <w:bCs/>
          <w:color w:val="000000"/>
        </w:rPr>
        <w:t>-Crime Solution” </w:t>
      </w:r>
      <w:r w:rsidRPr="002B274D">
        <w:rPr>
          <w:color w:val="000000"/>
        </w:rPr>
        <w:t xml:space="preserve">of gives us the complete information about the Crime. We can enter the record criminals and retrieve the details of criminals available in the record. We can do fir and maintain their </w:t>
      </w:r>
      <w:r w:rsidR="007445E1" w:rsidRPr="002B274D">
        <w:rPr>
          <w:color w:val="000000"/>
        </w:rPr>
        <w:t xml:space="preserve">records. </w:t>
      </w:r>
      <w:r w:rsidRPr="002B274D">
        <w:rPr>
          <w:color w:val="000000"/>
        </w:rPr>
        <w:t xml:space="preserve">In this project we can maintain the senior citizen </w:t>
      </w:r>
      <w:r w:rsidR="007445E1" w:rsidRPr="002B274D">
        <w:rPr>
          <w:color w:val="000000"/>
        </w:rPr>
        <w:t>module, missing</w:t>
      </w:r>
      <w:r w:rsidRPr="002B274D">
        <w:rPr>
          <w:color w:val="000000"/>
        </w:rPr>
        <w:t xml:space="preserve"> person module.</w:t>
      </w:r>
    </w:p>
    <w:p w:rsidR="007C105C" w:rsidRPr="002B274D" w:rsidRDefault="007C105C" w:rsidP="007A66F8">
      <w:pPr>
        <w:tabs>
          <w:tab w:val="left" w:pos="2895"/>
          <w:tab w:val="left" w:pos="3765"/>
        </w:tabs>
        <w:spacing w:before="100" w:beforeAutospacing="1" w:after="100" w:afterAutospacing="1" w:line="276" w:lineRule="auto"/>
        <w:jc w:val="both"/>
        <w:rPr>
          <w:rStyle w:val="a"/>
          <w:rFonts w:eastAsiaTheme="majorEastAsia"/>
          <w:color w:val="000000"/>
          <w:bdr w:val="none" w:sz="0" w:space="0" w:color="auto" w:frame="1"/>
          <w:shd w:val="clear" w:color="auto" w:fill="FFFFFF"/>
        </w:rPr>
      </w:pPr>
      <w:r w:rsidRPr="002B274D">
        <w:rPr>
          <w:rStyle w:val="a"/>
          <w:rFonts w:eastAsiaTheme="majorEastAsia"/>
          <w:color w:val="000000"/>
          <w:bdr w:val="none" w:sz="0" w:space="0" w:color="auto" w:frame="1"/>
          <w:shd w:val="clear" w:color="auto" w:fill="FFFFFF"/>
        </w:rPr>
        <w:tab/>
      </w:r>
      <w:r w:rsidRPr="002B274D">
        <w:rPr>
          <w:rStyle w:val="a"/>
          <w:rFonts w:eastAsiaTheme="majorEastAsia"/>
          <w:color w:val="000000"/>
          <w:bdr w:val="none" w:sz="0" w:space="0" w:color="auto" w:frame="1"/>
          <w:shd w:val="clear" w:color="auto" w:fill="FFFFFF"/>
        </w:rPr>
        <w:tab/>
      </w:r>
    </w:p>
    <w:p w:rsidR="007C105C" w:rsidRPr="002B274D" w:rsidRDefault="007C105C" w:rsidP="007A66F8">
      <w:pPr>
        <w:spacing w:before="100" w:beforeAutospacing="1" w:after="100" w:afterAutospacing="1" w:line="276" w:lineRule="auto"/>
        <w:jc w:val="both"/>
        <w:rPr>
          <w:color w:val="000000"/>
        </w:rPr>
      </w:pPr>
      <w:r w:rsidRPr="002B274D">
        <w:rPr>
          <w:rStyle w:val="a"/>
          <w:rFonts w:eastAsiaTheme="majorEastAsia"/>
          <w:color w:val="000000"/>
          <w:bdr w:val="none" w:sz="0" w:space="0" w:color="auto" w:frame="1"/>
          <w:shd w:val="clear" w:color="auto" w:fill="FFFFFF"/>
        </w:rPr>
        <w:t xml:space="preserve">This project also enables the user to search for </w:t>
      </w:r>
      <w:r w:rsidR="007445E1" w:rsidRPr="002B274D">
        <w:rPr>
          <w:rStyle w:val="a"/>
          <w:rFonts w:eastAsiaTheme="majorEastAsia"/>
          <w:color w:val="000000"/>
          <w:bdr w:val="none" w:sz="0" w:space="0" w:color="auto" w:frame="1"/>
          <w:shd w:val="clear" w:color="auto" w:fill="FFFFFF"/>
        </w:rPr>
        <w:t>any information</w:t>
      </w:r>
      <w:r w:rsidRPr="002B274D">
        <w:rPr>
          <w:rStyle w:val="a"/>
          <w:rFonts w:eastAsiaTheme="majorEastAsia"/>
          <w:color w:val="000000"/>
          <w:bdr w:val="none" w:sz="0" w:space="0" w:color="auto" w:frame="1"/>
          <w:shd w:val="clear" w:color="auto" w:fill="FFFFFF"/>
        </w:rPr>
        <w:t xml:space="preserve"> that the user wants. The user can </w:t>
      </w:r>
      <w:r w:rsidR="007445E1" w:rsidRPr="002B274D">
        <w:rPr>
          <w:rStyle w:val="a"/>
          <w:rFonts w:eastAsiaTheme="majorEastAsia"/>
          <w:color w:val="000000"/>
          <w:bdr w:val="none" w:sz="0" w:space="0" w:color="auto" w:frame="1"/>
          <w:shd w:val="clear" w:color="auto" w:fill="FFFFFF"/>
        </w:rPr>
        <w:t>use</w:t>
      </w:r>
      <w:r w:rsidRPr="002B274D">
        <w:rPr>
          <w:rStyle w:val="a"/>
          <w:rFonts w:eastAsiaTheme="majorEastAsia"/>
          <w:color w:val="000000"/>
          <w:bdr w:val="none" w:sz="0" w:space="0" w:color="auto" w:frame="1"/>
          <w:shd w:val="clear" w:color="auto" w:fill="FFFFFF"/>
        </w:rPr>
        <w:t xml:space="preserve"> this project find out details or status of their F.I.R.</w:t>
      </w:r>
      <w:r w:rsidR="007445E1" w:rsidRPr="002B274D">
        <w:rPr>
          <w:rStyle w:val="a"/>
          <w:rFonts w:eastAsiaTheme="majorEastAsia"/>
          <w:color w:val="000000"/>
          <w:bdr w:val="none" w:sz="0" w:space="0" w:color="auto" w:frame="1"/>
          <w:shd w:val="clear" w:color="auto" w:fill="FFFFFF"/>
        </w:rPr>
        <w:t>, TOP</w:t>
      </w:r>
      <w:r w:rsidRPr="002B274D">
        <w:rPr>
          <w:rStyle w:val="a"/>
          <w:rFonts w:eastAsiaTheme="majorEastAsia"/>
          <w:color w:val="000000"/>
          <w:bdr w:val="none" w:sz="0" w:space="0" w:color="auto" w:frame="1"/>
          <w:shd w:val="clear" w:color="auto" w:fill="FFFFFF"/>
        </w:rPr>
        <w:t xml:space="preserve"> MOST </w:t>
      </w:r>
      <w:r w:rsidR="007445E1" w:rsidRPr="002B274D">
        <w:rPr>
          <w:rStyle w:val="a"/>
          <w:rFonts w:eastAsiaTheme="majorEastAsia"/>
          <w:color w:val="000000"/>
          <w:bdr w:val="none" w:sz="0" w:space="0" w:color="auto" w:frame="1"/>
          <w:shd w:val="clear" w:color="auto" w:fill="FFFFFF"/>
        </w:rPr>
        <w:t>CRIMINAL, Contact</w:t>
      </w:r>
      <w:r w:rsidRPr="002B274D">
        <w:rPr>
          <w:rStyle w:val="a"/>
          <w:rFonts w:eastAsiaTheme="majorEastAsia"/>
          <w:color w:val="000000"/>
          <w:bdr w:val="none" w:sz="0" w:space="0" w:color="auto" w:frame="1"/>
          <w:shd w:val="clear" w:color="auto" w:fill="FFFFFF"/>
        </w:rPr>
        <w:t xml:space="preserve"> </w:t>
      </w:r>
      <w:r w:rsidR="007445E1" w:rsidRPr="002B274D">
        <w:rPr>
          <w:rStyle w:val="a"/>
          <w:rFonts w:eastAsiaTheme="majorEastAsia"/>
          <w:color w:val="000000"/>
          <w:bdr w:val="none" w:sz="0" w:space="0" w:color="auto" w:frame="1"/>
          <w:shd w:val="clear" w:color="auto" w:fill="FFFFFF"/>
        </w:rPr>
        <w:t>Details, and About</w:t>
      </w:r>
      <w:r w:rsidRPr="002B274D">
        <w:rPr>
          <w:rStyle w:val="a"/>
          <w:rFonts w:eastAsiaTheme="majorEastAsia"/>
          <w:color w:val="000000"/>
          <w:bdr w:val="none" w:sz="0" w:space="0" w:color="auto" w:frame="1"/>
          <w:shd w:val="clear" w:color="auto" w:fill="FFFFFF"/>
        </w:rPr>
        <w:t xml:space="preserve"> Ranchi Police etc.</w:t>
      </w:r>
    </w:p>
    <w:p w:rsidR="007C105C" w:rsidRPr="002B274D" w:rsidRDefault="007C105C" w:rsidP="007A66F8">
      <w:pPr>
        <w:spacing w:before="100" w:beforeAutospacing="1" w:after="100" w:afterAutospacing="1" w:line="276" w:lineRule="auto"/>
        <w:jc w:val="both"/>
        <w:rPr>
          <w:color w:val="000000"/>
        </w:rPr>
      </w:pPr>
    </w:p>
    <w:p w:rsidR="007C105C" w:rsidRPr="002B274D" w:rsidRDefault="007C105C" w:rsidP="007A66F8">
      <w:pPr>
        <w:spacing w:before="100" w:beforeAutospacing="1" w:after="100" w:afterAutospacing="1" w:line="276" w:lineRule="auto"/>
        <w:jc w:val="both"/>
        <w:rPr>
          <w:color w:val="000000"/>
        </w:rPr>
      </w:pPr>
      <w:r w:rsidRPr="002B274D">
        <w:rPr>
          <w:color w:val="000000"/>
        </w:rPr>
        <w:t>This project also enables the   senior citizens to register their information to any police station .This block contain registration-id,</w:t>
      </w:r>
      <w:r w:rsidR="007445E1" w:rsidRPr="002B274D">
        <w:rPr>
          <w:color w:val="000000"/>
        </w:rPr>
        <w:t xml:space="preserve"> </w:t>
      </w:r>
      <w:r w:rsidRPr="002B274D">
        <w:rPr>
          <w:color w:val="000000"/>
        </w:rPr>
        <w:t xml:space="preserve">no. of </w:t>
      </w:r>
      <w:r w:rsidR="007445E1" w:rsidRPr="002B274D">
        <w:rPr>
          <w:color w:val="000000"/>
        </w:rPr>
        <w:t>servant</w:t>
      </w:r>
      <w:r w:rsidRPr="002B274D">
        <w:rPr>
          <w:color w:val="000000"/>
        </w:rPr>
        <w:t xml:space="preserve"> at house,</w:t>
      </w:r>
      <w:r w:rsidR="007445E1" w:rsidRPr="002B274D">
        <w:rPr>
          <w:color w:val="000000"/>
        </w:rPr>
        <w:t xml:space="preserve"> </w:t>
      </w:r>
      <w:r w:rsidRPr="002B274D">
        <w:rPr>
          <w:color w:val="000000"/>
        </w:rPr>
        <w:t>house-no.,</w:t>
      </w:r>
      <w:r w:rsidR="007445E1" w:rsidRPr="002B274D">
        <w:rPr>
          <w:color w:val="000000"/>
        </w:rPr>
        <w:t xml:space="preserve"> </w:t>
      </w:r>
      <w:r w:rsidRPr="002B274D">
        <w:rPr>
          <w:color w:val="000000"/>
        </w:rPr>
        <w:t>occupation,</w:t>
      </w:r>
      <w:r w:rsidR="007445E1" w:rsidRPr="002B274D">
        <w:rPr>
          <w:color w:val="000000"/>
        </w:rPr>
        <w:t xml:space="preserve"> </w:t>
      </w:r>
      <w:r w:rsidRPr="002B274D">
        <w:rPr>
          <w:color w:val="000000"/>
        </w:rPr>
        <w:t xml:space="preserve">married or </w:t>
      </w:r>
      <w:r w:rsidR="007445E1" w:rsidRPr="002B274D">
        <w:rPr>
          <w:color w:val="000000"/>
        </w:rPr>
        <w:t>unmarried, tenant</w:t>
      </w:r>
      <w:r w:rsidRPr="002B274D">
        <w:rPr>
          <w:color w:val="000000"/>
        </w:rPr>
        <w:t xml:space="preserve"> </w:t>
      </w:r>
      <w:r w:rsidR="007445E1" w:rsidRPr="002B274D">
        <w:rPr>
          <w:color w:val="000000"/>
        </w:rPr>
        <w:t>block. Also</w:t>
      </w:r>
      <w:r w:rsidRPr="002B274D">
        <w:rPr>
          <w:color w:val="000000"/>
        </w:rPr>
        <w:t xml:space="preserve"> contain traffic and licensing unit and security of women &amp; children unit. </w:t>
      </w:r>
    </w:p>
    <w:p w:rsidR="007C105C" w:rsidRPr="002B274D" w:rsidRDefault="007C105C" w:rsidP="007A66F8">
      <w:pPr>
        <w:spacing w:before="100" w:beforeAutospacing="1" w:after="100" w:afterAutospacing="1" w:line="276" w:lineRule="auto"/>
        <w:jc w:val="both"/>
        <w:rPr>
          <w:color w:val="000000"/>
        </w:rPr>
      </w:pPr>
      <w:r w:rsidRPr="002B274D">
        <w:rPr>
          <w:color w:val="000000"/>
        </w:rPr>
        <w:t xml:space="preserve">  </w:t>
      </w:r>
    </w:p>
    <w:p w:rsidR="007C105C" w:rsidRPr="002B274D" w:rsidRDefault="007C105C" w:rsidP="007A66F8">
      <w:pPr>
        <w:spacing w:before="100" w:beforeAutospacing="1" w:after="100" w:afterAutospacing="1" w:line="276" w:lineRule="auto"/>
        <w:ind w:firstLine="720"/>
        <w:jc w:val="both"/>
        <w:rPr>
          <w:color w:val="000000"/>
        </w:rPr>
      </w:pPr>
    </w:p>
    <w:p w:rsidR="007C105C" w:rsidRPr="002B274D" w:rsidRDefault="007C105C" w:rsidP="007A66F8">
      <w:pPr>
        <w:spacing w:before="100" w:beforeAutospacing="1" w:after="100" w:afterAutospacing="1" w:line="276" w:lineRule="auto"/>
        <w:jc w:val="both"/>
        <w:rPr>
          <w:color w:val="000000"/>
        </w:rPr>
      </w:pPr>
      <w:r w:rsidRPr="002B274D">
        <w:rPr>
          <w:color w:val="000000"/>
        </w:rPr>
        <w:t>Throughout the project the focus has been on presenting information and comments in an easy and intelligible manner. The project is very useful for those who want to know about Online Crime Management System.</w:t>
      </w: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r w:rsidRPr="002B274D">
        <w:t xml:space="preserve">                                                       </w:t>
      </w:r>
    </w:p>
    <w:p w:rsidR="007C105C" w:rsidRDefault="007C105C" w:rsidP="007A66F8">
      <w:pPr>
        <w:shd w:val="clear" w:color="auto" w:fill="FFFFFF"/>
        <w:spacing w:line="276" w:lineRule="auto"/>
      </w:pPr>
    </w:p>
    <w:p w:rsidR="00B3098E" w:rsidRDefault="00B3098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r w:rsidRPr="002D7158">
        <w:rPr>
          <w:b/>
          <w:sz w:val="28"/>
          <w:szCs w:val="28"/>
          <w:u w:val="single"/>
        </w:rPr>
        <w:t>PROJECT CATEGORY</w:t>
      </w:r>
    </w:p>
    <w:p w:rsidR="00AC3CEE" w:rsidRDefault="00AC3CE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p>
    <w:p w:rsidR="00AC3CEE" w:rsidRDefault="00AC3CEE" w:rsidP="00AC3CEE">
      <w:pPr>
        <w:spacing w:line="276" w:lineRule="auto"/>
      </w:pPr>
      <w:r w:rsidRPr="00713528">
        <w:t>The Category of this project is RDBMS (Relational Database Management System).Nowadays nearly all organization is using LANs for their internal transactions. And for These types of organizations RDBMS can be the best way to ease out the daily work for     which one has to consistently move from one module to the other inside the organizations.</w:t>
      </w:r>
    </w:p>
    <w:p w:rsidR="00AC3CEE" w:rsidRPr="00713528" w:rsidRDefault="00AC3CEE" w:rsidP="00AC3CEE">
      <w:pPr>
        <w:spacing w:line="276" w:lineRule="auto"/>
      </w:pPr>
      <w:r w:rsidRPr="00713528">
        <w:t>As a software developer or as a programmer, we are expected to design and developed any program that works correctly, efficiently and the time is easy to be used by every person, who may or may not be well versed with computer and its capabilities.</w:t>
      </w:r>
    </w:p>
    <w:p w:rsidR="00AC3CEE" w:rsidRPr="0009682B" w:rsidRDefault="00AC3CEE" w:rsidP="00AC3CEE">
      <w:pPr>
        <w:spacing w:line="276" w:lineRule="auto"/>
      </w:pPr>
      <w:r w:rsidRPr="00713528">
        <w:t>The Project is based on the</w:t>
      </w:r>
      <w:r>
        <w:t xml:space="preserve"> Online Crime</w:t>
      </w:r>
      <w:r w:rsidRPr="00713528">
        <w:t xml:space="preserve"> </w:t>
      </w:r>
      <w:r>
        <w:t xml:space="preserve">Solution </w:t>
      </w:r>
      <w:r w:rsidRPr="00713528">
        <w:t>System, Being the Information System it requires extensive use of some Data base Management System to store, manipulate and handle the huge and complex record, In RDBMS we can act various attributes with the database like editing the records, Modifications Deletions of the records, View the records in various formats, listing the database etc. Project can be categorized by their functioning and relation with their database and other tools can categorize project. Since this project has been developed based on the Relation Data Base Management System So Proposed system comes under RDBMS (Relational Database Management System) category, as there is need to store and manipulate a huge amount of data related to patients as per various querie</w:t>
      </w:r>
      <w:r>
        <w:t>s.</w:t>
      </w:r>
    </w:p>
    <w:p w:rsidR="00AC3CEE" w:rsidRDefault="00AC3CEE" w:rsidP="00AC3CEE">
      <w:pPr>
        <w:spacing w:line="276" w:lineRule="auto"/>
        <w:rPr>
          <w:b/>
          <w:u w:val="single"/>
        </w:rPr>
      </w:pPr>
    </w:p>
    <w:p w:rsidR="00AC3CEE" w:rsidRPr="002B274D" w:rsidRDefault="00AC3CEE" w:rsidP="00AC3CEE">
      <w:pPr>
        <w:shd w:val="clear" w:color="auto" w:fill="FFFFFF"/>
        <w:spacing w:line="276" w:lineRule="auto"/>
      </w:pPr>
    </w:p>
    <w:p w:rsidR="007C105C" w:rsidRDefault="007C105C"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Pr="002B274D" w:rsidRDefault="00E90E4B" w:rsidP="007A66F8">
      <w:pPr>
        <w:shd w:val="clear" w:color="auto" w:fill="FFFFFF"/>
        <w:spacing w:line="276" w:lineRule="auto"/>
      </w:pPr>
    </w:p>
    <w:p w:rsidR="007C105C" w:rsidRPr="002B274D" w:rsidRDefault="007C105C" w:rsidP="007A66F8">
      <w:pPr>
        <w:shd w:val="clear" w:color="auto" w:fill="FFFFFF"/>
        <w:spacing w:line="276" w:lineRule="auto"/>
      </w:pPr>
    </w:p>
    <w:p w:rsidR="009F1FA3" w:rsidRDefault="009F1FA3" w:rsidP="007A66F8">
      <w:pPr>
        <w:shd w:val="clear" w:color="auto" w:fill="FFFFFF"/>
        <w:spacing w:line="276" w:lineRule="auto"/>
        <w:jc w:val="center"/>
        <w:rPr>
          <w:b/>
          <w:bCs/>
          <w:iCs/>
          <w:sz w:val="28"/>
          <w:szCs w:val="28"/>
          <w:u w:val="single"/>
        </w:rPr>
      </w:pPr>
    </w:p>
    <w:p w:rsidR="00D41344" w:rsidRDefault="00D41344" w:rsidP="00D41344">
      <w:pPr>
        <w:jc w:val="center"/>
        <w:rPr>
          <w:rFonts w:eastAsiaTheme="minorHAnsi"/>
          <w:b/>
          <w:bCs/>
          <w:sz w:val="28"/>
          <w:szCs w:val="28"/>
          <w:u w:val="single"/>
        </w:rPr>
      </w:pPr>
      <w:r w:rsidRPr="00D41344">
        <w:rPr>
          <w:rFonts w:eastAsiaTheme="minorHAnsi"/>
          <w:b/>
          <w:bCs/>
          <w:sz w:val="28"/>
          <w:szCs w:val="28"/>
          <w:u w:val="single"/>
        </w:rPr>
        <w:t>NUMBER OF MODULEUSED</w:t>
      </w:r>
    </w:p>
    <w:p w:rsidR="00B1024B" w:rsidRPr="00D41344" w:rsidRDefault="00B1024B" w:rsidP="00D41344">
      <w:pPr>
        <w:jc w:val="center"/>
        <w:rPr>
          <w:rFonts w:eastAsiaTheme="minorHAnsi"/>
          <w:b/>
          <w:bCs/>
          <w:sz w:val="28"/>
          <w:szCs w:val="28"/>
          <w:u w:val="single"/>
        </w:rPr>
      </w:pPr>
    </w:p>
    <w:p w:rsidR="007225D2" w:rsidRPr="002E3D77" w:rsidRDefault="007225D2" w:rsidP="007225D2">
      <w:r w:rsidRPr="002E3D77">
        <w:t xml:space="preserve">The different data elements used in the system irrespective of the tables used in the system are as below: </w:t>
      </w:r>
    </w:p>
    <w:p w:rsidR="007225D2" w:rsidRPr="002E3D77" w:rsidRDefault="007225D2" w:rsidP="007225D2">
      <w:pPr>
        <w:numPr>
          <w:ilvl w:val="0"/>
          <w:numId w:val="33"/>
        </w:numPr>
        <w:spacing w:after="200" w:line="276" w:lineRule="auto"/>
      </w:pPr>
      <w:r w:rsidRPr="002E3D77">
        <w:t>User</w:t>
      </w:r>
      <w:r w:rsidRPr="002E3D77">
        <w:tab/>
      </w:r>
      <w:r w:rsidRPr="002E3D77">
        <w:tab/>
        <w:t>:</w:t>
      </w:r>
      <w:r w:rsidRPr="002E3D77">
        <w:tab/>
        <w:t xml:space="preserve">User Name </w:t>
      </w:r>
    </w:p>
    <w:p w:rsidR="007225D2" w:rsidRPr="002E3D77" w:rsidRDefault="007225D2" w:rsidP="007225D2">
      <w:pPr>
        <w:numPr>
          <w:ilvl w:val="0"/>
          <w:numId w:val="33"/>
        </w:numPr>
        <w:spacing w:after="200" w:line="276" w:lineRule="auto"/>
      </w:pPr>
      <w:r w:rsidRPr="002E3D77">
        <w:t>Pass</w:t>
      </w:r>
      <w:r w:rsidRPr="002E3D77">
        <w:tab/>
      </w:r>
      <w:r w:rsidRPr="002E3D77">
        <w:tab/>
        <w:t>:</w:t>
      </w:r>
      <w:r w:rsidRPr="002E3D77">
        <w:tab/>
        <w:t xml:space="preserve">Password </w:t>
      </w:r>
    </w:p>
    <w:p w:rsidR="007225D2" w:rsidRPr="002E3D77" w:rsidRDefault="007225D2" w:rsidP="007225D2">
      <w:pPr>
        <w:numPr>
          <w:ilvl w:val="0"/>
          <w:numId w:val="33"/>
        </w:numPr>
        <w:spacing w:after="200" w:line="276" w:lineRule="auto"/>
      </w:pPr>
      <w:r w:rsidRPr="002E3D77">
        <w:t>Fname</w:t>
      </w:r>
      <w:r w:rsidRPr="002E3D77">
        <w:tab/>
        <w:t>:</w:t>
      </w:r>
      <w:r w:rsidRPr="002E3D77">
        <w:tab/>
        <w:t xml:space="preserve">First Name </w:t>
      </w:r>
    </w:p>
    <w:p w:rsidR="007225D2" w:rsidRPr="002E3D77" w:rsidRDefault="007225D2" w:rsidP="007225D2">
      <w:pPr>
        <w:numPr>
          <w:ilvl w:val="0"/>
          <w:numId w:val="33"/>
        </w:numPr>
        <w:spacing w:after="200" w:line="276" w:lineRule="auto"/>
      </w:pPr>
      <w:r w:rsidRPr="002E3D77">
        <w:t xml:space="preserve">PS   </w:t>
      </w:r>
      <w:r w:rsidRPr="002E3D77">
        <w:tab/>
      </w:r>
      <w:r w:rsidRPr="002E3D77">
        <w:tab/>
        <w:t xml:space="preserve">:         Police station   </w:t>
      </w:r>
    </w:p>
    <w:p w:rsidR="007225D2" w:rsidRPr="002E3D77" w:rsidRDefault="007225D2" w:rsidP="007225D2">
      <w:pPr>
        <w:numPr>
          <w:ilvl w:val="0"/>
          <w:numId w:val="33"/>
        </w:numPr>
        <w:spacing w:after="200" w:line="276" w:lineRule="auto"/>
      </w:pPr>
      <w:r w:rsidRPr="002E3D77">
        <w:t xml:space="preserve">Amount        </w:t>
      </w:r>
      <w:r w:rsidR="00B1024B">
        <w:t xml:space="preserve">  </w:t>
      </w:r>
      <w:r w:rsidRPr="002E3D77">
        <w:t xml:space="preserve"> : </w:t>
      </w:r>
      <w:r w:rsidRPr="002E3D77">
        <w:tab/>
        <w:t xml:space="preserve">Amount </w:t>
      </w:r>
    </w:p>
    <w:p w:rsidR="007225D2" w:rsidRPr="002E3D77" w:rsidRDefault="007225D2" w:rsidP="007225D2">
      <w:pPr>
        <w:numPr>
          <w:ilvl w:val="0"/>
          <w:numId w:val="33"/>
        </w:numPr>
        <w:spacing w:after="200" w:line="276" w:lineRule="auto"/>
      </w:pPr>
      <w:r w:rsidRPr="002E3D77">
        <w:t xml:space="preserve">Sedate  </w:t>
      </w:r>
      <w:r w:rsidRPr="002E3D77">
        <w:tab/>
        <w:t>:</w:t>
      </w:r>
      <w:r w:rsidRPr="002E3D77">
        <w:tab/>
        <w:t xml:space="preserve">start Date </w:t>
      </w:r>
    </w:p>
    <w:p w:rsidR="007225D2" w:rsidRPr="002E3D77" w:rsidRDefault="007225D2" w:rsidP="007225D2">
      <w:pPr>
        <w:numPr>
          <w:ilvl w:val="0"/>
          <w:numId w:val="33"/>
        </w:numPr>
        <w:spacing w:after="200" w:line="276" w:lineRule="auto"/>
      </w:pPr>
      <w:r w:rsidRPr="002E3D77">
        <w:t>Mob</w:t>
      </w:r>
      <w:r w:rsidRPr="002E3D77">
        <w:tab/>
        <w:t xml:space="preserve">       </w:t>
      </w:r>
      <w:r w:rsidRPr="002E3D77">
        <w:tab/>
        <w:t>:</w:t>
      </w:r>
      <w:r w:rsidRPr="002E3D77">
        <w:tab/>
        <w:t xml:space="preserve">Mobile Number </w:t>
      </w:r>
    </w:p>
    <w:p w:rsidR="007225D2" w:rsidRPr="002E3D77" w:rsidRDefault="007225D2" w:rsidP="007225D2">
      <w:pPr>
        <w:numPr>
          <w:ilvl w:val="0"/>
          <w:numId w:val="33"/>
        </w:numPr>
        <w:spacing w:after="200" w:line="276" w:lineRule="auto"/>
      </w:pPr>
      <w:r w:rsidRPr="002E3D77">
        <w:t>DOB</w:t>
      </w:r>
      <w:r w:rsidRPr="002E3D77">
        <w:tab/>
      </w:r>
      <w:r w:rsidRPr="002E3D77">
        <w:tab/>
        <w:t>:</w:t>
      </w:r>
      <w:r w:rsidRPr="002E3D77">
        <w:tab/>
        <w:t xml:space="preserve">Date Of Birth </w:t>
      </w:r>
    </w:p>
    <w:p w:rsidR="007225D2" w:rsidRPr="002E3D77" w:rsidRDefault="007225D2" w:rsidP="007225D2">
      <w:pPr>
        <w:numPr>
          <w:ilvl w:val="0"/>
          <w:numId w:val="33"/>
        </w:numPr>
        <w:spacing w:after="200" w:line="276" w:lineRule="auto"/>
      </w:pPr>
      <w:r w:rsidRPr="002E3D77">
        <w:t>PO</w:t>
      </w:r>
      <w:r w:rsidRPr="002E3D77">
        <w:tab/>
      </w:r>
      <w:r w:rsidRPr="002E3D77">
        <w:tab/>
        <w:t>:</w:t>
      </w:r>
      <w:r w:rsidRPr="002E3D77">
        <w:tab/>
        <w:t xml:space="preserve">Police Officer </w:t>
      </w:r>
    </w:p>
    <w:p w:rsidR="007225D2" w:rsidRPr="002E3D77" w:rsidRDefault="007225D2" w:rsidP="007225D2">
      <w:pPr>
        <w:numPr>
          <w:ilvl w:val="0"/>
          <w:numId w:val="33"/>
        </w:numPr>
        <w:spacing w:after="200" w:line="276" w:lineRule="auto"/>
      </w:pPr>
      <w:r w:rsidRPr="002E3D77">
        <w:t>Ps id</w:t>
      </w:r>
      <w:r w:rsidRPr="002E3D77">
        <w:tab/>
      </w:r>
      <w:r w:rsidRPr="002E3D77">
        <w:tab/>
        <w:t>:</w:t>
      </w:r>
      <w:r w:rsidRPr="002E3D77">
        <w:tab/>
        <w:t xml:space="preserve">Police Station id </w:t>
      </w:r>
    </w:p>
    <w:p w:rsidR="007225D2" w:rsidRPr="002E3D77" w:rsidRDefault="007225D2" w:rsidP="007225D2">
      <w:pPr>
        <w:numPr>
          <w:ilvl w:val="0"/>
          <w:numId w:val="33"/>
        </w:numPr>
        <w:spacing w:after="200" w:line="276" w:lineRule="auto"/>
      </w:pPr>
      <w:r w:rsidRPr="002E3D77">
        <w:t xml:space="preserve">Design          </w:t>
      </w:r>
      <w:r w:rsidR="00B1024B">
        <w:t xml:space="preserve">  </w:t>
      </w:r>
      <w:r w:rsidRPr="002E3D77">
        <w:t xml:space="preserve"> :</w:t>
      </w:r>
      <w:r w:rsidRPr="002E3D77">
        <w:tab/>
        <w:t>Designation id</w:t>
      </w:r>
    </w:p>
    <w:p w:rsidR="007225D2" w:rsidRPr="002E3D77" w:rsidRDefault="007225D2" w:rsidP="007225D2"/>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C105C" w:rsidRPr="003C4DC2" w:rsidRDefault="007C105C" w:rsidP="003C4DC2">
      <w:pPr>
        <w:spacing w:line="276" w:lineRule="auto"/>
        <w:jc w:val="center"/>
        <w:rPr>
          <w:b/>
          <w:sz w:val="28"/>
          <w:szCs w:val="28"/>
          <w:u w:val="single"/>
        </w:rPr>
      </w:pPr>
      <w:r w:rsidRPr="003C4DC2">
        <w:rPr>
          <w:b/>
          <w:sz w:val="28"/>
          <w:szCs w:val="28"/>
          <w:u w:val="single"/>
        </w:rPr>
        <w:t>Data flow diagram</w:t>
      </w:r>
    </w:p>
    <w:p w:rsidR="007C105C" w:rsidRPr="002B274D" w:rsidRDefault="007C105C" w:rsidP="007A66F8">
      <w:pPr>
        <w:pStyle w:val="NormalWeb"/>
        <w:spacing w:line="276" w:lineRule="auto"/>
      </w:pPr>
      <w:r w:rsidRPr="002B274D">
        <w:t xml:space="preserve">A </w:t>
      </w:r>
      <w:r w:rsidRPr="002B274D">
        <w:rPr>
          <w:bCs/>
        </w:rPr>
        <w:t>data flow diagram</w:t>
      </w:r>
      <w:r w:rsidRPr="002B274D">
        <w:t xml:space="preserve"> (</w:t>
      </w:r>
      <w:r w:rsidRPr="002B274D">
        <w:rPr>
          <w:bCs/>
        </w:rPr>
        <w:t>DFD</w:t>
      </w:r>
      <w:r w:rsidRPr="002B274D">
        <w:t>) is a graphical representation of the "flow" of data through an information system . DFDs can also be used for the visualization  of data processing  (structured design).</w:t>
      </w:r>
    </w:p>
    <w:p w:rsidR="007C105C" w:rsidRPr="002B274D" w:rsidRDefault="007C105C" w:rsidP="007A66F8">
      <w:pPr>
        <w:pStyle w:val="NormalWeb"/>
        <w:spacing w:line="276" w:lineRule="auto"/>
      </w:pPr>
      <w:r w:rsidRPr="002B274D">
        <w:t>On a DFD, data items flow from an external data source or an internal data store to an internal data store or an external data sink, via an internal process.</w:t>
      </w:r>
    </w:p>
    <w:p w:rsidR="007C105C" w:rsidRPr="002B274D" w:rsidRDefault="007C105C" w:rsidP="007A66F8">
      <w:pPr>
        <w:pStyle w:val="NormalWeb"/>
        <w:spacing w:line="276" w:lineRule="auto"/>
      </w:pPr>
      <w:r w:rsidRPr="002B274D">
        <w:t>A DFD provides no information about the timing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7C105C" w:rsidRPr="002B274D" w:rsidRDefault="007C105C" w:rsidP="007A66F8">
      <w:pPr>
        <w:pStyle w:val="NormalWeb"/>
        <w:spacing w:line="276" w:lineRule="auto"/>
        <w:jc w:val="center"/>
        <w:rPr>
          <w:b/>
          <w:color w:val="auto"/>
        </w:rPr>
      </w:pPr>
      <w:r w:rsidRPr="002B274D">
        <w:rPr>
          <w:b/>
          <w:color w:val="auto"/>
        </w:rPr>
        <w:t>Symbols of DFD</w:t>
      </w:r>
    </w:p>
    <w:p w:rsidR="007C105C" w:rsidRPr="002B274D" w:rsidRDefault="007C105C" w:rsidP="007A66F8">
      <w:pPr>
        <w:pStyle w:val="NormalWeb"/>
        <w:tabs>
          <w:tab w:val="left" w:pos="2955"/>
        </w:tabs>
        <w:spacing w:line="276" w:lineRule="auto"/>
      </w:pPr>
      <w:r w:rsidRPr="002B274D">
        <w:t xml:space="preserve">    </w:t>
      </w:r>
      <w:r w:rsidRPr="002B274D">
        <w:tab/>
      </w:r>
    </w:p>
    <w:p w:rsidR="007C105C" w:rsidRPr="002B274D" w:rsidRDefault="007C105C" w:rsidP="007A66F8">
      <w:pPr>
        <w:pStyle w:val="NormalWeb"/>
        <w:spacing w:line="276" w:lineRule="auto"/>
      </w:pPr>
      <w:r w:rsidRPr="002B274D">
        <w:t xml:space="preserve">          Data process </w:t>
      </w:r>
      <w:r w:rsidRPr="002B274D">
        <w:tab/>
      </w:r>
      <w:r w:rsidRPr="002B274D">
        <w:tab/>
      </w:r>
      <w:r w:rsidRPr="002B274D">
        <w:tab/>
      </w:r>
      <w:r w:rsidRPr="002B274D">
        <w:tab/>
      </w:r>
      <w:r w:rsidRPr="002B274D">
        <w:tab/>
      </w:r>
      <w:r w:rsidRPr="002B274D">
        <w:tab/>
        <w:t xml:space="preserve">                                        </w:t>
      </w:r>
      <w:r w:rsidRPr="002B274D">
        <w:tab/>
      </w:r>
      <w:r w:rsidRPr="002B274D">
        <w:tab/>
      </w:r>
      <w:r w:rsidRPr="002B274D">
        <w:tab/>
      </w:r>
      <w:r w:rsidRPr="002B274D">
        <w:tab/>
      </w:r>
      <w:r w:rsidRPr="002B274D">
        <w:tab/>
      </w:r>
      <w:r w:rsidRPr="002B274D">
        <w:tab/>
        <w:t xml:space="preserve">     </w:t>
      </w:r>
      <w:r w:rsidRPr="002B274D">
        <w:rPr>
          <w:noProof/>
        </w:rPr>
        <w:drawing>
          <wp:inline distT="0" distB="0" distL="0" distR="0">
            <wp:extent cx="1811371" cy="117157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11371" cy="1171575"/>
                    </a:xfrm>
                    <a:prstGeom prst="rect">
                      <a:avLst/>
                    </a:prstGeom>
                    <a:noFill/>
                    <a:ln w="9525">
                      <a:noFill/>
                      <a:miter lim="800000"/>
                      <a:headEnd/>
                      <a:tailEnd/>
                    </a:ln>
                  </pic:spPr>
                </pic:pic>
              </a:graphicData>
            </a:graphic>
          </wp:inline>
        </w:drawing>
      </w:r>
    </w:p>
    <w:p w:rsidR="007C105C" w:rsidRPr="002B274D" w:rsidRDefault="007C105C" w:rsidP="007A66F8">
      <w:pPr>
        <w:spacing w:line="276" w:lineRule="auto"/>
      </w:pPr>
    </w:p>
    <w:p w:rsidR="007C105C" w:rsidRPr="002B274D" w:rsidRDefault="007C105C" w:rsidP="007A66F8">
      <w:pPr>
        <w:spacing w:line="276" w:lineRule="auto"/>
      </w:pPr>
      <w:r w:rsidRPr="002B274D">
        <w:t xml:space="preserve">     Data flow </w:t>
      </w:r>
    </w:p>
    <w:p w:rsidR="007C105C" w:rsidRPr="002B274D" w:rsidRDefault="007C105C" w:rsidP="007A66F8">
      <w:pPr>
        <w:spacing w:line="276" w:lineRule="auto"/>
      </w:pPr>
      <w:r w:rsidRPr="002B274D">
        <w:t xml:space="preserve">                              </w:t>
      </w:r>
      <w:r w:rsidRPr="002B274D">
        <w:rPr>
          <w:noProof/>
        </w:rPr>
        <w:drawing>
          <wp:inline distT="0" distB="0" distL="0" distR="0">
            <wp:extent cx="1695450" cy="714375"/>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695450" cy="714375"/>
                    </a:xfrm>
                    <a:prstGeom prst="rect">
                      <a:avLst/>
                    </a:prstGeom>
                    <a:noFill/>
                    <a:ln w="9525">
                      <a:noFill/>
                      <a:miter lim="800000"/>
                      <a:headEnd/>
                      <a:tailEnd/>
                    </a:ln>
                  </pic:spPr>
                </pic:pic>
              </a:graphicData>
            </a:graphic>
          </wp:inline>
        </w:drawing>
      </w:r>
    </w:p>
    <w:p w:rsidR="007C105C" w:rsidRPr="002B274D" w:rsidRDefault="007C105C" w:rsidP="007A66F8">
      <w:pPr>
        <w:spacing w:line="276" w:lineRule="auto"/>
      </w:pPr>
      <w:r w:rsidRPr="002B274D">
        <w:t xml:space="preserve">Data store </w:t>
      </w:r>
    </w:p>
    <w:p w:rsidR="007C105C" w:rsidRPr="002B274D" w:rsidRDefault="007C105C" w:rsidP="007A66F8">
      <w:pPr>
        <w:spacing w:line="276" w:lineRule="auto"/>
      </w:pPr>
      <w:r w:rsidRPr="002B274D">
        <w:tab/>
      </w:r>
      <w:r w:rsidRPr="002B274D">
        <w:tab/>
      </w:r>
      <w:r w:rsidRPr="002B274D">
        <w:tab/>
      </w:r>
      <w:r w:rsidRPr="002B274D">
        <w:tab/>
      </w:r>
      <w:r w:rsidRPr="002B274D">
        <w:tab/>
      </w:r>
      <w:r w:rsidRPr="002B274D">
        <w:rPr>
          <w:noProof/>
        </w:rPr>
        <w:drawing>
          <wp:inline distT="0" distB="0" distL="0" distR="0">
            <wp:extent cx="1685925" cy="704850"/>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685925" cy="704850"/>
                    </a:xfrm>
                    <a:prstGeom prst="rect">
                      <a:avLst/>
                    </a:prstGeom>
                    <a:noFill/>
                    <a:ln w="9525">
                      <a:noFill/>
                      <a:miter lim="800000"/>
                      <a:headEnd/>
                      <a:tailEnd/>
                    </a:ln>
                  </pic:spPr>
                </pic:pic>
              </a:graphicData>
            </a:graphic>
          </wp:inline>
        </w:drawing>
      </w:r>
    </w:p>
    <w:p w:rsidR="007C105C" w:rsidRPr="002B274D" w:rsidRDefault="007C105C" w:rsidP="007A66F8">
      <w:pPr>
        <w:spacing w:line="276" w:lineRule="auto"/>
      </w:pPr>
      <w:r w:rsidRPr="002B274D">
        <w:t xml:space="preserve">Source / sink         </w:t>
      </w:r>
    </w:p>
    <w:p w:rsidR="007C105C" w:rsidRPr="002B274D" w:rsidRDefault="007C105C" w:rsidP="007A66F8">
      <w:pPr>
        <w:spacing w:line="276" w:lineRule="auto"/>
      </w:pPr>
      <w:r w:rsidRPr="002B274D">
        <w:lastRenderedPageBreak/>
        <w:tab/>
      </w:r>
      <w:r w:rsidRPr="002B274D">
        <w:tab/>
      </w:r>
      <w:r w:rsidRPr="002B274D">
        <w:tab/>
      </w:r>
      <w:r w:rsidRPr="002B274D">
        <w:tab/>
      </w:r>
      <w:r w:rsidRPr="002B274D">
        <w:tab/>
      </w:r>
      <w:r w:rsidRPr="002B274D">
        <w:rPr>
          <w:noProof/>
        </w:rPr>
        <w:drawing>
          <wp:inline distT="0" distB="0" distL="0" distR="0">
            <wp:extent cx="1847850" cy="790575"/>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847850" cy="790575"/>
                    </a:xfrm>
                    <a:prstGeom prst="rect">
                      <a:avLst/>
                    </a:prstGeom>
                    <a:noFill/>
                    <a:ln w="9525">
                      <a:noFill/>
                      <a:miter lim="800000"/>
                      <a:headEnd/>
                      <a:tailEnd/>
                    </a:ln>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504F81">
      <w:pPr>
        <w:tabs>
          <w:tab w:val="left" w:pos="2038"/>
        </w:tabs>
        <w:spacing w:line="276" w:lineRule="auto"/>
        <w:ind w:right="720"/>
        <w:jc w:val="center"/>
      </w:pPr>
      <w:r w:rsidRPr="002B274D">
        <w:rPr>
          <w:b/>
          <w:u w:val="single"/>
        </w:rPr>
        <w:t>0 LEVEL DFD</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ind w:right="720"/>
        <w:rPr>
          <w:b/>
        </w:rPr>
      </w:pPr>
      <w:r w:rsidRPr="002B274D">
        <w:rPr>
          <w:b/>
          <w:noProof/>
        </w:rPr>
        <w:drawing>
          <wp:inline distT="0" distB="0" distL="0" distR="0">
            <wp:extent cx="5943600" cy="1127125"/>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1676400"/>
                      <a:chOff x="152400" y="3771900"/>
                      <a:chExt cx="8839200" cy="1676400"/>
                    </a:xfrm>
                  </a:grpSpPr>
                  <a:sp>
                    <a:nvSpPr>
                      <a:cNvPr id="5" name="Oval 4"/>
                      <a:cNvSpPr/>
                    </a:nvSpPr>
                    <a:spPr>
                      <a:xfrm>
                        <a:off x="3276600" y="3771900"/>
                        <a:ext cx="2438400" cy="1676400"/>
                      </a:xfrm>
                      <a:prstGeom prst="ellipse">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Online Crime solution</a:t>
                          </a:r>
                          <a:endParaRPr lang="en-US" sz="2000" b="1" dirty="0"/>
                        </a:p>
                      </a:txBody>
                      <a:useSpRect/>
                    </a:txSp>
                    <a:style>
                      <a:lnRef idx="2">
                        <a:schemeClr val="accent6"/>
                      </a:lnRef>
                      <a:fillRef idx="1">
                        <a:schemeClr val="lt1"/>
                      </a:fillRef>
                      <a:effectRef idx="0">
                        <a:schemeClr val="accent6"/>
                      </a:effectRef>
                      <a:fontRef idx="minor">
                        <a:schemeClr val="dk1"/>
                      </a:fontRef>
                    </a:style>
                  </a:sp>
                  <a:sp>
                    <a:nvSpPr>
                      <a:cNvPr id="6" name="Rectangle 5"/>
                      <a:cNvSpPr/>
                    </a:nvSpPr>
                    <a:spPr>
                      <a:xfrm>
                        <a:off x="152400" y="4381500"/>
                        <a:ext cx="1676400" cy="4572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User</a:t>
                          </a:r>
                          <a:endParaRPr lang="en-US" sz="2000" b="1" dirty="0"/>
                        </a:p>
                      </a:txBody>
                      <a:useSpRect/>
                    </a:txSp>
                    <a:style>
                      <a:lnRef idx="2">
                        <a:schemeClr val="accent6"/>
                      </a:lnRef>
                      <a:fillRef idx="1">
                        <a:schemeClr val="lt1"/>
                      </a:fillRef>
                      <a:effectRef idx="0">
                        <a:schemeClr val="accent6"/>
                      </a:effectRef>
                      <a:fontRef idx="minor">
                        <a:schemeClr val="dk1"/>
                      </a:fontRef>
                    </a:style>
                  </a:sp>
                  <a:sp>
                    <a:nvSpPr>
                      <a:cNvPr id="7" name="Rectangle 6"/>
                      <a:cNvSpPr/>
                    </a:nvSpPr>
                    <a:spPr>
                      <a:xfrm>
                        <a:off x="7010400" y="4381500"/>
                        <a:ext cx="1981200" cy="5334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Administration</a:t>
                          </a:r>
                          <a:endParaRPr lang="en-US" sz="2000" b="1" dirty="0"/>
                        </a:p>
                      </a:txBody>
                      <a:useSpRect/>
                    </a:txSp>
                    <a:style>
                      <a:lnRef idx="2">
                        <a:schemeClr val="accent6"/>
                      </a:lnRef>
                      <a:fillRef idx="1">
                        <a:schemeClr val="lt1"/>
                      </a:fillRef>
                      <a:effectRef idx="0">
                        <a:schemeClr val="accent6"/>
                      </a:effectRef>
                      <a:fontRef idx="minor">
                        <a:schemeClr val="dk1"/>
                      </a:fontRef>
                    </a:style>
                  </a:sp>
                  <a:cxnSp>
                    <a:nvCxnSpPr>
                      <a:cNvPr id="8" name="Straight Arrow Connector 7"/>
                      <a:cNvCxnSpPr>
                        <a:stCxn id="6" idx="3"/>
                        <a:endCxn id="5" idx="2"/>
                      </a:cNvCxnSpPr>
                    </a:nvCxnSpPr>
                    <a:spPr>
                      <a:xfrm>
                        <a:off x="1828800" y="4610100"/>
                        <a:ext cx="14478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stCxn id="5" idx="6"/>
                        <a:endCxn id="7" idx="1"/>
                      </a:cNvCxnSpPr>
                    </a:nvCxnSpPr>
                    <a:spPr>
                      <a:xfrm>
                        <a:off x="5715000" y="4610100"/>
                        <a:ext cx="1295400" cy="381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 name="TextBox 22"/>
                      <a:cNvSpPr txBox="1"/>
                    </a:nvSpPr>
                    <a:spPr>
                      <a:xfrm>
                        <a:off x="1447800" y="4000500"/>
                        <a:ext cx="1981201"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UserId,Complaints</a:t>
                          </a:r>
                          <a:endParaRPr lang="en-US" b="1" dirty="0"/>
                        </a:p>
                      </a:txBody>
                      <a:useSpRect/>
                    </a:txSp>
                  </a:sp>
                  <a:sp>
                    <a:nvSpPr>
                      <a:cNvPr id="11" name="TextBox 23"/>
                      <a:cNvSpPr txBox="1"/>
                    </a:nvSpPr>
                    <a:spPr>
                      <a:xfrm>
                        <a:off x="5638800" y="4000500"/>
                        <a:ext cx="2667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Complaint Management</a:t>
                          </a:r>
                        </a:p>
                        <a:p>
                          <a:r>
                            <a:rPr lang="en-US" dirty="0" smtClean="0"/>
                            <a:t> </a:t>
                          </a:r>
                          <a:endParaRPr lang="en-US" dirty="0"/>
                        </a:p>
                      </a:txBody>
                      <a:useSpRect/>
                    </a:txSp>
                  </a:sp>
                  <a:sp>
                    <a:nvSpPr>
                      <a:cNvPr id="12" name="TextBox 24"/>
                      <a:cNvSpPr txBox="1"/>
                    </a:nvSpPr>
                    <a:spPr>
                      <a:xfrm>
                        <a:off x="5715000" y="49149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Complaint status</a:t>
                          </a:r>
                          <a:endParaRPr lang="en-US" b="1" dirty="0"/>
                        </a:p>
                      </a:txBody>
                      <a:useSpRect/>
                    </a:txSp>
                  </a:sp>
                </lc:lockedCanvas>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Default="007C105C"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Pr="002B274D" w:rsidRDefault="009D4927" w:rsidP="007A66F8">
      <w:pPr>
        <w:spacing w:line="276" w:lineRule="auto"/>
        <w:rPr>
          <w:b/>
        </w:rPr>
      </w:pPr>
    </w:p>
    <w:p w:rsidR="007C105C" w:rsidRPr="009D4927" w:rsidRDefault="00D83E75" w:rsidP="009D4927">
      <w:pPr>
        <w:spacing w:line="276" w:lineRule="auto"/>
        <w:jc w:val="center"/>
        <w:rPr>
          <w:b/>
          <w:caps/>
          <w:u w:val="single"/>
        </w:rPr>
      </w:pPr>
      <w:r w:rsidRPr="009D4927">
        <w:rPr>
          <w:b/>
          <w:caps/>
          <w:u w:val="single"/>
        </w:rPr>
        <w:t>1 LEVEL DFD (</w:t>
      </w:r>
      <w:r w:rsidR="007C105C" w:rsidRPr="009D4927">
        <w:rPr>
          <w:b/>
          <w:caps/>
          <w:u w:val="single"/>
        </w:rPr>
        <w:t>for user)</w:t>
      </w:r>
    </w:p>
    <w:p w:rsidR="007C105C" w:rsidRPr="009D4927" w:rsidRDefault="007C105C" w:rsidP="009D4927">
      <w:pPr>
        <w:tabs>
          <w:tab w:val="left" w:pos="2038"/>
        </w:tabs>
        <w:spacing w:line="276" w:lineRule="auto"/>
        <w:ind w:right="720"/>
        <w:jc w:val="center"/>
        <w:rPr>
          <w:b/>
          <w:u w:val="single"/>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rPr>
        <w:drawing>
          <wp:inline distT="0" distB="0" distL="0" distR="0">
            <wp:extent cx="5486400" cy="2971800"/>
            <wp:effectExtent l="19050" t="0" r="0" b="0"/>
            <wp:docPr id="51" name="Picture 13" descr="C:\Documents and Settings\SrishtiInnovation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rishtiInnovations\Desktop\1..JPG"/>
                    <pic:cNvPicPr>
                      <a:picLocks noChangeAspect="1" noChangeArrowheads="1"/>
                    </pic:cNvPicPr>
                  </pic:nvPicPr>
                  <pic:blipFill>
                    <a:blip r:embed="rId11" cstate="print"/>
                    <a:srcRect/>
                    <a:stretch>
                      <a:fillRect/>
                    </a:stretch>
                  </pic:blipFill>
                  <pic:spPr bwMode="auto">
                    <a:xfrm>
                      <a:off x="0" y="0"/>
                      <a:ext cx="5486400" cy="2971800"/>
                    </a:xfrm>
                    <a:prstGeom prst="rect">
                      <a:avLst/>
                    </a:prstGeom>
                    <a:noFill/>
                    <a:ln w="9525">
                      <a:noFill/>
                      <a:miter lim="800000"/>
                      <a:headEnd/>
                      <a:tailEnd/>
                    </a:ln>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caps/>
          <w:color w:val="4F81BD" w:themeColor="accent1"/>
        </w:rPr>
      </w:pPr>
    </w:p>
    <w:p w:rsidR="007C105C" w:rsidRPr="002B274D" w:rsidRDefault="007C105C" w:rsidP="007A66F8">
      <w:pPr>
        <w:spacing w:line="276" w:lineRule="auto"/>
        <w:rPr>
          <w:b/>
          <w:caps/>
          <w:color w:val="4F81BD" w:themeColor="accent1"/>
        </w:rPr>
      </w:pPr>
    </w:p>
    <w:p w:rsidR="007C105C" w:rsidRDefault="007C105C"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Pr="002B274D" w:rsidRDefault="0083666B" w:rsidP="007A66F8">
      <w:pPr>
        <w:spacing w:line="276" w:lineRule="auto"/>
        <w:ind w:left="2325"/>
        <w:rPr>
          <w:b/>
          <w:caps/>
          <w:color w:val="4F81BD" w:themeColor="accent1"/>
        </w:rPr>
      </w:pPr>
    </w:p>
    <w:p w:rsidR="007C105C" w:rsidRPr="009C0501" w:rsidRDefault="007C105C" w:rsidP="009C0501">
      <w:pPr>
        <w:jc w:val="center"/>
        <w:rPr>
          <w:b/>
          <w:caps/>
          <w:u w:val="single"/>
        </w:rPr>
      </w:pPr>
      <w:r w:rsidRPr="009C0501">
        <w:rPr>
          <w:b/>
          <w:caps/>
          <w:u w:val="single"/>
        </w:rPr>
        <w:t>LEVEL  DFD(for admin)</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rPr>
        <w:drawing>
          <wp:inline distT="0" distB="0" distL="0" distR="0">
            <wp:extent cx="5943600" cy="4754880"/>
            <wp:effectExtent l="19050" t="0" r="0" b="0"/>
            <wp:docPr id="52" name="Picture 3" descr="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jpg"/>
                    <pic:cNvPicPr/>
                  </pic:nvPicPr>
                  <pic:blipFill>
                    <a:blip r:embed="rId12" cstate="print"/>
                    <a:stretch>
                      <a:fillRect/>
                    </a:stretch>
                  </pic:blipFill>
                  <pic:spPr>
                    <a:xfrm>
                      <a:off x="0" y="0"/>
                      <a:ext cx="59436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p>
    <w:p w:rsidR="007C105C" w:rsidRDefault="007C105C"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Pr="002B274D" w:rsidRDefault="002F1666" w:rsidP="007A66F8">
      <w:pPr>
        <w:pStyle w:val="ListParagraph"/>
        <w:ind w:left="3045"/>
        <w:rPr>
          <w:rFonts w:ascii="Times New Roman" w:hAnsi="Times New Roman"/>
          <w:b/>
          <w:caps/>
          <w:color w:val="4F81BD" w:themeColor="accent1"/>
          <w:sz w:val="24"/>
          <w:szCs w:val="24"/>
        </w:rPr>
      </w:pPr>
    </w:p>
    <w:p w:rsidR="007C105C" w:rsidRPr="00026C44" w:rsidRDefault="007C105C" w:rsidP="00026C44">
      <w:pPr>
        <w:pStyle w:val="ListParagraph"/>
        <w:numPr>
          <w:ilvl w:val="0"/>
          <w:numId w:val="29"/>
        </w:numPr>
        <w:rPr>
          <w:rFonts w:ascii="Times New Roman" w:hAnsi="Times New Roman"/>
          <w:b/>
          <w:caps/>
          <w:sz w:val="24"/>
          <w:szCs w:val="24"/>
          <w:u w:val="single"/>
        </w:rPr>
      </w:pPr>
      <w:r w:rsidRPr="00026C44">
        <w:rPr>
          <w:rFonts w:ascii="Times New Roman" w:hAnsi="Times New Roman"/>
          <w:b/>
          <w:caps/>
          <w:sz w:val="24"/>
          <w:szCs w:val="24"/>
          <w:u w:val="single"/>
        </w:rPr>
        <w:t>LEVEL  DFD(for admin)</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rPr>
        <w:drawing>
          <wp:inline distT="0" distB="0" distL="0" distR="0">
            <wp:extent cx="5943600" cy="4754880"/>
            <wp:effectExtent l="19050" t="0" r="0" b="0"/>
            <wp:docPr id="16" name="Picture 5" descr="d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5.jpg"/>
                    <pic:cNvPicPr/>
                  </pic:nvPicPr>
                  <pic:blipFill>
                    <a:blip r:embed="rId13" cstate="print"/>
                    <a:stretch>
                      <a:fillRect/>
                    </a:stretch>
                  </pic:blipFill>
                  <pic:spPr>
                    <a:xfrm>
                      <a:off x="0" y="0"/>
                      <a:ext cx="59436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9C228C" w:rsidRDefault="007C105C" w:rsidP="007A66F8">
      <w:pPr>
        <w:spacing w:line="276" w:lineRule="auto"/>
        <w:rPr>
          <w:b/>
        </w:rPr>
      </w:pPr>
      <w:r w:rsidRPr="002B274D">
        <w:rPr>
          <w:b/>
        </w:rPr>
        <w:t xml:space="preserve">                                                         </w:t>
      </w: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9E7EB3" w:rsidRDefault="007C105C" w:rsidP="009E7EB3">
      <w:pPr>
        <w:spacing w:line="276" w:lineRule="auto"/>
        <w:jc w:val="center"/>
        <w:rPr>
          <w:b/>
          <w:u w:val="single"/>
        </w:rPr>
      </w:pPr>
      <w:r w:rsidRPr="009E7EB3">
        <w:rPr>
          <w:b/>
          <w:u w:val="single"/>
        </w:rPr>
        <w:t>ER- Diagram</w:t>
      </w:r>
    </w:p>
    <w:p w:rsidR="007C105C" w:rsidRPr="009E7EB3" w:rsidRDefault="007C105C" w:rsidP="009E7EB3">
      <w:pPr>
        <w:shd w:val="clear" w:color="auto" w:fill="FFFFFF"/>
        <w:spacing w:line="276" w:lineRule="auto"/>
        <w:jc w:val="center"/>
        <w:rPr>
          <w:bCs/>
          <w:color w:val="333333"/>
          <w:u w:val="single"/>
        </w:rPr>
      </w:pPr>
    </w:p>
    <w:p w:rsidR="007C105C" w:rsidRPr="002B274D" w:rsidRDefault="007C105C" w:rsidP="007A66F8">
      <w:pPr>
        <w:shd w:val="clear" w:color="auto" w:fill="FFFFFF"/>
        <w:spacing w:line="276" w:lineRule="auto"/>
        <w:jc w:val="both"/>
        <w:rPr>
          <w:color w:val="333333"/>
        </w:rPr>
      </w:pPr>
      <w:r w:rsidRPr="002B274D">
        <w:rPr>
          <w:bCs/>
          <w:color w:val="333333"/>
        </w:rPr>
        <w:t xml:space="preserve">Definition: </w:t>
      </w:r>
      <w:r w:rsidRPr="002B274D">
        <w:rPr>
          <w:color w:val="333333"/>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7C105C" w:rsidRPr="002B274D" w:rsidRDefault="007C105C" w:rsidP="007A66F8">
      <w:pPr>
        <w:shd w:val="clear" w:color="auto" w:fill="FFFFFF"/>
        <w:spacing w:line="276" w:lineRule="auto"/>
        <w:jc w:val="both"/>
        <w:rPr>
          <w:color w:val="333333"/>
        </w:rPr>
      </w:pPr>
      <w:r w:rsidRPr="002B274D">
        <w:rPr>
          <w:bCs/>
          <w:color w:val="333333"/>
        </w:rPr>
        <w:t xml:space="preserve">Also Known As: </w:t>
      </w:r>
      <w:r w:rsidRPr="002B274D">
        <w:rPr>
          <w:color w:val="333333"/>
        </w:rPr>
        <w:t>ER Diagram, E-R Diagram, entity-relationship model</w:t>
      </w:r>
    </w:p>
    <w:p w:rsidR="007C105C" w:rsidRPr="002B274D" w:rsidRDefault="007C105C" w:rsidP="007A66F8">
      <w:pPr>
        <w:shd w:val="clear" w:color="auto" w:fill="FFFFFF"/>
        <w:spacing w:line="276" w:lineRule="auto"/>
        <w:rPr>
          <w:color w:val="333333"/>
        </w:rPr>
      </w:pPr>
    </w:p>
    <w:p w:rsidR="007C105C" w:rsidRPr="002B274D" w:rsidRDefault="007C105C" w:rsidP="007A66F8">
      <w:pPr>
        <w:pStyle w:val="Heading3"/>
        <w:shd w:val="clear" w:color="auto" w:fill="FFFFFF"/>
        <w:spacing w:line="276" w:lineRule="auto"/>
        <w:rPr>
          <w:rFonts w:ascii="Times New Roman" w:hAnsi="Times New Roman" w:cs="Times New Roman"/>
          <w:color w:val="auto"/>
        </w:rPr>
      </w:pPr>
      <w:r w:rsidRPr="002B274D">
        <w:rPr>
          <w:rFonts w:ascii="Times New Roman" w:hAnsi="Times New Roman" w:cs="Times New Roman"/>
          <w:color w:val="auto"/>
        </w:rPr>
        <w:t>Entity Relationship Diagram Notations</w:t>
      </w:r>
    </w:p>
    <w:p w:rsidR="007C105C" w:rsidRPr="002B274D" w:rsidRDefault="007C105C" w:rsidP="007A66F8">
      <w:pPr>
        <w:shd w:val="clear" w:color="auto" w:fill="FFFFFF"/>
        <w:spacing w:line="276" w:lineRule="auto"/>
        <w:ind w:firstLine="720"/>
        <w:rPr>
          <w:color w:val="333333"/>
        </w:rPr>
      </w:pPr>
    </w:p>
    <w:p w:rsidR="007C105C" w:rsidRPr="002B274D" w:rsidRDefault="007C105C" w:rsidP="007A66F8">
      <w:pPr>
        <w:pStyle w:val="NormalWeb"/>
        <w:shd w:val="clear" w:color="auto" w:fill="FFFFFF"/>
        <w:spacing w:line="276" w:lineRule="auto"/>
        <w:rPr>
          <w:color w:val="333333"/>
        </w:rPr>
      </w:pPr>
      <w:r w:rsidRPr="002B274D">
        <w:rPr>
          <w:color w:val="333333"/>
        </w:rPr>
        <w:t>Peter Chen developed ERDs in 1976. Since then Charles Bachman and James Martin have added some sligh refinements to the basic ERD principles.</w:t>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Entity</w:t>
      </w:r>
    </w:p>
    <w:p w:rsidR="007C105C" w:rsidRPr="002B274D" w:rsidRDefault="007C105C" w:rsidP="007A66F8">
      <w:pPr>
        <w:pStyle w:val="NormalWeb"/>
        <w:shd w:val="clear" w:color="auto" w:fill="FFFFFF"/>
        <w:spacing w:line="276" w:lineRule="auto"/>
        <w:rPr>
          <w:color w:val="333333"/>
        </w:rPr>
      </w:pPr>
      <w:r w:rsidRPr="002B274D">
        <w:rPr>
          <w:color w:val="333333"/>
        </w:rPr>
        <w:t>An entity is an object or concept about which you want to store information.</w:t>
      </w:r>
      <w:r w:rsidRPr="002B274D">
        <w:rPr>
          <w:color w:val="333333"/>
        </w:rPr>
        <w:br/>
        <w:t>Learn how to edit text on an entity.</w:t>
      </w:r>
    </w:p>
    <w:p w:rsidR="007C105C" w:rsidRPr="002B274D" w:rsidRDefault="007C105C" w:rsidP="007A66F8">
      <w:pPr>
        <w:shd w:val="clear" w:color="auto" w:fill="FFFFFF"/>
        <w:spacing w:line="276" w:lineRule="auto"/>
        <w:rPr>
          <w:color w:val="333333"/>
        </w:rPr>
      </w:pPr>
      <w:r w:rsidRPr="002B274D">
        <w:rPr>
          <w:noProof/>
          <w:color w:val="333333"/>
        </w:rPr>
        <w:drawing>
          <wp:inline distT="0" distB="0" distL="0" distR="0">
            <wp:extent cx="1076325" cy="571500"/>
            <wp:effectExtent l="19050" t="0" r="9525" b="0"/>
            <wp:docPr id="55" name="Picture 5"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ty"/>
                    <pic:cNvPicPr>
                      <a:picLocks noChangeAspect="1" noChangeArrowheads="1"/>
                    </pic:cNvPicPr>
                  </pic:nvPicPr>
                  <pic:blipFill>
                    <a:blip r:embed="rId14" cstate="print"/>
                    <a:srcRect/>
                    <a:stretch>
                      <a:fillRect/>
                    </a:stretch>
                  </pic:blipFill>
                  <pic:spPr bwMode="auto">
                    <a:xfrm>
                      <a:off x="0" y="0"/>
                      <a:ext cx="1076325" cy="571500"/>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Weak Entity</w:t>
      </w:r>
    </w:p>
    <w:p w:rsidR="007C105C" w:rsidRPr="002B274D" w:rsidRDefault="007C105C" w:rsidP="007A66F8">
      <w:pPr>
        <w:pStyle w:val="NormalWeb"/>
        <w:shd w:val="clear" w:color="auto" w:fill="FFFFFF"/>
        <w:spacing w:line="276" w:lineRule="auto"/>
        <w:rPr>
          <w:color w:val="333333"/>
        </w:rPr>
      </w:pPr>
      <w:r w:rsidRPr="002B274D">
        <w:rPr>
          <w:color w:val="333333"/>
        </w:rPr>
        <w:t>A weak entity is an entity that must defined by a foreign key relationship with another entity as it cannot be uniquely identified by its own attributes alone.</w:t>
      </w:r>
      <w:r w:rsidRPr="002B274D">
        <w:rPr>
          <w:color w:val="333333"/>
        </w:rPr>
        <w:br/>
        <w:t>Learn how to edit text on this object.</w:t>
      </w:r>
    </w:p>
    <w:p w:rsidR="007C105C" w:rsidRPr="002B274D" w:rsidRDefault="007C105C" w:rsidP="007A66F8">
      <w:pPr>
        <w:shd w:val="clear" w:color="auto" w:fill="FFFFFF"/>
        <w:spacing w:line="276" w:lineRule="auto"/>
        <w:rPr>
          <w:color w:val="333333"/>
        </w:rPr>
      </w:pPr>
      <w:r w:rsidRPr="002B274D">
        <w:rPr>
          <w:noProof/>
          <w:color w:val="333333"/>
        </w:rPr>
        <w:drawing>
          <wp:inline distT="0" distB="0" distL="0" distR="0">
            <wp:extent cx="1066800" cy="561975"/>
            <wp:effectExtent l="19050" t="0" r="0" b="0"/>
            <wp:docPr id="56" name="Picture 6"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ak Entity"/>
                    <pic:cNvPicPr>
                      <a:picLocks noChangeAspect="1" noChangeArrowheads="1"/>
                    </pic:cNvPicPr>
                  </pic:nvPicPr>
                  <pic:blipFill>
                    <a:blip r:embed="rId15" cstate="print"/>
                    <a:srcRect/>
                    <a:stretch>
                      <a:fillRect/>
                    </a:stretch>
                  </pic:blipFill>
                  <pic:spPr bwMode="auto">
                    <a:xfrm>
                      <a:off x="0" y="0"/>
                      <a:ext cx="1066800" cy="5619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Key attribute</w:t>
      </w:r>
    </w:p>
    <w:p w:rsidR="007C105C" w:rsidRPr="002B274D" w:rsidRDefault="007C105C" w:rsidP="007A66F8">
      <w:pPr>
        <w:pStyle w:val="NormalWeb"/>
        <w:shd w:val="clear" w:color="auto" w:fill="FFFFFF"/>
        <w:spacing w:line="276" w:lineRule="auto"/>
        <w:rPr>
          <w:color w:val="333333"/>
        </w:rPr>
      </w:pPr>
      <w:r w:rsidRPr="002B274D">
        <w:rPr>
          <w:color w:val="333333"/>
        </w:rPr>
        <w:t>A key attribute is the unique, distinguishing characteristic of the entity. For example, an employee's social security number might be the employee's key attribute.</w:t>
      </w:r>
    </w:p>
    <w:p w:rsidR="007C105C" w:rsidRPr="002B274D" w:rsidRDefault="007C105C" w:rsidP="007A66F8">
      <w:pPr>
        <w:shd w:val="clear" w:color="auto" w:fill="FFFFFF"/>
        <w:spacing w:line="276" w:lineRule="auto"/>
        <w:rPr>
          <w:color w:val="333333"/>
        </w:rPr>
      </w:pPr>
      <w:r w:rsidRPr="002B274D">
        <w:rPr>
          <w:noProof/>
          <w:color w:val="333333"/>
        </w:rPr>
        <w:lastRenderedPageBreak/>
        <w:drawing>
          <wp:inline distT="0" distB="0" distL="0" distR="0">
            <wp:extent cx="1085850" cy="476250"/>
            <wp:effectExtent l="19050" t="0" r="0" b="0"/>
            <wp:docPr id="57" name="Picture 7"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 attribute"/>
                    <pic:cNvPicPr>
                      <a:picLocks noChangeAspect="1" noChangeArrowheads="1"/>
                    </pic:cNvPicPr>
                  </pic:nvPicPr>
                  <pic:blipFill>
                    <a:blip r:embed="rId16" cstate="print"/>
                    <a:srcRect/>
                    <a:stretch>
                      <a:fillRect/>
                    </a:stretch>
                  </pic:blipFill>
                  <pic:spPr bwMode="auto">
                    <a:xfrm>
                      <a:off x="0" y="0"/>
                      <a:ext cx="1085850" cy="476250"/>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Multivalued attribute</w:t>
      </w:r>
    </w:p>
    <w:p w:rsidR="007C105C" w:rsidRPr="002B274D" w:rsidRDefault="007C105C" w:rsidP="007A66F8">
      <w:pPr>
        <w:pStyle w:val="NormalWeb"/>
        <w:shd w:val="clear" w:color="auto" w:fill="FFFFFF"/>
        <w:spacing w:line="276" w:lineRule="auto"/>
        <w:rPr>
          <w:color w:val="333333"/>
        </w:rPr>
      </w:pPr>
      <w:r w:rsidRPr="002B274D">
        <w:rPr>
          <w:color w:val="333333"/>
        </w:rPr>
        <w:t>A multivalued attribute can have more than one value. For example, an employee entity can have multiple skill values.</w:t>
      </w:r>
    </w:p>
    <w:p w:rsidR="007C105C" w:rsidRPr="002B274D" w:rsidRDefault="007C105C" w:rsidP="007A66F8">
      <w:pPr>
        <w:shd w:val="clear" w:color="auto" w:fill="FFFFFF"/>
        <w:spacing w:line="276" w:lineRule="auto"/>
        <w:rPr>
          <w:color w:val="333333"/>
        </w:rPr>
      </w:pPr>
      <w:r w:rsidRPr="002B274D">
        <w:rPr>
          <w:noProof/>
          <w:color w:val="333333"/>
        </w:rPr>
        <w:drawing>
          <wp:inline distT="0" distB="0" distL="0" distR="0">
            <wp:extent cx="1085850" cy="485775"/>
            <wp:effectExtent l="19050" t="0" r="0" b="0"/>
            <wp:docPr id="58" name="Picture 8"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valued attribute"/>
                    <pic:cNvPicPr>
                      <a:picLocks noChangeAspect="1" noChangeArrowheads="1"/>
                    </pic:cNvPicPr>
                  </pic:nvPicPr>
                  <pic:blipFill>
                    <a:blip r:embed="rId17" cstate="print"/>
                    <a:srcRect/>
                    <a:stretch>
                      <a:fillRect/>
                    </a:stretch>
                  </pic:blipFill>
                  <pic:spPr bwMode="auto">
                    <a:xfrm>
                      <a:off x="0" y="0"/>
                      <a:ext cx="1085850" cy="4857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Derived attribute</w:t>
      </w:r>
    </w:p>
    <w:p w:rsidR="007C105C" w:rsidRPr="002B274D" w:rsidRDefault="007C105C" w:rsidP="007A66F8">
      <w:pPr>
        <w:pStyle w:val="NormalWeb"/>
        <w:shd w:val="clear" w:color="auto" w:fill="FFFFFF"/>
        <w:spacing w:line="276" w:lineRule="auto"/>
        <w:rPr>
          <w:color w:val="333333"/>
        </w:rPr>
      </w:pPr>
      <w:r w:rsidRPr="002B274D">
        <w:rPr>
          <w:color w:val="333333"/>
        </w:rPr>
        <w:t>A derived attribute is based on another attribute. For example, an employee's monthly salary is based on the employee's annual salary.</w:t>
      </w:r>
    </w:p>
    <w:p w:rsidR="007C105C" w:rsidRPr="002B274D" w:rsidRDefault="007C105C" w:rsidP="007A66F8">
      <w:pPr>
        <w:shd w:val="clear" w:color="auto" w:fill="FFFFFF"/>
        <w:spacing w:line="276" w:lineRule="auto"/>
        <w:rPr>
          <w:color w:val="333333"/>
        </w:rPr>
      </w:pPr>
      <w:r w:rsidRPr="002B274D">
        <w:rPr>
          <w:noProof/>
          <w:color w:val="333333"/>
        </w:rPr>
        <w:drawing>
          <wp:inline distT="0" distB="0" distL="0" distR="0">
            <wp:extent cx="1057275" cy="485775"/>
            <wp:effectExtent l="19050" t="0" r="9525" b="0"/>
            <wp:docPr id="59" name="Picture 9"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rived attribute"/>
                    <pic:cNvPicPr>
                      <a:picLocks noChangeAspect="1" noChangeArrowheads="1"/>
                    </pic:cNvPicPr>
                  </pic:nvPicPr>
                  <pic:blipFill>
                    <a:blip r:embed="rId18" cstate="print"/>
                    <a:srcRect/>
                    <a:stretch>
                      <a:fillRect/>
                    </a:stretch>
                  </pic:blipFill>
                  <pic:spPr bwMode="auto">
                    <a:xfrm>
                      <a:off x="0" y="0"/>
                      <a:ext cx="1057275" cy="4857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Relationships</w:t>
      </w:r>
    </w:p>
    <w:p w:rsidR="007C105C" w:rsidRPr="002B274D" w:rsidRDefault="007C105C" w:rsidP="007A66F8">
      <w:pPr>
        <w:pStyle w:val="NormalWeb"/>
        <w:shd w:val="clear" w:color="auto" w:fill="FFFFFF"/>
        <w:spacing w:line="276" w:lineRule="auto"/>
        <w:rPr>
          <w:color w:val="333333"/>
        </w:rPr>
      </w:pPr>
      <w:r w:rsidRPr="002B274D">
        <w:rPr>
          <w:color w:val="333333"/>
        </w:rPr>
        <w:t>Relationships illustrate how two entities share information in the database structure.</w:t>
      </w:r>
    </w:p>
    <w:p w:rsidR="007C105C" w:rsidRPr="002B274D" w:rsidRDefault="007C105C" w:rsidP="007A66F8">
      <w:pPr>
        <w:pStyle w:val="NormalWeb"/>
        <w:shd w:val="clear" w:color="auto" w:fill="FFFFFF"/>
        <w:spacing w:line="276" w:lineRule="auto"/>
        <w:rPr>
          <w:color w:val="333333"/>
        </w:rPr>
      </w:pPr>
      <w:r w:rsidRPr="002B274D">
        <w:rPr>
          <w:color w:val="333333"/>
        </w:rPr>
        <w:t>Learn how to draw relationships:</w:t>
      </w:r>
      <w:r w:rsidRPr="002B274D">
        <w:rPr>
          <w:color w:val="333333"/>
        </w:rPr>
        <w:br/>
        <w:t>First, connect the two entities, then drop the relationship notation on the line</w:t>
      </w:r>
    </w:p>
    <w:p w:rsidR="007C105C" w:rsidRPr="002B274D" w:rsidRDefault="007C105C" w:rsidP="007A66F8">
      <w:pPr>
        <w:shd w:val="clear" w:color="auto" w:fill="FFFFFF"/>
        <w:spacing w:line="276" w:lineRule="auto"/>
        <w:rPr>
          <w:color w:val="333333"/>
        </w:rPr>
      </w:pPr>
      <w:r w:rsidRPr="002B274D">
        <w:rPr>
          <w:color w:val="333333"/>
        </w:rPr>
        <w:t xml:space="preserve">                                                            </w:t>
      </w:r>
      <w:r w:rsidRPr="002B274D">
        <w:rPr>
          <w:noProof/>
          <w:color w:val="333333"/>
        </w:rPr>
        <w:drawing>
          <wp:inline distT="0" distB="0" distL="0" distR="0">
            <wp:extent cx="1476375" cy="733425"/>
            <wp:effectExtent l="19050" t="0" r="9525" b="0"/>
            <wp:docPr id="60" name="Picture 10"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s"/>
                    <pic:cNvPicPr>
                      <a:picLocks noChangeAspect="1" noChangeArrowheads="1"/>
                    </pic:cNvPicPr>
                  </pic:nvPicPr>
                  <pic:blipFill>
                    <a:blip r:embed="rId19" cstate="print"/>
                    <a:srcRect/>
                    <a:stretch>
                      <a:fillRect/>
                    </a:stretch>
                  </pic:blipFill>
                  <pic:spPr bwMode="auto">
                    <a:xfrm>
                      <a:off x="0" y="0"/>
                      <a:ext cx="1476375" cy="733425"/>
                    </a:xfrm>
                    <a:prstGeom prst="rect">
                      <a:avLst/>
                    </a:prstGeom>
                    <a:noFill/>
                    <a:ln w="9525">
                      <a:noFill/>
                      <a:miter lim="800000"/>
                      <a:headEnd/>
                      <a:tailEnd/>
                    </a:ln>
                  </pic:spPr>
                </pic:pic>
              </a:graphicData>
            </a:graphic>
          </wp:inline>
        </w:drawing>
      </w:r>
      <w:r w:rsidRPr="002B274D">
        <w:rPr>
          <w:color w:val="333333"/>
        </w:rPr>
        <w:t xml:space="preserve"> </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pStyle w:val="Heading3"/>
        <w:spacing w:line="276" w:lineRule="auto"/>
        <w:rPr>
          <w:rFonts w:ascii="Times New Roman" w:hAnsi="Times New Roman" w:cs="Times New Roman"/>
        </w:rPr>
      </w:pPr>
    </w:p>
    <w:p w:rsidR="007C105C" w:rsidRDefault="007C105C"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Pr="002B274D" w:rsidRDefault="00B37C58" w:rsidP="007A66F8">
      <w:pPr>
        <w:tabs>
          <w:tab w:val="left" w:pos="2038"/>
        </w:tabs>
        <w:spacing w:line="276" w:lineRule="auto"/>
        <w:ind w:right="720"/>
        <w:rPr>
          <w:b/>
        </w:rPr>
      </w:pPr>
    </w:p>
    <w:p w:rsidR="007C105C" w:rsidRPr="002B274D" w:rsidRDefault="00567677" w:rsidP="007A66F8">
      <w:pPr>
        <w:tabs>
          <w:tab w:val="left" w:pos="2038"/>
        </w:tabs>
        <w:spacing w:line="276" w:lineRule="auto"/>
        <w:ind w:right="720"/>
      </w:pPr>
      <w:r w:rsidRPr="00567677">
        <w:rPr>
          <w:b/>
          <w:noProof/>
        </w:rPr>
        <w:pict>
          <v:oval id="_x0000_s1061" style="position:absolute;margin-left:469.5pt;margin-top:13.1pt;width:87pt;height:23.25pt;z-index:251696128">
            <v:textbox style="mso-next-textbox:#_x0000_s1061">
              <w:txbxContent>
                <w:p w:rsidR="00F73B48" w:rsidRPr="004F082C" w:rsidRDefault="00F73B48" w:rsidP="007C105C">
                  <w:pPr>
                    <w:rPr>
                      <w:sz w:val="16"/>
                      <w:szCs w:val="16"/>
                    </w:rPr>
                  </w:pPr>
                  <w:r>
                    <w:rPr>
                      <w:sz w:val="16"/>
                      <w:szCs w:val="16"/>
                    </w:rPr>
                    <w:t>Fir_descirption</w:t>
                  </w:r>
                </w:p>
              </w:txbxContent>
            </v:textbox>
          </v:oval>
        </w:pict>
      </w:r>
      <w:r w:rsidR="007C105C" w:rsidRPr="002B274D">
        <w:rPr>
          <w:b/>
        </w:rPr>
        <w:t xml:space="preserve">                                                              </w:t>
      </w:r>
      <w:r w:rsidR="007C105C" w:rsidRPr="002B274D">
        <w:rPr>
          <w:b/>
          <w:u w:val="single"/>
        </w:rPr>
        <w:t>ER Diagram</w:t>
      </w:r>
    </w:p>
    <w:p w:rsidR="007C105C" w:rsidRPr="002B274D" w:rsidRDefault="007C105C" w:rsidP="007A66F8">
      <w:pPr>
        <w:tabs>
          <w:tab w:val="left" w:pos="2038"/>
        </w:tabs>
        <w:spacing w:line="276" w:lineRule="auto"/>
        <w:ind w:right="720"/>
        <w:rPr>
          <w:b/>
        </w:rPr>
      </w:pPr>
      <w:r w:rsidRPr="002B274D">
        <w:rPr>
          <w:b/>
        </w:rPr>
        <w:t xml:space="preserve">                                    </w:t>
      </w:r>
    </w:p>
    <w:p w:rsidR="007C105C" w:rsidRPr="002B274D" w:rsidRDefault="00567677" w:rsidP="007A66F8">
      <w:pPr>
        <w:tabs>
          <w:tab w:val="left" w:pos="2038"/>
        </w:tabs>
        <w:spacing w:line="276" w:lineRule="auto"/>
        <w:ind w:right="720"/>
        <w:rPr>
          <w:b/>
        </w:rPr>
      </w:pPr>
      <w:r>
        <w:rPr>
          <w:b/>
          <w:noProof/>
        </w:rPr>
        <w:pict>
          <v:shapetype id="_x0000_t32" coordsize="21600,21600" o:spt="32" o:oned="t" path="m,l21600,21600e" filled="f">
            <v:path arrowok="t" fillok="f" o:connecttype="none"/>
            <o:lock v:ext="edit" shapetype="t"/>
          </v:shapetype>
          <v:shape id="_x0000_s1032" type="#_x0000_t32" style="position:absolute;margin-left:93.75pt;margin-top:9.1pt;width:26.25pt;height:45pt;flip:x;z-index:251666432" o:connectortype="straight"/>
        </w:pict>
      </w:r>
      <w:r>
        <w:rPr>
          <w:b/>
          <w:noProof/>
        </w:rPr>
        <w:pict>
          <v:shapetype id="_x0000_t110" coordsize="21600,21600" o:spt="110" path="m10800,l,10800,10800,21600,21600,10800xe">
            <v:stroke joinstyle="miter"/>
            <v:path gradientshapeok="t" o:connecttype="rect" textboxrect="5400,5400,16200,16200"/>
          </v:shapetype>
          <v:shape id="_x0000_s1072" type="#_x0000_t110" style="position:absolute;margin-left:276pt;margin-top:13.75pt;width:81.75pt;height:70.5pt;z-index:251707392">
            <v:textbox style="mso-next-textbox:#_x0000_s1072">
              <w:txbxContent>
                <w:p w:rsidR="00F73B48" w:rsidRDefault="00F73B48" w:rsidP="007C105C">
                  <w:pPr>
                    <w:rPr>
                      <w:sz w:val="16"/>
                      <w:szCs w:val="16"/>
                    </w:rPr>
                  </w:pPr>
                  <w:r>
                    <w:rPr>
                      <w:sz w:val="16"/>
                      <w:szCs w:val="16"/>
                    </w:rPr>
                    <w:t>See</w:t>
                  </w:r>
                </w:p>
                <w:p w:rsidR="00F73B48" w:rsidRPr="004F082C" w:rsidRDefault="00F73B48" w:rsidP="007C105C">
                  <w:pPr>
                    <w:rPr>
                      <w:sz w:val="16"/>
                      <w:szCs w:val="16"/>
                    </w:rPr>
                  </w:pPr>
                  <w:r>
                    <w:rPr>
                      <w:sz w:val="16"/>
                      <w:szCs w:val="16"/>
                    </w:rPr>
                    <w:t>status</w:t>
                  </w:r>
                </w:p>
              </w:txbxContent>
            </v:textbox>
          </v:shape>
        </w:pict>
      </w:r>
      <w:r>
        <w:rPr>
          <w:b/>
          <w:noProof/>
        </w:rPr>
        <w:pict>
          <v:shape id="_x0000_s1069" type="#_x0000_t32" style="position:absolute;margin-left:482.25pt;margin-top:4.6pt;width:34.5pt;height:39pt;flip:x;z-index:251704320" o:connectortype="straight"/>
        </w:pict>
      </w:r>
      <w:r>
        <w:rPr>
          <w:b/>
          <w:noProof/>
        </w:rPr>
        <w:pict>
          <v:shape id="_x0000_s1067" type="#_x0000_t32" style="position:absolute;margin-left:6in;margin-top:9.1pt;width:23.25pt;height:34.5pt;z-index:251702272" o:connectortype="straight"/>
        </w:pict>
      </w:r>
    </w:p>
    <w:p w:rsidR="007C105C" w:rsidRPr="002B274D" w:rsidRDefault="00567677" w:rsidP="007A66F8">
      <w:pPr>
        <w:tabs>
          <w:tab w:val="left" w:pos="2038"/>
        </w:tabs>
        <w:spacing w:line="276" w:lineRule="auto"/>
        <w:ind w:right="720"/>
        <w:rPr>
          <w:b/>
        </w:rPr>
      </w:pPr>
      <w:r>
        <w:rPr>
          <w:b/>
          <w:noProof/>
        </w:rPr>
        <w:pict>
          <v:shape id="_x0000_s1028" type="#_x0000_t32" style="position:absolute;margin-left:40.5pt;margin-top:1.5pt;width:38.25pt;height:33pt;z-index:251662336" o:connectortype="straight"/>
        </w:pict>
      </w:r>
      <w:r>
        <w:rPr>
          <w:b/>
          <w:noProof/>
        </w:rPr>
        <w:pict>
          <v:oval id="_x0000_s1033" style="position:absolute;margin-left:-34.5pt;margin-top:9.75pt;width:75pt;height:21pt;z-index:251667456">
            <v:textbox style="mso-next-textbox:#_x0000_s1033">
              <w:txbxContent>
                <w:p w:rsidR="00F73B48" w:rsidRPr="00FF3C5F" w:rsidRDefault="00F73B48" w:rsidP="007C105C">
                  <w:pPr>
                    <w:rPr>
                      <w:sz w:val="18"/>
                      <w:szCs w:val="18"/>
                    </w:rPr>
                  </w:pPr>
                  <w:r>
                    <w:rPr>
                      <w:sz w:val="18"/>
                      <w:szCs w:val="18"/>
                    </w:rPr>
                    <w:t>password</w:t>
                  </w:r>
                </w:p>
              </w:txbxContent>
            </v:textbox>
          </v:oval>
        </w:pict>
      </w:r>
      <w:r>
        <w:rPr>
          <w:b/>
          <w:noProof/>
        </w:rPr>
        <w:pict>
          <v:shape id="_x0000_s1068" type="#_x0000_t32" style="position:absolute;margin-left:467.25pt;margin-top:11.25pt;width:0;height:14.4pt;z-index:251703296" o:connectortype="straight"/>
        </w:pict>
      </w:r>
      <w:r>
        <w:rPr>
          <w:b/>
          <w:noProof/>
        </w:rPr>
        <w:pict>
          <v:shape id="_x0000_s1066" type="#_x0000_t32" style="position:absolute;margin-left:384.75pt;margin-top:9pt;width:70.5pt;height:24.35pt;z-index:251701248" o:connectortype="straight"/>
        </w:pict>
      </w:r>
      <w:r>
        <w:rPr>
          <w:b/>
          <w:noProof/>
        </w:rPr>
        <w:pict>
          <v:oval id="_x0000_s1065" style="position:absolute;margin-left:508.5pt;margin-top:11.4pt;width:44.25pt;height:24pt;z-index:251700224">
            <v:textbox style="mso-next-textbox:#_x0000_s1065">
              <w:txbxContent>
                <w:p w:rsidR="00F73B48" w:rsidRPr="004F082C" w:rsidRDefault="00F73B48" w:rsidP="007C105C">
                  <w:pPr>
                    <w:rPr>
                      <w:sz w:val="16"/>
                      <w:szCs w:val="16"/>
                    </w:rPr>
                  </w:pPr>
                  <w:r>
                    <w:rPr>
                      <w:sz w:val="16"/>
                      <w:szCs w:val="16"/>
                    </w:rPr>
                    <w:t>time</w:t>
                  </w:r>
                </w:p>
              </w:txbxContent>
            </v:textbox>
          </v:oval>
        </w:pict>
      </w:r>
      <w:r>
        <w:rPr>
          <w:b/>
          <w:noProof/>
        </w:rPr>
        <w:pict>
          <v:oval id="_x0000_s1063" style="position:absolute;margin-left:339pt;margin-top:-11.25pt;width:84pt;height:20.25pt;z-index:251698176">
            <v:textbox style="mso-next-textbox:#_x0000_s1063">
              <w:txbxContent>
                <w:p w:rsidR="00F73B48" w:rsidRPr="004F082C" w:rsidRDefault="00F73B48" w:rsidP="007C105C">
                  <w:pPr>
                    <w:rPr>
                      <w:sz w:val="16"/>
                      <w:szCs w:val="16"/>
                    </w:rPr>
                  </w:pPr>
                  <w:r>
                    <w:rPr>
                      <w:sz w:val="16"/>
                      <w:szCs w:val="16"/>
                    </w:rPr>
                    <w:t>Police_station</w:t>
                  </w:r>
                </w:p>
              </w:txbxContent>
            </v:textbox>
          </v:oval>
        </w:pict>
      </w:r>
      <w:r>
        <w:rPr>
          <w:b/>
          <w:noProof/>
        </w:rPr>
        <w:pict>
          <v:oval id="_x0000_s1062" style="position:absolute;margin-left:442.5pt;margin-top:-11.25pt;width:59.25pt;height:22.5pt;z-index:251697152">
            <v:textbox style="mso-next-textbox:#_x0000_s1062">
              <w:txbxContent>
                <w:p w:rsidR="00F73B48" w:rsidRPr="004F082C" w:rsidRDefault="00F73B48" w:rsidP="007C105C">
                  <w:pPr>
                    <w:rPr>
                      <w:sz w:val="16"/>
                      <w:szCs w:val="16"/>
                    </w:rPr>
                  </w:pPr>
                  <w:r>
                    <w:rPr>
                      <w:sz w:val="16"/>
                      <w:szCs w:val="16"/>
                    </w:rPr>
                    <w:t>status</w:t>
                  </w:r>
                </w:p>
              </w:txbxContent>
            </v:textbox>
          </v:oval>
        </w:pict>
      </w:r>
      <w:r>
        <w:rPr>
          <w:b/>
          <w:noProof/>
        </w:rPr>
        <w:pict>
          <v:oval id="_x0000_s1060" style="position:absolute;margin-left:405pt;margin-top:-30pt;width:50.25pt;height:23.25pt;z-index:251695104">
            <v:textbox style="mso-next-textbox:#_x0000_s1060">
              <w:txbxContent>
                <w:p w:rsidR="00F73B48" w:rsidRPr="004F082C" w:rsidRDefault="00F73B48" w:rsidP="007C105C">
                  <w:pPr>
                    <w:rPr>
                      <w:sz w:val="16"/>
                      <w:szCs w:val="16"/>
                      <w:u w:val="single"/>
                    </w:rPr>
                  </w:pPr>
                  <w:r w:rsidRPr="004F082C">
                    <w:rPr>
                      <w:sz w:val="16"/>
                      <w:szCs w:val="16"/>
                      <w:u w:val="single"/>
                    </w:rPr>
                    <w:t>Fir_id</w:t>
                  </w:r>
                </w:p>
              </w:txbxContent>
            </v:textbox>
          </v:oval>
        </w:pict>
      </w:r>
      <w:r>
        <w:rPr>
          <w:b/>
          <w:noProof/>
        </w:rPr>
        <w:pict>
          <v:oval id="_x0000_s1035" style="position:absolute;margin-left:126.75pt;margin-top:-6.75pt;width:42pt;height:26.25pt;z-index:251669504">
            <v:textbox style="mso-next-textbox:#_x0000_s1035">
              <w:txbxContent>
                <w:p w:rsidR="00F73B48" w:rsidRPr="00FF3C5F" w:rsidRDefault="00F73B48" w:rsidP="007C105C">
                  <w:pPr>
                    <w:rPr>
                      <w:sz w:val="16"/>
                      <w:szCs w:val="16"/>
                    </w:rPr>
                  </w:pPr>
                  <w:r>
                    <w:rPr>
                      <w:sz w:val="16"/>
                      <w:szCs w:val="16"/>
                    </w:rPr>
                    <w:t>date</w:t>
                  </w:r>
                </w:p>
              </w:txbxContent>
            </v:textbox>
          </v:oval>
        </w:pict>
      </w:r>
      <w:r>
        <w:rPr>
          <w:b/>
          <w:noProof/>
        </w:rPr>
        <w:pict>
          <v:oval id="_x0000_s1031" style="position:absolute;margin-left:93.75pt;margin-top:-30pt;width:39.75pt;height:23.25pt;z-index:251665408">
            <v:textbox style="mso-next-textbox:#_x0000_s1031">
              <w:txbxContent>
                <w:p w:rsidR="00F73B48" w:rsidRPr="00FF3C5F" w:rsidRDefault="00F73B48" w:rsidP="007C105C">
                  <w:pPr>
                    <w:rPr>
                      <w:sz w:val="18"/>
                      <w:szCs w:val="18"/>
                    </w:rPr>
                  </w:pPr>
                  <w:r>
                    <w:rPr>
                      <w:sz w:val="18"/>
                      <w:szCs w:val="18"/>
                    </w:rPr>
                    <w:t>time</w:t>
                  </w:r>
                </w:p>
              </w:txbxContent>
            </v:textbox>
          </v:oval>
        </w:pict>
      </w:r>
      <w:r>
        <w:rPr>
          <w:b/>
          <w:noProof/>
        </w:rPr>
        <w:pict>
          <v:shape id="_x0000_s1030" type="#_x0000_t32" style="position:absolute;margin-left:78.75pt;margin-top:-6.75pt;width:0;height:66.75pt;z-index:251664384" o:connectortype="straight"/>
        </w:pict>
      </w:r>
      <w:r>
        <w:rPr>
          <w:b/>
          <w:noProof/>
        </w:rPr>
        <w:pict>
          <v:oval id="_x0000_s1029" style="position:absolute;margin-left:44.25pt;margin-top:-30pt;width:49.5pt;height:23.25pt;z-index:251663360">
            <v:textbox style="mso-next-textbox:#_x0000_s1029">
              <w:txbxContent>
                <w:p w:rsidR="00F73B48" w:rsidRPr="00FF3C5F" w:rsidRDefault="00F73B48" w:rsidP="007C105C">
                  <w:pPr>
                    <w:rPr>
                      <w:sz w:val="18"/>
                      <w:szCs w:val="18"/>
                    </w:rPr>
                  </w:pPr>
                  <w:r>
                    <w:rPr>
                      <w:sz w:val="18"/>
                      <w:szCs w:val="18"/>
                    </w:rPr>
                    <w:t>name</w:t>
                  </w:r>
                </w:p>
              </w:txbxContent>
            </v:textbox>
          </v:oval>
        </w:pict>
      </w:r>
      <w:r>
        <w:rPr>
          <w:b/>
          <w:noProof/>
        </w:rPr>
        <w:pict>
          <v:shape id="_x0000_s1036" type="#_x0000_t32" style="position:absolute;margin-left:103.5pt;margin-top:18.75pt;width:33.75pt;height:41.25pt;flip:x;z-index:251670528" o:connectortype="straight"/>
        </w:pict>
      </w:r>
      <w:r>
        <w:rPr>
          <w:b/>
          <w:noProof/>
        </w:rPr>
        <w:pict>
          <v:oval id="_x0000_s1027" style="position:absolute;margin-left:-13.5pt;margin-top:-17.25pt;width:57.75pt;height:26.25pt;z-index:251661312">
            <v:textbox style="mso-next-textbox:#_x0000_s1027">
              <w:txbxContent>
                <w:p w:rsidR="00F73B48" w:rsidRPr="008A5497" w:rsidRDefault="00F73B48" w:rsidP="007C105C">
                  <w:pPr>
                    <w:rPr>
                      <w:sz w:val="18"/>
                      <w:szCs w:val="18"/>
                      <w:u w:val="single"/>
                    </w:rPr>
                  </w:pPr>
                  <w:r w:rsidRPr="008A5497">
                    <w:rPr>
                      <w:sz w:val="18"/>
                      <w:szCs w:val="18"/>
                      <w:u w:val="single"/>
                    </w:rPr>
                    <w:t>Fir_id</w:t>
                  </w:r>
                </w:p>
              </w:txbxContent>
            </v:textbox>
          </v:oval>
        </w:pict>
      </w:r>
    </w:p>
    <w:p w:rsidR="007C105C" w:rsidRPr="002B274D" w:rsidRDefault="00567677" w:rsidP="007A66F8">
      <w:pPr>
        <w:tabs>
          <w:tab w:val="left" w:pos="2038"/>
        </w:tabs>
        <w:spacing w:line="276" w:lineRule="auto"/>
        <w:ind w:right="720"/>
        <w:rPr>
          <w:b/>
        </w:rPr>
      </w:pPr>
      <w:r>
        <w:rPr>
          <w:b/>
          <w:noProof/>
        </w:rPr>
        <w:pict>
          <v:shape id="_x0000_s1038" type="#_x0000_t32" style="position:absolute;margin-left:33.75pt;margin-top:11.9pt;width:38.25pt;height:13.85pt;z-index:251672576" o:connectortype="straight"/>
        </w:pict>
      </w:r>
      <w:r>
        <w:rPr>
          <w:b/>
          <w:noProof/>
        </w:rPr>
        <w:pict>
          <v:oval id="_x0000_s1041" style="position:absolute;margin-left:2in;margin-top:2.15pt;width:51.75pt;height:24.75pt;z-index:251675648">
            <v:textbox style="mso-next-textbox:#_x0000_s1041">
              <w:txbxContent>
                <w:p w:rsidR="00F73B48" w:rsidRPr="00FF3C5F" w:rsidRDefault="00F73B48" w:rsidP="007C105C">
                  <w:pPr>
                    <w:rPr>
                      <w:sz w:val="16"/>
                      <w:szCs w:val="16"/>
                    </w:rPr>
                  </w:pPr>
                  <w:r>
                    <w:rPr>
                      <w:sz w:val="16"/>
                      <w:szCs w:val="16"/>
                    </w:rPr>
                    <w:t>gender</w:t>
                  </w:r>
                </w:p>
              </w:txbxContent>
            </v:textbox>
          </v:oval>
        </w:pict>
      </w:r>
      <w:r>
        <w:rPr>
          <w:b/>
          <w:noProof/>
        </w:rPr>
        <w:pict>
          <v:oval id="_x0000_s1034" style="position:absolute;margin-left:-40.5pt;margin-top:14.3pt;width:74.25pt;height:18pt;z-index:251668480">
            <v:textbox style="mso-next-textbox:#_x0000_s1034">
              <w:txbxContent>
                <w:p w:rsidR="00F73B48" w:rsidRPr="00FF3C5F" w:rsidRDefault="00F73B48" w:rsidP="007C105C">
                  <w:pPr>
                    <w:rPr>
                      <w:sz w:val="18"/>
                      <w:szCs w:val="18"/>
                    </w:rPr>
                  </w:pPr>
                  <w:r>
                    <w:rPr>
                      <w:sz w:val="18"/>
                      <w:szCs w:val="18"/>
                    </w:rPr>
                    <w:t>Crime_title</w:t>
                  </w:r>
                </w:p>
                <w:p w:rsidR="00F73B48" w:rsidRPr="00FF3C5F" w:rsidRDefault="00F73B48" w:rsidP="007C105C">
                  <w:pPr>
                    <w:rPr>
                      <w:sz w:val="18"/>
                      <w:szCs w:val="18"/>
                    </w:rPr>
                  </w:pPr>
                </w:p>
              </w:txbxContent>
            </v:textbox>
          </v:oval>
        </w:pict>
      </w:r>
      <w:r>
        <w:rPr>
          <w:b/>
          <w:noProof/>
        </w:rPr>
        <w:pict>
          <v:shape id="_x0000_s1070" type="#_x0000_t32" style="position:absolute;margin-left:486.75pt;margin-top:3.65pt;width:21.75pt;height:13.85pt;flip:x;z-index:251705344" o:connectortype="straight"/>
        </w:pict>
      </w:r>
      <w:r>
        <w:rPr>
          <w:b/>
          <w:noProof/>
        </w:rPr>
        <w:pict>
          <v:rect id="_x0000_s1059" style="position:absolute;margin-left:450.75pt;margin-top:9.8pt;width:36pt;height:18pt;z-index:251694080">
            <v:textbox style="mso-next-textbox:#_x0000_s1059">
              <w:txbxContent>
                <w:p w:rsidR="00F73B48" w:rsidRPr="000417C0" w:rsidRDefault="00F73B48" w:rsidP="007C105C">
                  <w:pPr>
                    <w:rPr>
                      <w:sz w:val="16"/>
                      <w:szCs w:val="16"/>
                    </w:rPr>
                  </w:pPr>
                  <w:r>
                    <w:rPr>
                      <w:sz w:val="16"/>
                      <w:szCs w:val="16"/>
                    </w:rPr>
                    <w:t>status</w:t>
                  </w:r>
                </w:p>
              </w:txbxContent>
            </v:textbox>
          </v:rect>
        </w:pict>
      </w:r>
      <w:r>
        <w:rPr>
          <w:b/>
          <w:noProof/>
        </w:rPr>
        <w:pict>
          <v:oval id="_x0000_s1043" style="position:absolute;margin-left:133.5pt;margin-top:27.8pt;width:55.5pt;height:24.75pt;z-index:251677696">
            <v:textbox style="mso-next-textbox:#_x0000_s1043">
              <w:txbxContent>
                <w:p w:rsidR="00F73B48" w:rsidRPr="00FF3C5F" w:rsidRDefault="00F73B48" w:rsidP="007C105C">
                  <w:pPr>
                    <w:rPr>
                      <w:sz w:val="16"/>
                    </w:rPr>
                  </w:pPr>
                  <w:r>
                    <w:rPr>
                      <w:sz w:val="16"/>
                    </w:rPr>
                    <w:t>area_id</w:t>
                  </w:r>
                </w:p>
              </w:txbxContent>
            </v:textbox>
          </v:oval>
        </w:pict>
      </w:r>
      <w:r>
        <w:rPr>
          <w:b/>
          <w:noProof/>
        </w:rPr>
        <w:pict>
          <v:shape id="_x0000_s1042" type="#_x0000_t32" style="position:absolute;margin-left:116.25pt;margin-top:9.8pt;width:27.75pt;height:18pt;flip:y;z-index:251676672" o:connectortype="straight"/>
        </w:pict>
      </w:r>
    </w:p>
    <w:p w:rsidR="007C105C" w:rsidRPr="002B274D" w:rsidRDefault="00567677" w:rsidP="007A66F8">
      <w:pPr>
        <w:spacing w:line="276" w:lineRule="auto"/>
        <w:rPr>
          <w:b/>
        </w:rPr>
      </w:pPr>
      <w:r>
        <w:rPr>
          <w:b/>
          <w:noProof/>
        </w:rPr>
        <w:pict>
          <v:shape id="_x0000_s1039" type="#_x0000_t32" style="position:absolute;margin-left:33.75pt;margin-top:4.4pt;width:41.25pt;height:10.7pt;z-index:251673600" o:connectortype="straight"/>
        </w:pict>
      </w:r>
      <w:r>
        <w:rPr>
          <w:b/>
          <w:noProof/>
        </w:rPr>
        <w:pict>
          <v:rect id="_x0000_s1026" style="position:absolute;margin-left:1in;margin-top:2.15pt;width:44.25pt;height:19.5pt;z-index:251660288">
            <v:textbox style="mso-next-textbox:#_x0000_s1026">
              <w:txbxContent>
                <w:p w:rsidR="00F73B48" w:rsidRPr="008A5497" w:rsidRDefault="00F73B48" w:rsidP="007C105C">
                  <w:pPr>
                    <w:rPr>
                      <w:sz w:val="18"/>
                      <w:szCs w:val="18"/>
                    </w:rPr>
                  </w:pPr>
                  <w:r>
                    <w:rPr>
                      <w:sz w:val="18"/>
                      <w:szCs w:val="18"/>
                    </w:rPr>
                    <w:t>user</w:t>
                  </w:r>
                </w:p>
              </w:txbxContent>
            </v:textbox>
          </v:rect>
        </w:pict>
      </w:r>
      <w:r>
        <w:rPr>
          <w:b/>
          <w:noProof/>
        </w:rPr>
        <w:pict>
          <v:shape id="_x0000_s1073" type="#_x0000_t32" style="position:absolute;margin-left:120pt;margin-top:1.65pt;width:156pt;height:2.75pt;flip:y;z-index:251708416" o:connectortype="straight"/>
        </w:pict>
      </w:r>
      <w:r>
        <w:rPr>
          <w:b/>
          <w:noProof/>
        </w:rPr>
        <w:pict>
          <v:shape id="_x0000_s1074" type="#_x0000_t32" style="position:absolute;margin-left:357pt;margin-top:2.75pt;width:98.25pt;height:3.75pt;z-index:251709440" o:connectortype="straight"/>
        </w:pict>
      </w:r>
      <w:r>
        <w:rPr>
          <w:b/>
          <w:noProof/>
        </w:rPr>
        <w:pict>
          <v:shape id="_x0000_s1076" type="#_x0000_t32" style="position:absolute;margin-left:475.5pt;margin-top:11.9pt;width:6.75pt;height:121.35pt;z-index:251711488" o:connectortype="straight"/>
        </w:pict>
      </w:r>
      <w:r>
        <w:rPr>
          <w:b/>
          <w:noProof/>
        </w:rPr>
        <w:pict>
          <v:shape id="_x0000_s1071" type="#_x0000_t32" style="position:absolute;margin-left:486.75pt;margin-top:4.4pt;width:21.75pt;height:5.45pt;flip:x y;z-index:251706368" o:connectortype="straight"/>
        </w:pict>
      </w:r>
      <w:r>
        <w:rPr>
          <w:b/>
          <w:noProof/>
        </w:rPr>
        <w:pict>
          <v:oval id="_x0000_s1064" style="position:absolute;margin-left:482.25pt;margin-top:8.15pt;width:67.5pt;height:37.5pt;z-index:251699200">
            <v:textbox style="mso-next-textbox:#_x0000_s1064">
              <w:txbxContent>
                <w:p w:rsidR="00F73B48" w:rsidRDefault="00F73B48" w:rsidP="007C105C">
                  <w:pPr>
                    <w:rPr>
                      <w:sz w:val="16"/>
                      <w:szCs w:val="16"/>
                    </w:rPr>
                  </w:pPr>
                  <w:r>
                    <w:rPr>
                      <w:sz w:val="16"/>
                      <w:szCs w:val="16"/>
                    </w:rPr>
                    <w:t>Inspector</w:t>
                  </w:r>
                </w:p>
                <w:p w:rsidR="00F73B48" w:rsidRPr="004F082C" w:rsidRDefault="00F73B48" w:rsidP="007C105C">
                  <w:pPr>
                    <w:rPr>
                      <w:sz w:val="16"/>
                      <w:szCs w:val="16"/>
                    </w:rPr>
                  </w:pPr>
                  <w:r>
                    <w:rPr>
                      <w:sz w:val="16"/>
                      <w:szCs w:val="16"/>
                    </w:rPr>
                    <w:t>name</w:t>
                  </w:r>
                </w:p>
              </w:txbxContent>
            </v:textbox>
          </v:oval>
        </w:pict>
      </w:r>
      <w:r>
        <w:rPr>
          <w:b/>
          <w:noProof/>
        </w:rPr>
        <w:pict>
          <v:shape id="_x0000_s1115" type="#_x0000_t32" style="position:absolute;margin-left:68.25pt;margin-top:15.1pt;width:3.75pt;height:398.4pt;flip:x;z-index:251751424" o:connectortype="straight"/>
        </w:pict>
      </w:r>
      <w:r>
        <w:rPr>
          <w:b/>
          <w:noProof/>
        </w:rPr>
        <w:pict>
          <v:shape id="_x0000_s1092" type="#_x0000_t32" style="position:absolute;margin-left:78.75pt;margin-top:15.1pt;width:0;height:61.5pt;z-index:251727872" o:connectortype="straight"/>
        </w:pict>
      </w:r>
      <w:r>
        <w:rPr>
          <w:b/>
          <w:noProof/>
        </w:rPr>
        <w:pict>
          <v:oval id="_x0000_s1082" style="position:absolute;margin-left:216.75pt;margin-top:9.85pt;width:66.75pt;height:19.5pt;z-index:251717632">
            <v:textbox style="mso-next-textbox:#_x0000_s1082">
              <w:txbxContent>
                <w:p w:rsidR="00F73B48" w:rsidRPr="00FB2A46" w:rsidRDefault="00F73B48" w:rsidP="007C105C">
                  <w:pPr>
                    <w:rPr>
                      <w:sz w:val="16"/>
                      <w:szCs w:val="16"/>
                    </w:rPr>
                  </w:pPr>
                  <w:r>
                    <w:rPr>
                      <w:sz w:val="16"/>
                      <w:szCs w:val="16"/>
                    </w:rPr>
                    <w:t>complain</w:t>
                  </w:r>
                </w:p>
              </w:txbxContent>
            </v:textbox>
          </v:oval>
        </w:pict>
      </w:r>
      <w:r w:rsidR="007C105C" w:rsidRPr="002B274D">
        <w:rPr>
          <w:b/>
        </w:rPr>
        <w:t xml:space="preserve">                             </w:t>
      </w:r>
    </w:p>
    <w:p w:rsidR="007C105C" w:rsidRPr="002B274D" w:rsidRDefault="00567677" w:rsidP="007A66F8">
      <w:pPr>
        <w:spacing w:line="276" w:lineRule="auto"/>
        <w:rPr>
          <w:b/>
        </w:rPr>
      </w:pPr>
      <w:r>
        <w:rPr>
          <w:b/>
          <w:noProof/>
        </w:rPr>
        <w:pict>
          <v:shape id="_x0000_s1040" type="#_x0000_t32" style="position:absolute;margin-left:54pt;margin-top:4.9pt;width:24.75pt;height:7.5pt;flip:y;z-index:251674624" o:connectortype="straight"/>
        </w:pict>
      </w:r>
      <w:r>
        <w:rPr>
          <w:b/>
          <w:noProof/>
        </w:rPr>
        <w:pict>
          <v:shape id="_x0000_s1044" type="#_x0000_t32" style="position:absolute;margin-left:116.25pt;margin-top:4.9pt;width:17.25pt;height:0;z-index:251678720" o:connectortype="straight"/>
        </w:pict>
      </w:r>
      <w:r>
        <w:rPr>
          <w:b/>
          <w:noProof/>
        </w:rPr>
        <w:pict>
          <v:oval id="_x0000_s1037" style="position:absolute;margin-left:-40.5pt;margin-top:1.5pt;width:94.5pt;height:23.25pt;z-index:251671552">
            <v:textbox style="mso-next-textbox:#_x0000_s1037">
              <w:txbxContent>
                <w:p w:rsidR="00F73B48" w:rsidRPr="00FF3C5F" w:rsidRDefault="00F73B48" w:rsidP="007C105C">
                  <w:pPr>
                    <w:rPr>
                      <w:sz w:val="16"/>
                      <w:szCs w:val="16"/>
                    </w:rPr>
                  </w:pPr>
                  <w:r>
                    <w:rPr>
                      <w:sz w:val="16"/>
                      <w:szCs w:val="16"/>
                    </w:rPr>
                    <w:t>Fir_description</w:t>
                  </w:r>
                </w:p>
              </w:txbxContent>
            </v:textbox>
          </v:oval>
        </w:pict>
      </w:r>
      <w:r>
        <w:rPr>
          <w:b/>
          <w:noProof/>
        </w:rPr>
        <w:pict>
          <v:shape id="_x0000_s1134" type="#_x0000_t32" style="position:absolute;margin-left:103.5pt;margin-top:13.5pt;width:0;height:316.65pt;z-index:251770880" o:connectortype="straight"/>
        </w:pict>
      </w:r>
      <w:r>
        <w:rPr>
          <w:b/>
          <w:noProof/>
        </w:rPr>
        <w:pict>
          <v:oval id="_x0000_s1085" style="position:absolute;margin-left:153.75pt;margin-top:9.5pt;width:63pt;height:19.5pt;z-index:251720704">
            <v:textbox style="mso-next-textbox:#_x0000_s1085">
              <w:txbxContent>
                <w:p w:rsidR="00F73B48" w:rsidRPr="00FB2A46" w:rsidRDefault="00F73B48" w:rsidP="007C105C">
                  <w:pPr>
                    <w:rPr>
                      <w:sz w:val="16"/>
                      <w:szCs w:val="16"/>
                    </w:rPr>
                  </w:pPr>
                  <w:r>
                    <w:rPr>
                      <w:sz w:val="16"/>
                      <w:szCs w:val="16"/>
                    </w:rPr>
                    <w:t>address</w:t>
                  </w:r>
                </w:p>
              </w:txbxContent>
            </v:textbox>
          </v:oval>
        </w:pict>
      </w:r>
      <w:r>
        <w:rPr>
          <w:b/>
          <w:noProof/>
        </w:rPr>
        <w:pict>
          <v:shape id="_x0000_s1087" type="#_x0000_t32" style="position:absolute;margin-left:235.5pt;margin-top:13.25pt;width:0;height:9.75pt;z-index:251722752" o:connectortype="straight"/>
        </w:pict>
      </w:r>
    </w:p>
    <w:p w:rsidR="007C105C" w:rsidRPr="002B274D" w:rsidRDefault="00567677" w:rsidP="007A66F8">
      <w:pPr>
        <w:spacing w:line="276" w:lineRule="auto"/>
        <w:rPr>
          <w:b/>
        </w:rPr>
      </w:pPr>
      <w:r>
        <w:rPr>
          <w:b/>
          <w:noProof/>
        </w:rPr>
        <w:pict>
          <v:shape id="_x0000_s1090" type="#_x0000_t110" style="position:absolute;margin-left:103.5pt;margin-top:6.9pt;width:55.5pt;height:76.5pt;z-index:251725824"/>
        </w:pict>
      </w:r>
      <w:r>
        <w:rPr>
          <w:b/>
          <w:noProof/>
        </w:rPr>
        <w:pict>
          <v:shape id="_x0000_s1086" type="#_x0000_t32" style="position:absolute;margin-left:195.75pt;margin-top:12.15pt;width:21pt;height:9pt;z-index:251721728" o:connectortype="straight"/>
        </w:pict>
      </w:r>
      <w:r>
        <w:rPr>
          <w:b/>
          <w:noProof/>
        </w:rPr>
        <w:pict>
          <v:oval id="_x0000_s1083" style="position:absolute;margin-left:283.5pt;margin-top:12.15pt;width:46.5pt;height:18pt;z-index:251718656">
            <v:textbox style="mso-next-textbox:#_x0000_s1083">
              <w:txbxContent>
                <w:p w:rsidR="00F73B48" w:rsidRPr="00FB2A46" w:rsidRDefault="00F73B48" w:rsidP="007C105C">
                  <w:pPr>
                    <w:rPr>
                      <w:sz w:val="16"/>
                      <w:szCs w:val="16"/>
                    </w:rPr>
                  </w:pPr>
                  <w:r>
                    <w:rPr>
                      <w:sz w:val="16"/>
                      <w:szCs w:val="16"/>
                    </w:rPr>
                    <w:t>Fir_id</w:t>
                  </w:r>
                </w:p>
              </w:txbxContent>
            </v:textbox>
          </v:oval>
        </w:pict>
      </w:r>
      <w:r>
        <w:rPr>
          <w:b/>
          <w:noProof/>
        </w:rPr>
        <w:pict>
          <v:rect id="_x0000_s1081" style="position:absolute;margin-left:220.5pt;margin-top:12.15pt;width:47.25pt;height:18pt;z-index:251716608">
            <v:textbox style="mso-next-textbox:#_x0000_s1081">
              <w:txbxContent>
                <w:p w:rsidR="00F73B48" w:rsidRPr="00FB2A46" w:rsidRDefault="00F73B48" w:rsidP="007C105C">
                  <w:pPr>
                    <w:rPr>
                      <w:sz w:val="16"/>
                      <w:szCs w:val="16"/>
                    </w:rPr>
                  </w:pPr>
                  <w:r>
                    <w:rPr>
                      <w:sz w:val="16"/>
                      <w:szCs w:val="16"/>
                    </w:rPr>
                    <w:t>complain</w:t>
                  </w:r>
                </w:p>
              </w:txbxContent>
            </v:textbox>
          </v:rect>
        </w:pict>
      </w:r>
      <w:r>
        <w:rPr>
          <w:b/>
          <w:noProof/>
        </w:rPr>
        <w:pict>
          <v:rect id="_x0000_s1080" style="position:absolute;margin-left:216.75pt;margin-top:6.9pt;width:54.75pt;height:27pt;z-index:251715584"/>
        </w:pict>
      </w:r>
      <w:r>
        <w:rPr>
          <w:b/>
          <w:noProof/>
        </w:rPr>
        <w:pict>
          <v:rect id="_x0000_s1079" style="position:absolute;margin-left:220.5pt;margin-top:12.15pt;width:47.25pt;height:18pt;z-index:251714560">
            <v:textbox style="mso-next-textbox:#_x0000_s1079">
              <w:txbxContent>
                <w:p w:rsidR="00F73B48" w:rsidRPr="00FB2A46" w:rsidRDefault="00F73B48" w:rsidP="007C105C">
                  <w:pPr>
                    <w:rPr>
                      <w:sz w:val="16"/>
                      <w:szCs w:val="16"/>
                    </w:rPr>
                  </w:pPr>
                  <w:r>
                    <w:rPr>
                      <w:sz w:val="16"/>
                      <w:szCs w:val="16"/>
                    </w:rPr>
                    <w:t>complain</w:t>
                  </w:r>
                </w:p>
              </w:txbxContent>
            </v:textbox>
          </v:rect>
        </w:pict>
      </w:r>
    </w:p>
    <w:p w:rsidR="007C105C" w:rsidRPr="002B274D" w:rsidRDefault="00567677" w:rsidP="007A66F8">
      <w:pPr>
        <w:spacing w:line="276" w:lineRule="auto"/>
        <w:rPr>
          <w:b/>
        </w:rPr>
      </w:pPr>
      <w:r>
        <w:rPr>
          <w:b/>
          <w:noProof/>
        </w:rPr>
        <w:pict>
          <v:shape id="_x0000_s1094" type="#_x0000_t32" style="position:absolute;margin-left:153.75pt;margin-top:14.05pt;width:63pt;height:3.75pt;flip:y;z-index:251729920" o:connectortype="straight"/>
        </w:pict>
      </w:r>
      <w:r>
        <w:rPr>
          <w:b/>
          <w:noProof/>
        </w:rPr>
        <w:pict>
          <v:shape id="_x0000_s1091" type="#_x0000_t110" style="position:absolute;margin-left:108pt;margin-top:.55pt;width:45.75pt;height:58.5pt;z-index:251726848">
            <v:textbox style="mso-next-textbox:#_x0000_s1091">
              <w:txbxContent>
                <w:p w:rsidR="00F73B48" w:rsidRPr="00FB2A46" w:rsidRDefault="00F73B48" w:rsidP="007C105C">
                  <w:pPr>
                    <w:rPr>
                      <w:sz w:val="16"/>
                      <w:szCs w:val="16"/>
                    </w:rPr>
                  </w:pPr>
                  <w:r>
                    <w:rPr>
                      <w:sz w:val="16"/>
                      <w:szCs w:val="16"/>
                    </w:rPr>
                    <w:t>Depends on</w:t>
                  </w:r>
                </w:p>
              </w:txbxContent>
            </v:textbox>
          </v:shape>
        </w:pict>
      </w:r>
      <w:r>
        <w:rPr>
          <w:b/>
          <w:noProof/>
        </w:rPr>
        <w:pict>
          <v:shape id="_x0000_s1089" type="#_x0000_t32" style="position:absolute;margin-left:271.5pt;margin-top:14.05pt;width:18.75pt;height:14.25pt;z-index:251724800" o:connectortype="straight"/>
        </w:pict>
      </w:r>
      <w:r>
        <w:rPr>
          <w:b/>
          <w:noProof/>
        </w:rPr>
        <w:pict>
          <v:shape id="_x0000_s1088" type="#_x0000_t32" style="position:absolute;margin-left:271.5pt;margin-top:5.05pt;width:12pt;height:0;z-index:251723776" o:connectortype="straight"/>
        </w:pict>
      </w:r>
    </w:p>
    <w:p w:rsidR="007C105C" w:rsidRPr="002B274D" w:rsidRDefault="00567677" w:rsidP="007A66F8">
      <w:pPr>
        <w:spacing w:line="276" w:lineRule="auto"/>
        <w:rPr>
          <w:b/>
        </w:rPr>
      </w:pPr>
      <w:r>
        <w:rPr>
          <w:b/>
          <w:noProof/>
        </w:rPr>
        <w:pict>
          <v:shape id="_x0000_s1096" type="#_x0000_t32" style="position:absolute;margin-left:235.5pt;margin-top:1.7pt;width:0;height:41.25pt;z-index:251731968" o:connectortype="straight"/>
        </w:pict>
      </w:r>
      <w:r>
        <w:rPr>
          <w:b/>
          <w:noProof/>
        </w:rPr>
        <w:pict>
          <v:shape id="_x0000_s1093" type="#_x0000_t32" style="position:absolute;margin-left:78.75pt;margin-top:12.2pt;width:24.75pt;height:0;z-index:251728896" o:connectortype="straight"/>
        </w:pict>
      </w:r>
      <w:r>
        <w:rPr>
          <w:b/>
          <w:noProof/>
        </w:rPr>
        <w:pict>
          <v:oval id="_x0000_s1084" style="position:absolute;margin-left:283.5pt;margin-top:6.95pt;width:46.5pt;height:23.25pt;z-index:251719680">
            <v:textbox style="mso-next-textbox:#_x0000_s1084">
              <w:txbxContent>
                <w:p w:rsidR="00F73B48" w:rsidRPr="00FB2A46" w:rsidRDefault="00F73B48" w:rsidP="007C105C">
                  <w:pPr>
                    <w:rPr>
                      <w:sz w:val="16"/>
                      <w:szCs w:val="16"/>
                    </w:rPr>
                  </w:pPr>
                  <w:r>
                    <w:rPr>
                      <w:sz w:val="16"/>
                      <w:szCs w:val="16"/>
                    </w:rPr>
                    <w:t>name</w:t>
                  </w:r>
                </w:p>
              </w:txbxContent>
            </v:textbox>
          </v:oval>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095" type="#_x0000_t110" style="position:absolute;margin-left:201pt;margin-top:10.75pt;width:75pt;height:60.75pt;z-index:251730944">
            <v:textbox style="mso-next-textbox:#_x0000_s1095">
              <w:txbxContent>
                <w:p w:rsidR="00F73B48" w:rsidRDefault="00F73B48" w:rsidP="007C105C">
                  <w:pPr>
                    <w:rPr>
                      <w:sz w:val="16"/>
                      <w:szCs w:val="16"/>
                    </w:rPr>
                  </w:pPr>
                  <w:r>
                    <w:rPr>
                      <w:sz w:val="16"/>
                      <w:szCs w:val="16"/>
                    </w:rPr>
                    <w:t>User</w:t>
                  </w:r>
                </w:p>
                <w:p w:rsidR="00F73B48" w:rsidRPr="00FB2A46" w:rsidRDefault="00F73B48" w:rsidP="007C105C">
                  <w:pPr>
                    <w:rPr>
                      <w:sz w:val="16"/>
                      <w:szCs w:val="16"/>
                    </w:rPr>
                  </w:pPr>
                  <w:r>
                    <w:rPr>
                      <w:sz w:val="16"/>
                      <w:szCs w:val="16"/>
                    </w:rPr>
                    <w:t>complain</w:t>
                  </w:r>
                </w:p>
              </w:txbxContent>
            </v:textbox>
          </v:shape>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075" type="#_x0000_t110" style="position:absolute;margin-left:444pt;margin-top:6.3pt;width:75pt;height:64.5pt;z-index:251710464">
            <v:textbox style="mso-next-textbox:#_x0000_s1075">
              <w:txbxContent>
                <w:p w:rsidR="00F73B48" w:rsidRDefault="00F73B48" w:rsidP="007C105C">
                  <w:pPr>
                    <w:rPr>
                      <w:sz w:val="16"/>
                      <w:szCs w:val="16"/>
                    </w:rPr>
                  </w:pPr>
                  <w:r>
                    <w:rPr>
                      <w:sz w:val="16"/>
                      <w:szCs w:val="16"/>
                    </w:rPr>
                    <w:t>Update</w:t>
                  </w:r>
                </w:p>
                <w:p w:rsidR="00F73B48" w:rsidRPr="004F082C" w:rsidRDefault="00F73B48" w:rsidP="007C105C">
                  <w:pPr>
                    <w:rPr>
                      <w:sz w:val="16"/>
                      <w:szCs w:val="16"/>
                    </w:rPr>
                  </w:pPr>
                  <w:r>
                    <w:rPr>
                      <w:sz w:val="16"/>
                      <w:szCs w:val="16"/>
                    </w:rPr>
                    <w:t>status</w:t>
                  </w:r>
                </w:p>
              </w:txbxContent>
            </v:textbox>
          </v:shape>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097" type="#_x0000_t32" style="position:absolute;margin-left:231.75pt;margin-top:3.35pt;width:3.75pt;height:42pt;flip:x;z-index:251732992" o:connectortype="straight"/>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137" type="#_x0000_t32" style="position:absolute;margin-left:450.75pt;margin-top:13.15pt;width:0;height:108.95pt;z-index:251773952" o:connectortype="straight"/>
        </w:pict>
      </w:r>
      <w:r>
        <w:rPr>
          <w:b/>
          <w:noProof/>
        </w:rPr>
        <w:pict>
          <v:shape id="_x0000_s1136" type="#_x0000_t32" style="position:absolute;margin-left:235.5pt;margin-top:13.15pt;width:214.5pt;height:0;z-index:251772928" o:connectortype="straight"/>
        </w:pict>
      </w:r>
      <w:r>
        <w:rPr>
          <w:b/>
          <w:noProof/>
        </w:rPr>
        <w:pict>
          <v:shape id="_x0000_s1078" type="#_x0000_t32" style="position:absolute;margin-left:482.25pt;margin-top:6.4pt;width:0;height:12.25pt;z-index:251713536" o:connectortype="straight"/>
        </w:pict>
      </w:r>
      <w:r>
        <w:rPr>
          <w:b/>
          <w:noProof/>
        </w:rPr>
        <w:pict>
          <v:oval id="_x0000_s1058" style="position:absolute;margin-left:120pt;margin-top:6.4pt;width:59.25pt;height:27.25pt;z-index:251693056">
            <v:textbox style="mso-next-textbox:#_x0000_s1058">
              <w:txbxContent>
                <w:p w:rsidR="00F73B48" w:rsidRPr="00BE69A1" w:rsidRDefault="00F73B48" w:rsidP="007C105C">
                  <w:pPr>
                    <w:rPr>
                      <w:sz w:val="16"/>
                      <w:szCs w:val="16"/>
                    </w:rPr>
                  </w:pPr>
                  <w:r w:rsidRPr="00BE69A1">
                    <w:rPr>
                      <w:sz w:val="16"/>
                      <w:szCs w:val="16"/>
                      <w:u w:val="single"/>
                    </w:rPr>
                    <w:t>reg_no</w:t>
                  </w:r>
                </w:p>
              </w:txbxContent>
            </v:textbox>
          </v:oval>
        </w:pict>
      </w:r>
      <w:r>
        <w:rPr>
          <w:b/>
          <w:noProof/>
        </w:rPr>
        <w:pict>
          <v:rect id="_x0000_s1057" style="position:absolute;margin-left:195.75pt;margin-top:13.15pt;width:39.75pt;height:16.75pt;z-index:251692032">
            <v:textbox style="mso-next-textbox:#_x0000_s1057">
              <w:txbxContent>
                <w:p w:rsidR="00F73B48" w:rsidRPr="005E246A" w:rsidRDefault="00F73B48" w:rsidP="007C105C">
                  <w:pPr>
                    <w:rPr>
                      <w:sz w:val="16"/>
                      <w:szCs w:val="16"/>
                    </w:rPr>
                  </w:pPr>
                  <w:r>
                    <w:rPr>
                      <w:sz w:val="16"/>
                      <w:szCs w:val="16"/>
                    </w:rPr>
                    <w:t>admin</w:t>
                  </w:r>
                </w:p>
              </w:txbxContent>
            </v:textbox>
          </v:rect>
        </w:pict>
      </w:r>
    </w:p>
    <w:p w:rsidR="007C105C" w:rsidRPr="002B274D" w:rsidRDefault="00567677" w:rsidP="007A66F8">
      <w:pPr>
        <w:spacing w:line="276" w:lineRule="auto"/>
        <w:rPr>
          <w:b/>
        </w:rPr>
      </w:pPr>
      <w:r>
        <w:rPr>
          <w:b/>
          <w:noProof/>
        </w:rPr>
        <w:pict>
          <v:shape id="_x0000_s1112" type="#_x0000_t32" style="position:absolute;margin-left:216.75pt;margin-top:13.8pt;width:15pt;height:102.7pt;z-index:251748352" o:connectortype="straight"/>
        </w:pict>
      </w:r>
      <w:r>
        <w:rPr>
          <w:b/>
          <w:noProof/>
        </w:rPr>
        <w:pict>
          <v:shape id="_x0000_s1077" type="#_x0000_t32" style="position:absolute;margin-left:235.5pt;margin-top:2.55pt;width:246.75pt;height:.75pt;z-index:251712512" o:connectortype="straight"/>
        </w:pict>
      </w:r>
      <w:r>
        <w:rPr>
          <w:b/>
          <w:noProof/>
        </w:rPr>
        <w:pict>
          <v:shape id="_x0000_s1056" type="#_x0000_t32" style="position:absolute;margin-left:235.5pt;margin-top:13.8pt;width:32.25pt;height:27.75pt;z-index:251691008" o:connectortype="straight"/>
        </w:pict>
      </w:r>
      <w:r>
        <w:rPr>
          <w:b/>
          <w:noProof/>
        </w:rPr>
        <w:pict>
          <v:shape id="_x0000_s1055" type="#_x0000_t32" style="position:absolute;margin-left:235.5pt;margin-top:3.3pt;width:40.5pt;height:14.25pt;z-index:251689984" o:connectortype="straight"/>
        </w:pict>
      </w:r>
      <w:r>
        <w:rPr>
          <w:b/>
          <w:noProof/>
        </w:rPr>
        <w:pict>
          <v:shape id="_x0000_s1054" type="#_x0000_t32" style="position:absolute;margin-left:220.5pt;margin-top:13.8pt;width:21.75pt;height:58.5pt;z-index:251688960" o:connectortype="straight"/>
        </w:pict>
      </w:r>
      <w:r>
        <w:rPr>
          <w:b/>
          <w:noProof/>
        </w:rPr>
        <w:pict>
          <v:shape id="_x0000_s1053" type="#_x0000_t32" style="position:absolute;margin-left:189pt;margin-top:13.8pt;width:12pt;height:35.25pt;flip:y;z-index:251687936" o:connectortype="straight"/>
        </w:pict>
      </w:r>
      <w:r>
        <w:rPr>
          <w:b/>
          <w:noProof/>
        </w:rPr>
        <w:pict>
          <v:shape id="_x0000_s1052" type="#_x0000_t32" style="position:absolute;margin-left:172.5pt;margin-top:10.05pt;width:23.25pt;height:14.25pt;flip:y;z-index:251686912" o:connectortype="straight"/>
        </w:pict>
      </w:r>
      <w:r>
        <w:rPr>
          <w:b/>
          <w:noProof/>
        </w:rPr>
        <w:pict>
          <v:shape id="_x0000_s1051" type="#_x0000_t32" style="position:absolute;margin-left:179.25pt;margin-top:2.55pt;width:16.5pt;height:.75pt;flip:y;z-index:251685888" o:connectortype="straight"/>
        </w:pict>
      </w:r>
      <w:r>
        <w:rPr>
          <w:b/>
          <w:noProof/>
        </w:rPr>
        <w:pict>
          <v:oval id="_x0000_s1047" style="position:absolute;margin-left:271.5pt;margin-top:10.05pt;width:63pt;height:24.75pt;z-index:251681792">
            <v:textbox style="mso-next-textbox:#_x0000_s1047">
              <w:txbxContent>
                <w:p w:rsidR="00F73B48" w:rsidRPr="005E246A" w:rsidRDefault="00F73B48" w:rsidP="007C105C">
                  <w:pPr>
                    <w:rPr>
                      <w:sz w:val="16"/>
                      <w:szCs w:val="16"/>
                    </w:rPr>
                  </w:pPr>
                  <w:r>
                    <w:rPr>
                      <w:sz w:val="16"/>
                      <w:szCs w:val="16"/>
                    </w:rPr>
                    <w:t>password</w:t>
                  </w:r>
                </w:p>
              </w:txbxContent>
            </v:textbox>
          </v:oval>
        </w:pict>
      </w:r>
    </w:p>
    <w:p w:rsidR="007C105C" w:rsidRPr="002B274D" w:rsidRDefault="00567677" w:rsidP="007A66F8">
      <w:pPr>
        <w:spacing w:line="276" w:lineRule="auto"/>
        <w:rPr>
          <w:b/>
        </w:rPr>
      </w:pPr>
      <w:r>
        <w:rPr>
          <w:b/>
          <w:noProof/>
        </w:rPr>
        <w:pict>
          <v:oval id="_x0000_s1045" style="position:absolute;margin-left:137.25pt;margin-top:8.2pt;width:42pt;height:20.25pt;z-index:251679744">
            <v:textbox style="mso-next-textbox:#_x0000_s1045">
              <w:txbxContent>
                <w:p w:rsidR="00F73B48" w:rsidRPr="005E246A" w:rsidRDefault="00F73B48" w:rsidP="007C105C">
                  <w:pPr>
                    <w:rPr>
                      <w:sz w:val="16"/>
                      <w:szCs w:val="16"/>
                    </w:rPr>
                  </w:pPr>
                  <w:r>
                    <w:rPr>
                      <w:sz w:val="16"/>
                      <w:szCs w:val="16"/>
                    </w:rPr>
                    <w:t>name</w:t>
                  </w:r>
                </w:p>
              </w:txbxContent>
            </v:textbox>
          </v:oval>
        </w:pict>
      </w:r>
    </w:p>
    <w:p w:rsidR="007C105C" w:rsidRPr="002B274D" w:rsidRDefault="00567677" w:rsidP="007A66F8">
      <w:pPr>
        <w:spacing w:line="276" w:lineRule="auto"/>
        <w:rPr>
          <w:b/>
        </w:rPr>
      </w:pPr>
      <w:r>
        <w:rPr>
          <w:b/>
          <w:noProof/>
        </w:rPr>
        <w:pict>
          <v:oval id="_x0000_s1048" style="position:absolute;margin-left:246pt;margin-top:9.35pt;width:78pt;height:18.75pt;z-index:251682816">
            <v:textbox style="mso-next-textbox:#_x0000_s1048">
              <w:txbxContent>
                <w:p w:rsidR="00F73B48" w:rsidRPr="005E246A" w:rsidRDefault="00F73B48" w:rsidP="007C105C">
                  <w:pPr>
                    <w:rPr>
                      <w:sz w:val="16"/>
                      <w:szCs w:val="16"/>
                    </w:rPr>
                  </w:pPr>
                  <w:r>
                    <w:rPr>
                      <w:sz w:val="16"/>
                      <w:szCs w:val="16"/>
                    </w:rPr>
                    <w:t>designation</w:t>
                  </w:r>
                </w:p>
              </w:txbxContent>
            </v:textbox>
          </v:oval>
        </w:pict>
      </w:r>
    </w:p>
    <w:p w:rsidR="007C105C" w:rsidRPr="002B274D" w:rsidRDefault="00567677" w:rsidP="007A66F8">
      <w:pPr>
        <w:spacing w:line="276" w:lineRule="auto"/>
        <w:rPr>
          <w:b/>
        </w:rPr>
      </w:pPr>
      <w:r>
        <w:rPr>
          <w:b/>
          <w:noProof/>
        </w:rPr>
        <w:pict>
          <v:oval id="_x0000_s1046" style="position:absolute;margin-left:2in;margin-top:.75pt;width:62.25pt;height:18.75pt;z-index:251680768">
            <v:textbox style="mso-next-textbox:#_x0000_s1046">
              <w:txbxContent>
                <w:p w:rsidR="00F73B48" w:rsidRPr="005E246A" w:rsidRDefault="00F73B48" w:rsidP="007C105C">
                  <w:pPr>
                    <w:rPr>
                      <w:sz w:val="16"/>
                      <w:szCs w:val="16"/>
                    </w:rPr>
                  </w:pPr>
                  <w:r>
                    <w:rPr>
                      <w:sz w:val="16"/>
                      <w:szCs w:val="16"/>
                    </w:rPr>
                    <w:t>Mobile no</w:t>
                  </w:r>
                </w:p>
              </w:txbxContent>
            </v:textbox>
          </v:oval>
        </w:pict>
      </w:r>
    </w:p>
    <w:p w:rsidR="007C105C" w:rsidRPr="002B274D" w:rsidRDefault="00567677" w:rsidP="007A66F8">
      <w:pPr>
        <w:spacing w:line="276" w:lineRule="auto"/>
        <w:rPr>
          <w:b/>
        </w:rPr>
      </w:pPr>
      <w:r>
        <w:rPr>
          <w:b/>
          <w:noProof/>
        </w:rPr>
        <w:pict>
          <v:oval id="_x0000_s1049" style="position:absolute;margin-left:231.75pt;margin-top:3.4pt;width:58.5pt;height:24pt;z-index:251683840">
            <v:textbox style="mso-next-textbox:#_x0000_s1049">
              <w:txbxContent>
                <w:p w:rsidR="00F73B48" w:rsidRPr="005E246A" w:rsidRDefault="00F73B48" w:rsidP="007C105C">
                  <w:pPr>
                    <w:rPr>
                      <w:sz w:val="16"/>
                      <w:szCs w:val="16"/>
                    </w:rPr>
                  </w:pPr>
                  <w:r>
                    <w:rPr>
                      <w:sz w:val="16"/>
                      <w:szCs w:val="16"/>
                    </w:rPr>
                    <w:t>photo</w:t>
                  </w:r>
                </w:p>
              </w:txbxContent>
            </v:textbox>
          </v:oval>
        </w:pict>
      </w:r>
      <w:r>
        <w:rPr>
          <w:b/>
          <w:noProof/>
        </w:rPr>
        <w:pict>
          <v:oval id="_x0000_s1050" style="position:absolute;margin-left:179.25pt;margin-top:3.4pt;width:45.75pt;height:18.75pt;z-index:251684864">
            <v:textbox style="mso-next-textbox:#_x0000_s1050">
              <w:txbxContent>
                <w:p w:rsidR="00F73B48" w:rsidRPr="005E246A" w:rsidRDefault="00F73B48" w:rsidP="007C105C">
                  <w:pPr>
                    <w:rPr>
                      <w:sz w:val="16"/>
                      <w:szCs w:val="16"/>
                    </w:rPr>
                  </w:pPr>
                  <w:r>
                    <w:rPr>
                      <w:sz w:val="16"/>
                      <w:szCs w:val="16"/>
                    </w:rPr>
                    <w:t>city</w:t>
                  </w:r>
                </w:p>
              </w:txbxContent>
            </v:textbox>
          </v:oval>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130" type="#_x0000_t110" style="position:absolute;margin-left:414.75pt;margin-top:9.4pt;width:1in;height:63pt;z-index:251766784">
            <v:textbox style="mso-next-textbox:#_x0000_s1130">
              <w:txbxContent>
                <w:p w:rsidR="00F73B48" w:rsidRDefault="00F73B48" w:rsidP="007C105C">
                  <w:pPr>
                    <w:rPr>
                      <w:sz w:val="16"/>
                      <w:szCs w:val="16"/>
                    </w:rPr>
                  </w:pPr>
                  <w:r>
                    <w:rPr>
                      <w:sz w:val="16"/>
                      <w:szCs w:val="16"/>
                    </w:rPr>
                    <w:t>Insert</w:t>
                  </w:r>
                </w:p>
                <w:p w:rsidR="00F73B48" w:rsidRPr="003B0DA9" w:rsidRDefault="00F73B48" w:rsidP="007C105C">
                  <w:pPr>
                    <w:rPr>
                      <w:sz w:val="16"/>
                      <w:szCs w:val="16"/>
                    </w:rPr>
                  </w:pPr>
                  <w:r>
                    <w:rPr>
                      <w:sz w:val="16"/>
                      <w:szCs w:val="16"/>
                    </w:rPr>
                    <w:t>criminal</w:t>
                  </w:r>
                </w:p>
              </w:txbxContent>
            </v:textbox>
          </v:shape>
        </w:pict>
      </w:r>
    </w:p>
    <w:p w:rsidR="007C105C" w:rsidRPr="002B274D" w:rsidRDefault="00567677" w:rsidP="007A66F8">
      <w:pPr>
        <w:spacing w:line="276" w:lineRule="auto"/>
        <w:rPr>
          <w:b/>
        </w:rPr>
      </w:pPr>
      <w:r>
        <w:rPr>
          <w:b/>
          <w:noProof/>
        </w:rPr>
        <w:pict>
          <v:shape id="_x0000_s1111" type="#_x0000_t110" style="position:absolute;margin-left:192.75pt;margin-top:3.8pt;width:75pt;height:62.25pt;z-index:251747328">
            <v:textbox style="mso-next-textbox:#_x0000_s1111">
              <w:txbxContent>
                <w:p w:rsidR="00F73B48" w:rsidRDefault="00F73B48" w:rsidP="007C105C">
                  <w:pPr>
                    <w:rPr>
                      <w:sz w:val="16"/>
                      <w:szCs w:val="16"/>
                    </w:rPr>
                  </w:pPr>
                  <w:r>
                    <w:rPr>
                      <w:sz w:val="16"/>
                      <w:szCs w:val="16"/>
                    </w:rPr>
                    <w:t>Update</w:t>
                  </w:r>
                </w:p>
                <w:p w:rsidR="00F73B48" w:rsidRDefault="00F73B48" w:rsidP="007C105C">
                  <w:pPr>
                    <w:rPr>
                      <w:sz w:val="16"/>
                      <w:szCs w:val="16"/>
                    </w:rPr>
                  </w:pPr>
                  <w:r>
                    <w:rPr>
                      <w:sz w:val="16"/>
                      <w:szCs w:val="16"/>
                    </w:rPr>
                    <w:t>Missing</w:t>
                  </w:r>
                </w:p>
                <w:p w:rsidR="00F73B48" w:rsidRPr="007F080A" w:rsidRDefault="00F73B48" w:rsidP="007C105C">
                  <w:pPr>
                    <w:rPr>
                      <w:sz w:val="16"/>
                      <w:szCs w:val="16"/>
                    </w:rPr>
                  </w:pPr>
                  <w:r>
                    <w:rPr>
                      <w:sz w:val="16"/>
                      <w:szCs w:val="16"/>
                    </w:rPr>
                    <w:t>person</w:t>
                  </w:r>
                </w:p>
              </w:txbxContent>
            </v:textbox>
          </v:shape>
        </w:pict>
      </w:r>
    </w:p>
    <w:p w:rsidR="007C105C" w:rsidRPr="002B274D" w:rsidRDefault="00567677" w:rsidP="007A66F8">
      <w:pPr>
        <w:spacing w:line="276" w:lineRule="auto"/>
        <w:rPr>
          <w:b/>
        </w:rPr>
      </w:pPr>
      <w:r>
        <w:rPr>
          <w:b/>
          <w:noProof/>
        </w:rPr>
        <w:pict>
          <v:shape id="_x0000_s1135" type="#_x0000_t32" style="position:absolute;margin-left:103.5pt;margin-top:12.75pt;width:4.5pt;height:154.6pt;z-index:251771904" o:connectortype="straight"/>
        </w:pict>
      </w:r>
    </w:p>
    <w:p w:rsidR="007C105C" w:rsidRPr="002B274D" w:rsidRDefault="007C105C" w:rsidP="007A66F8">
      <w:pPr>
        <w:spacing w:line="276" w:lineRule="auto"/>
        <w:rPr>
          <w:b/>
        </w:rPr>
      </w:pPr>
    </w:p>
    <w:p w:rsidR="007C105C" w:rsidRPr="002B274D" w:rsidRDefault="00567677" w:rsidP="007A66F8">
      <w:pPr>
        <w:spacing w:line="276" w:lineRule="auto"/>
        <w:rPr>
          <w:b/>
        </w:rPr>
      </w:pPr>
      <w:r>
        <w:rPr>
          <w:b/>
          <w:noProof/>
        </w:rPr>
        <w:pict>
          <v:shape id="_x0000_s1131" type="#_x0000_t32" style="position:absolute;margin-left:450pt;margin-top:8pt;width:5.25pt;height:146.25pt;z-index:251767808" o:connectortype="straight"/>
        </w:pict>
      </w:r>
    </w:p>
    <w:p w:rsidR="007C105C" w:rsidRPr="002B274D" w:rsidRDefault="00567677" w:rsidP="007A66F8">
      <w:pPr>
        <w:spacing w:line="276" w:lineRule="auto"/>
        <w:rPr>
          <w:b/>
        </w:rPr>
      </w:pPr>
      <w:r>
        <w:rPr>
          <w:b/>
          <w:noProof/>
        </w:rPr>
        <w:pict>
          <v:shape id="_x0000_s1113" type="#_x0000_t32" style="position:absolute;margin-left:231.75pt;margin-top:1.65pt;width:0;height:44.25pt;z-index:251749376" o:connectortype="straight"/>
        </w:pict>
      </w:r>
      <w:r>
        <w:rPr>
          <w:b/>
          <w:noProof/>
        </w:rPr>
        <w:pict>
          <v:oval id="_x0000_s1100" style="position:absolute;margin-left:283.5pt;margin-top:8.4pt;width:42pt;height:23.25pt;z-index:251736064">
            <v:textbox style="mso-next-textbox:#_x0000_s1100">
              <w:txbxContent>
                <w:p w:rsidR="00F73B48" w:rsidRPr="007F080A" w:rsidRDefault="00F73B48" w:rsidP="007C105C">
                  <w:pPr>
                    <w:rPr>
                      <w:sz w:val="16"/>
                      <w:szCs w:val="16"/>
                    </w:rPr>
                  </w:pPr>
                  <w:r>
                    <w:rPr>
                      <w:sz w:val="16"/>
                      <w:szCs w:val="16"/>
                    </w:rPr>
                    <w:t>name</w:t>
                  </w:r>
                </w:p>
              </w:txbxContent>
            </v:textbox>
          </v:oval>
        </w:pict>
      </w:r>
    </w:p>
    <w:p w:rsidR="007C105C" w:rsidRPr="002B274D" w:rsidRDefault="00567677" w:rsidP="007A66F8">
      <w:pPr>
        <w:spacing w:line="276" w:lineRule="auto"/>
        <w:rPr>
          <w:b/>
        </w:rPr>
      </w:pPr>
      <w:r>
        <w:rPr>
          <w:b/>
          <w:noProof/>
        </w:rPr>
        <w:pict>
          <v:shape id="_x0000_s1114" type="#_x0000_t110" style="position:absolute;margin-left:28.5pt;margin-top:11.8pt;width:75pt;height:68.25pt;z-index:251750400">
            <v:textbox style="mso-next-textbox:#_x0000_s1114">
              <w:txbxContent>
                <w:p w:rsidR="00F73B48" w:rsidRDefault="00F73B48" w:rsidP="007C105C">
                  <w:pPr>
                    <w:rPr>
                      <w:sz w:val="16"/>
                      <w:szCs w:val="16"/>
                    </w:rPr>
                  </w:pPr>
                  <w:r>
                    <w:rPr>
                      <w:sz w:val="16"/>
                      <w:szCs w:val="16"/>
                    </w:rPr>
                    <w:t>See</w:t>
                  </w:r>
                </w:p>
                <w:p w:rsidR="00F73B48" w:rsidRDefault="00F73B48" w:rsidP="007C105C">
                  <w:pPr>
                    <w:rPr>
                      <w:sz w:val="16"/>
                      <w:szCs w:val="16"/>
                    </w:rPr>
                  </w:pPr>
                  <w:r>
                    <w:rPr>
                      <w:sz w:val="16"/>
                      <w:szCs w:val="16"/>
                    </w:rPr>
                    <w:t>Missing</w:t>
                  </w:r>
                </w:p>
                <w:p w:rsidR="00F73B48" w:rsidRPr="007F080A" w:rsidRDefault="00F73B48" w:rsidP="007C105C">
                  <w:pPr>
                    <w:rPr>
                      <w:sz w:val="16"/>
                      <w:szCs w:val="16"/>
                    </w:rPr>
                  </w:pPr>
                  <w:r>
                    <w:rPr>
                      <w:sz w:val="16"/>
                      <w:szCs w:val="16"/>
                    </w:rPr>
                    <w:t>person</w:t>
                  </w:r>
                </w:p>
              </w:txbxContent>
            </v:textbox>
          </v:shape>
        </w:pict>
      </w:r>
      <w:r>
        <w:rPr>
          <w:b/>
          <w:noProof/>
        </w:rPr>
        <w:pict>
          <v:shape id="_x0000_s1105" type="#_x0000_t32" style="position:absolute;margin-left:279.75pt;margin-top:15.55pt;width:10.5pt;height:14.25pt;flip:x;z-index:251741184" o:connectortype="straight"/>
        </w:pict>
      </w:r>
      <w:r>
        <w:rPr>
          <w:b/>
          <w:noProof/>
        </w:rPr>
        <w:pict>
          <v:oval id="_x0000_s1101" style="position:absolute;margin-left:333.75pt;margin-top:6.55pt;width:47.25pt;height:18.75pt;z-index:251737088">
            <v:textbox style="mso-next-textbox:#_x0000_s1101">
              <w:txbxContent>
                <w:p w:rsidR="00F73B48" w:rsidRPr="007F080A" w:rsidRDefault="00F73B48" w:rsidP="007C105C">
                  <w:pPr>
                    <w:rPr>
                      <w:sz w:val="16"/>
                      <w:szCs w:val="16"/>
                    </w:rPr>
                  </w:pPr>
                  <w:r>
                    <w:rPr>
                      <w:sz w:val="16"/>
                      <w:szCs w:val="16"/>
                    </w:rPr>
                    <w:t>photo</w:t>
                  </w:r>
                </w:p>
              </w:txbxContent>
            </v:textbox>
          </v:oval>
        </w:pict>
      </w:r>
    </w:p>
    <w:p w:rsidR="007C105C" w:rsidRPr="002B274D" w:rsidRDefault="00567677" w:rsidP="007A66F8">
      <w:pPr>
        <w:spacing w:line="276" w:lineRule="auto"/>
        <w:rPr>
          <w:b/>
        </w:rPr>
      </w:pPr>
      <w:r>
        <w:rPr>
          <w:b/>
          <w:noProof/>
        </w:rPr>
        <w:pict>
          <v:shape id="_x0000_s1106" type="#_x0000_t32" style="position:absolute;margin-left:290.25pt;margin-top:.95pt;width:43.5pt;height:12.75pt;flip:y;z-index:251742208" o:connectortype="straight"/>
        </w:pict>
      </w:r>
      <w:r>
        <w:rPr>
          <w:b/>
          <w:noProof/>
        </w:rPr>
        <w:pict>
          <v:oval id="_x0000_s1099" style="position:absolute;margin-left:308.25pt;margin-top:13.7pt;width:59.25pt;height:35.25pt;z-index:251735040">
            <v:textbox style="mso-next-textbox:#_x0000_s1099">
              <w:txbxContent>
                <w:p w:rsidR="00F73B48" w:rsidRDefault="00F73B48" w:rsidP="007C105C">
                  <w:pPr>
                    <w:rPr>
                      <w:sz w:val="16"/>
                      <w:szCs w:val="16"/>
                    </w:rPr>
                  </w:pPr>
                  <w:r>
                    <w:rPr>
                      <w:sz w:val="16"/>
                      <w:szCs w:val="16"/>
                    </w:rPr>
                    <w:t>Missing</w:t>
                  </w:r>
                </w:p>
                <w:p w:rsidR="00F73B48" w:rsidRPr="009A2BFF" w:rsidRDefault="00F73B48" w:rsidP="007C105C">
                  <w:pPr>
                    <w:rPr>
                      <w:sz w:val="16"/>
                      <w:szCs w:val="16"/>
                    </w:rPr>
                  </w:pPr>
                  <w:r>
                    <w:rPr>
                      <w:sz w:val="16"/>
                      <w:szCs w:val="16"/>
                    </w:rPr>
                    <w:t>date</w:t>
                  </w:r>
                </w:p>
              </w:txbxContent>
            </v:textbox>
          </v:oval>
        </w:pict>
      </w:r>
      <w:r>
        <w:rPr>
          <w:b/>
          <w:noProof/>
        </w:rPr>
        <w:pict>
          <v:rect id="_x0000_s1098" style="position:absolute;margin-left:216.75pt;margin-top:13.7pt;width:73.5pt;height:18pt;z-index:251734016">
            <v:textbox style="mso-next-textbox:#_x0000_s1098">
              <w:txbxContent>
                <w:p w:rsidR="00F73B48" w:rsidRPr="009A2BFF" w:rsidRDefault="00F73B48" w:rsidP="007C105C">
                  <w:pPr>
                    <w:rPr>
                      <w:sz w:val="16"/>
                      <w:szCs w:val="16"/>
                    </w:rPr>
                  </w:pPr>
                  <w:r>
                    <w:rPr>
                      <w:sz w:val="16"/>
                      <w:szCs w:val="16"/>
                    </w:rPr>
                    <w:t>Missing_person</w:t>
                  </w:r>
                </w:p>
              </w:txbxContent>
            </v:textbox>
          </v:rect>
        </w:pict>
      </w:r>
    </w:p>
    <w:p w:rsidR="007C105C" w:rsidRPr="002B274D" w:rsidRDefault="00567677" w:rsidP="007A66F8">
      <w:pPr>
        <w:spacing w:line="276" w:lineRule="auto"/>
        <w:rPr>
          <w:b/>
        </w:rPr>
      </w:pPr>
      <w:r>
        <w:rPr>
          <w:b/>
          <w:noProof/>
        </w:rPr>
        <w:pict>
          <v:shape id="_x0000_s1116" type="#_x0000_t32" style="position:absolute;margin-left:103.5pt;margin-top:15.6pt;width:113.25pt;height:0;z-index:251752448" o:connectortype="straight"/>
        </w:pict>
      </w:r>
      <w:r>
        <w:rPr>
          <w:b/>
          <w:noProof/>
        </w:rPr>
        <w:pict>
          <v:shape id="_x0000_s1110" type="#_x0000_t32" style="position:absolute;margin-left:225pt;margin-top:15.6pt;width:17.25pt;height:32.25pt;flip:x;z-index:251746304" o:connectortype="straight"/>
        </w:pict>
      </w:r>
      <w:r>
        <w:rPr>
          <w:b/>
          <w:noProof/>
        </w:rPr>
        <w:pict>
          <v:shape id="_x0000_s1109" type="#_x0000_t32" style="position:absolute;margin-left:254.25pt;margin-top:15.6pt;width:0;height:13.5pt;z-index:251745280" o:connectortype="straight"/>
        </w:pict>
      </w:r>
      <w:r>
        <w:rPr>
          <w:b/>
          <w:noProof/>
        </w:rPr>
        <w:pict>
          <v:shape id="_x0000_s1108" type="#_x0000_t32" style="position:absolute;margin-left:283.5pt;margin-top:15.6pt;width:6.75pt;height:32.25pt;z-index:251744256" o:connectortype="straight"/>
        </w:pict>
      </w:r>
      <w:r>
        <w:rPr>
          <w:b/>
          <w:noProof/>
        </w:rPr>
        <w:pict>
          <v:shape id="_x0000_s1107" type="#_x0000_t32" style="position:absolute;margin-left:290.25pt;margin-top:7.35pt;width:18pt;height:3.75pt;z-index:251743232" o:connectortype="straight"/>
        </w:pict>
      </w:r>
    </w:p>
    <w:p w:rsidR="007C105C" w:rsidRPr="002B274D" w:rsidRDefault="00567677" w:rsidP="007A66F8">
      <w:pPr>
        <w:spacing w:line="276" w:lineRule="auto"/>
        <w:rPr>
          <w:b/>
        </w:rPr>
      </w:pPr>
      <w:r>
        <w:rPr>
          <w:b/>
          <w:noProof/>
        </w:rPr>
        <w:pict>
          <v:oval id="_x0000_s1103" style="position:absolute;margin-left:235.5pt;margin-top:13pt;width:48pt;height:18.75pt;z-index:251739136">
            <v:textbox style="mso-next-textbox:#_x0000_s1103">
              <w:txbxContent>
                <w:p w:rsidR="00F73B48" w:rsidRPr="007F080A" w:rsidRDefault="00F73B48" w:rsidP="007C105C">
                  <w:pPr>
                    <w:rPr>
                      <w:sz w:val="16"/>
                      <w:szCs w:val="16"/>
                    </w:rPr>
                  </w:pPr>
                  <w:r>
                    <w:rPr>
                      <w:sz w:val="16"/>
                      <w:szCs w:val="16"/>
                    </w:rPr>
                    <w:t>S_no.</w:t>
                  </w:r>
                </w:p>
              </w:txbxContent>
            </v:textbox>
          </v:oval>
        </w:pict>
      </w:r>
    </w:p>
    <w:p w:rsidR="007C105C" w:rsidRPr="002B274D" w:rsidRDefault="00567677" w:rsidP="007A66F8">
      <w:pPr>
        <w:spacing w:line="276" w:lineRule="auto"/>
        <w:rPr>
          <w:b/>
        </w:rPr>
      </w:pPr>
      <w:r>
        <w:rPr>
          <w:b/>
          <w:noProof/>
        </w:rPr>
        <w:pict>
          <v:oval id="_x0000_s1118" style="position:absolute;margin-left:467.25pt;margin-top:10.4pt;width:45pt;height:21.75pt;z-index:251754496">
            <v:textbox style="mso-next-textbox:#_x0000_s1118">
              <w:txbxContent>
                <w:p w:rsidR="00F73B48" w:rsidRPr="00F70FB0" w:rsidRDefault="00F73B48" w:rsidP="007C105C">
                  <w:pPr>
                    <w:rPr>
                      <w:sz w:val="16"/>
                      <w:szCs w:val="16"/>
                    </w:rPr>
                  </w:pPr>
                  <w:r>
                    <w:rPr>
                      <w:sz w:val="16"/>
                      <w:szCs w:val="16"/>
                    </w:rPr>
                    <w:t>S_no</w:t>
                  </w:r>
                </w:p>
              </w:txbxContent>
            </v:textbox>
          </v:oval>
        </w:pict>
      </w:r>
      <w:r>
        <w:rPr>
          <w:b/>
          <w:noProof/>
        </w:rPr>
        <w:pict>
          <v:oval id="_x0000_s1104" style="position:absolute;margin-left:208.5pt;margin-top:15.65pt;width:37.5pt;height:24.75pt;z-index:251740160">
            <v:textbox style="mso-next-textbox:#_x0000_s1104">
              <w:txbxContent>
                <w:p w:rsidR="00F73B48" w:rsidRPr="007F080A" w:rsidRDefault="00F73B48" w:rsidP="007C105C">
                  <w:pPr>
                    <w:rPr>
                      <w:sz w:val="16"/>
                      <w:szCs w:val="16"/>
                    </w:rPr>
                  </w:pPr>
                  <w:r>
                    <w:rPr>
                      <w:sz w:val="16"/>
                      <w:szCs w:val="16"/>
                    </w:rPr>
                    <w:t>age</w:t>
                  </w:r>
                </w:p>
              </w:txbxContent>
            </v:textbox>
          </v:oval>
        </w:pict>
      </w:r>
      <w:r>
        <w:rPr>
          <w:b/>
          <w:noProof/>
        </w:rPr>
        <w:pict>
          <v:oval id="_x0000_s1102" style="position:absolute;margin-left:265.5pt;margin-top:15.65pt;width:58.5pt;height:24pt;z-index:251738112">
            <v:textbox style="mso-next-textbox:#_x0000_s1102">
              <w:txbxContent>
                <w:p w:rsidR="00F73B48" w:rsidRPr="007F080A" w:rsidRDefault="00F73B48" w:rsidP="007C105C">
                  <w:pPr>
                    <w:rPr>
                      <w:sz w:val="16"/>
                      <w:szCs w:val="16"/>
                    </w:rPr>
                  </w:pPr>
                  <w:r>
                    <w:rPr>
                      <w:sz w:val="16"/>
                      <w:szCs w:val="16"/>
                    </w:rPr>
                    <w:t>religion</w:t>
                  </w:r>
                </w:p>
              </w:txbxContent>
            </v:textbox>
          </v:oval>
        </w:pict>
      </w:r>
    </w:p>
    <w:p w:rsidR="007C105C" w:rsidRPr="002B274D" w:rsidRDefault="007C105C" w:rsidP="007A66F8">
      <w:pPr>
        <w:spacing w:line="276" w:lineRule="auto"/>
        <w:rPr>
          <w:b/>
        </w:rPr>
      </w:pPr>
    </w:p>
    <w:p w:rsidR="007C105C" w:rsidRPr="002B274D" w:rsidRDefault="00567677" w:rsidP="007A66F8">
      <w:pPr>
        <w:spacing w:after="200" w:line="276" w:lineRule="auto"/>
        <w:rPr>
          <w:b/>
        </w:rPr>
      </w:pPr>
      <w:r>
        <w:rPr>
          <w:b/>
          <w:noProof/>
        </w:rPr>
        <w:pict>
          <v:shape id="_x0000_s1132" type="#_x0000_t110" style="position:absolute;margin-left:75pt;margin-top:8.7pt;width:69pt;height:52.5pt;z-index:251768832">
            <v:textbox style="mso-next-textbox:#_x0000_s1132">
              <w:txbxContent>
                <w:p w:rsidR="00F73B48" w:rsidRPr="0037123A" w:rsidRDefault="00F73B48" w:rsidP="007C105C">
                  <w:pPr>
                    <w:rPr>
                      <w:sz w:val="16"/>
                      <w:szCs w:val="16"/>
                    </w:rPr>
                  </w:pPr>
                  <w:r>
                    <w:rPr>
                      <w:sz w:val="16"/>
                      <w:szCs w:val="16"/>
                    </w:rPr>
                    <w:t>Watch</w:t>
                  </w:r>
                </w:p>
                <w:p w:rsidR="00F73B48" w:rsidRPr="0037123A" w:rsidRDefault="00F73B48" w:rsidP="007C105C">
                  <w:pPr>
                    <w:rPr>
                      <w:sz w:val="16"/>
                      <w:szCs w:val="16"/>
                    </w:rPr>
                  </w:pPr>
                  <w:r w:rsidRPr="0037123A">
                    <w:rPr>
                      <w:sz w:val="16"/>
                      <w:szCs w:val="16"/>
                    </w:rPr>
                    <w:t>criminal</w:t>
                  </w:r>
                </w:p>
              </w:txbxContent>
            </v:textbox>
          </v:shape>
        </w:pict>
      </w:r>
      <w:r>
        <w:rPr>
          <w:b/>
          <w:noProof/>
        </w:rPr>
        <w:pict>
          <v:shape id="_x0000_s1125" type="#_x0000_t32" style="position:absolute;margin-left:475.5pt;margin-top:16.75pt;width:26.25pt;height:8.7pt;flip:y;z-index:251761664" o:connectortype="straight"/>
        </w:pict>
      </w:r>
      <w:r>
        <w:rPr>
          <w:b/>
          <w:noProof/>
        </w:rPr>
        <w:pict>
          <v:oval id="_x0000_s1119" style="position:absolute;margin-left:496.5pt;margin-top:-.05pt;width:57pt;height:21.75pt;z-index:251755520">
            <v:textbox style="mso-next-textbox:#_x0000_s1119">
              <w:txbxContent>
                <w:p w:rsidR="00F73B48" w:rsidRPr="00F70FB0" w:rsidRDefault="00F73B48" w:rsidP="007C105C">
                  <w:pPr>
                    <w:rPr>
                      <w:sz w:val="16"/>
                      <w:szCs w:val="16"/>
                    </w:rPr>
                  </w:pPr>
                  <w:r>
                    <w:rPr>
                      <w:sz w:val="16"/>
                      <w:szCs w:val="16"/>
                    </w:rPr>
                    <w:t>photo</w:t>
                  </w:r>
                </w:p>
              </w:txbxContent>
            </v:textbox>
          </v:oval>
        </w:pict>
      </w:r>
      <w:r>
        <w:rPr>
          <w:b/>
          <w:noProof/>
        </w:rPr>
        <w:pict>
          <v:shape id="_x0000_s1129" type="#_x0000_t32" style="position:absolute;margin-left:450.75pt;margin-top:43.45pt;width:4.5pt;height:30pt;z-index:251765760" o:connectortype="straight"/>
        </w:pict>
      </w:r>
      <w:r>
        <w:rPr>
          <w:b/>
          <w:noProof/>
        </w:rPr>
        <w:pict>
          <v:oval id="_x0000_s1123" style="position:absolute;margin-left:426.75pt;margin-top:73.45pt;width:81.75pt;height:20.25pt;z-index:251759616">
            <v:textbox style="mso-next-textbox:#_x0000_s1123">
              <w:txbxContent>
                <w:p w:rsidR="00F73B48" w:rsidRPr="00F70FB0" w:rsidRDefault="00F73B48" w:rsidP="007C105C">
                  <w:pPr>
                    <w:rPr>
                      <w:sz w:val="16"/>
                      <w:szCs w:val="16"/>
                    </w:rPr>
                  </w:pPr>
                  <w:r>
                    <w:rPr>
                      <w:sz w:val="16"/>
                      <w:szCs w:val="16"/>
                    </w:rPr>
                    <w:t>description</w:t>
                  </w:r>
                </w:p>
              </w:txbxContent>
            </v:textbox>
          </v:oval>
        </w:pict>
      </w:r>
      <w:r>
        <w:rPr>
          <w:b/>
          <w:noProof/>
        </w:rPr>
        <w:pict>
          <v:shape id="_x0000_s1128" type="#_x0000_t32" style="position:absolute;margin-left:467.25pt;margin-top:43.45pt;width:15pt;height:9pt;z-index:251764736" o:connectortype="straight"/>
        </w:pict>
      </w:r>
      <w:r>
        <w:rPr>
          <w:b/>
          <w:noProof/>
        </w:rPr>
        <w:pict>
          <v:oval id="_x0000_s1122" style="position:absolute;margin-left:462pt;margin-top:52.45pt;width:57pt;height:21pt;z-index:251758592">
            <v:textbox style="mso-next-textbox:#_x0000_s1122">
              <w:txbxContent>
                <w:p w:rsidR="00F73B48" w:rsidRPr="00F70FB0" w:rsidRDefault="00F73B48" w:rsidP="007C105C">
                  <w:pPr>
                    <w:rPr>
                      <w:sz w:val="16"/>
                      <w:szCs w:val="16"/>
                    </w:rPr>
                  </w:pPr>
                  <w:r>
                    <w:rPr>
                      <w:sz w:val="16"/>
                      <w:szCs w:val="16"/>
                    </w:rPr>
                    <w:t>address</w:t>
                  </w:r>
                </w:p>
              </w:txbxContent>
            </v:textbox>
          </v:oval>
        </w:pict>
      </w:r>
      <w:r>
        <w:rPr>
          <w:b/>
          <w:noProof/>
        </w:rPr>
        <w:pict>
          <v:shape id="_x0000_s1124" type="#_x0000_t32" style="position:absolute;margin-left:467.25pt;margin-top:-.05pt;width:8.25pt;height:25.5pt;flip:x;z-index:251760640" o:connectortype="straight"/>
        </w:pict>
      </w:r>
      <w:r>
        <w:rPr>
          <w:b/>
          <w:noProof/>
        </w:rPr>
        <w:pict>
          <v:rect id="_x0000_s1117" style="position:absolute;margin-left:6in;margin-top:25.45pt;width:43.5pt;height:18pt;z-index:251753472">
            <v:textbox style="mso-next-textbox:#_x0000_s1117">
              <w:txbxContent>
                <w:p w:rsidR="00F73B48" w:rsidRPr="00F70FB0" w:rsidRDefault="00F73B48" w:rsidP="007C105C">
                  <w:pPr>
                    <w:rPr>
                      <w:sz w:val="16"/>
                      <w:szCs w:val="16"/>
                    </w:rPr>
                  </w:pPr>
                  <w:r>
                    <w:rPr>
                      <w:sz w:val="16"/>
                      <w:szCs w:val="16"/>
                    </w:rPr>
                    <w:t>criminal</w:t>
                  </w:r>
                </w:p>
              </w:txbxContent>
            </v:textbox>
          </v:rect>
        </w:pict>
      </w:r>
    </w:p>
    <w:p w:rsidR="00E91AEE" w:rsidRDefault="00567677" w:rsidP="007A66F8">
      <w:pPr>
        <w:spacing w:line="276" w:lineRule="auto"/>
        <w:rPr>
          <w:b/>
        </w:rPr>
      </w:pPr>
      <w:r>
        <w:rPr>
          <w:b/>
          <w:noProof/>
        </w:rPr>
        <w:pict>
          <v:shape id="_x0000_s1133" type="#_x0000_t32" style="position:absolute;margin-left:2in;margin-top:7.8pt;width:4in;height:.05pt;z-index:251769856" o:connectortype="straight"/>
        </w:pict>
      </w:r>
      <w:r>
        <w:rPr>
          <w:b/>
          <w:noProof/>
        </w:rPr>
        <w:pict>
          <v:shape id="_x0000_s1127" type="#_x0000_t32" style="position:absolute;margin-left:475.5pt;margin-top:13.05pt;width:43.5pt;height:12.75pt;z-index:251763712" o:connectortype="straight"/>
        </w:pict>
      </w:r>
      <w:r>
        <w:rPr>
          <w:b/>
          <w:noProof/>
        </w:rPr>
        <w:pict>
          <v:shape id="_x0000_s1126" type="#_x0000_t32" style="position:absolute;margin-left:475.5pt;margin-top:7.8pt;width:36.75pt;height:0;z-index:251762688" o:connectortype="straight"/>
        </w:pict>
      </w:r>
      <w:r>
        <w:rPr>
          <w:b/>
          <w:noProof/>
        </w:rPr>
        <w:pict>
          <v:oval id="_x0000_s1120" style="position:absolute;margin-left:512.25pt;margin-top:-.45pt;width:44.25pt;height:18pt;z-index:251756544">
            <v:textbox style="mso-next-textbox:#_x0000_s1120">
              <w:txbxContent>
                <w:p w:rsidR="00F73B48" w:rsidRPr="00F70FB0" w:rsidRDefault="00F73B48" w:rsidP="007C105C">
                  <w:pPr>
                    <w:rPr>
                      <w:sz w:val="16"/>
                      <w:szCs w:val="16"/>
                    </w:rPr>
                  </w:pPr>
                  <w:r>
                    <w:rPr>
                      <w:sz w:val="16"/>
                      <w:szCs w:val="16"/>
                    </w:rPr>
                    <w:t>name</w:t>
                  </w:r>
                </w:p>
              </w:txbxContent>
            </v:textbox>
          </v:oval>
        </w:pict>
      </w:r>
    </w:p>
    <w:p w:rsidR="00E91AEE" w:rsidRDefault="00567677" w:rsidP="007A66F8">
      <w:pPr>
        <w:spacing w:line="276" w:lineRule="auto"/>
        <w:rPr>
          <w:b/>
        </w:rPr>
      </w:pPr>
      <w:r>
        <w:rPr>
          <w:b/>
          <w:noProof/>
        </w:rPr>
        <w:pict>
          <v:oval id="_x0000_s1121" style="position:absolute;margin-left:516.75pt;margin-top:1.7pt;width:39.75pt;height:22.5pt;z-index:251757568">
            <v:textbox style="mso-next-textbox:#_x0000_s1121">
              <w:txbxContent>
                <w:p w:rsidR="00F73B48" w:rsidRPr="00F70FB0" w:rsidRDefault="00F73B48" w:rsidP="007C105C">
                  <w:pPr>
                    <w:rPr>
                      <w:sz w:val="16"/>
                      <w:szCs w:val="16"/>
                    </w:rPr>
                  </w:pPr>
                  <w:r>
                    <w:rPr>
                      <w:sz w:val="16"/>
                      <w:szCs w:val="16"/>
                    </w:rPr>
                    <w:t>age</w:t>
                  </w:r>
                </w:p>
              </w:txbxContent>
            </v:textbox>
          </v:oval>
        </w:pict>
      </w:r>
    </w:p>
    <w:p w:rsidR="00E91AEE" w:rsidRDefault="00E91AEE" w:rsidP="007A66F8">
      <w:pPr>
        <w:spacing w:line="276" w:lineRule="auto"/>
        <w:rPr>
          <w:b/>
        </w:rPr>
      </w:pPr>
    </w:p>
    <w:p w:rsidR="00314717" w:rsidRDefault="00314717" w:rsidP="00237D27">
      <w:pPr>
        <w:spacing w:line="276" w:lineRule="auto"/>
        <w:jc w:val="center"/>
        <w:rPr>
          <w:b/>
          <w:u w:val="single"/>
        </w:rPr>
      </w:pPr>
    </w:p>
    <w:p w:rsidR="00314717" w:rsidRDefault="00314717" w:rsidP="00314717">
      <w:pPr>
        <w:autoSpaceDE w:val="0"/>
        <w:autoSpaceDN w:val="0"/>
        <w:adjustRightInd w:val="0"/>
        <w:jc w:val="center"/>
        <w:rPr>
          <w:rFonts w:eastAsiaTheme="minorHAnsi"/>
          <w:b/>
          <w:bCs/>
          <w:sz w:val="28"/>
          <w:szCs w:val="28"/>
          <w:u w:val="single"/>
        </w:rPr>
      </w:pPr>
      <w:r w:rsidRPr="00314717">
        <w:rPr>
          <w:rFonts w:eastAsiaTheme="minorHAnsi"/>
          <w:b/>
          <w:bCs/>
          <w:sz w:val="28"/>
          <w:szCs w:val="28"/>
          <w:u w:val="single"/>
        </w:rPr>
        <w:t>TOOLS /PLATFORM APPLICATION USED</w:t>
      </w:r>
    </w:p>
    <w:p w:rsidR="00314717" w:rsidRDefault="00314717" w:rsidP="00314717">
      <w:pPr>
        <w:autoSpaceDE w:val="0"/>
        <w:autoSpaceDN w:val="0"/>
        <w:adjustRightInd w:val="0"/>
        <w:jc w:val="center"/>
        <w:rPr>
          <w:rFonts w:eastAsiaTheme="minorHAnsi"/>
          <w:b/>
          <w:bCs/>
          <w:sz w:val="28"/>
          <w:szCs w:val="28"/>
          <w:u w:val="single"/>
        </w:rPr>
      </w:pPr>
    </w:p>
    <w:p w:rsidR="00314717" w:rsidRDefault="00314717" w:rsidP="00314717">
      <w:pPr>
        <w:autoSpaceDE w:val="0"/>
        <w:autoSpaceDN w:val="0"/>
        <w:adjustRightInd w:val="0"/>
        <w:jc w:val="center"/>
        <w:rPr>
          <w:rFonts w:eastAsiaTheme="minorHAnsi"/>
          <w:b/>
          <w:bCs/>
          <w:sz w:val="28"/>
          <w:szCs w:val="28"/>
          <w:u w:val="single"/>
        </w:rPr>
      </w:pPr>
    </w:p>
    <w:p w:rsidR="00314717" w:rsidRPr="00314717" w:rsidRDefault="00314717" w:rsidP="00314717">
      <w:pPr>
        <w:autoSpaceDE w:val="0"/>
        <w:autoSpaceDN w:val="0"/>
        <w:adjustRightInd w:val="0"/>
        <w:jc w:val="center"/>
        <w:rPr>
          <w:rFonts w:eastAsiaTheme="minorHAnsi"/>
          <w:b/>
          <w:bCs/>
          <w:sz w:val="28"/>
          <w:szCs w:val="28"/>
          <w:u w:val="single"/>
        </w:rPr>
      </w:pPr>
    </w:p>
    <w:p w:rsidR="00314717" w:rsidRPr="00314717" w:rsidRDefault="00314717" w:rsidP="00314717">
      <w:pPr>
        <w:autoSpaceDE w:val="0"/>
        <w:autoSpaceDN w:val="0"/>
        <w:adjustRightInd w:val="0"/>
        <w:spacing w:line="276" w:lineRule="auto"/>
        <w:rPr>
          <w:rFonts w:eastAsiaTheme="minorHAnsi"/>
          <w:b/>
          <w:bCs/>
        </w:rPr>
      </w:pPr>
      <w:r w:rsidRPr="00314717">
        <w:rPr>
          <w:rFonts w:eastAsiaTheme="minorHAnsi"/>
          <w:b/>
          <w:bCs/>
        </w:rPr>
        <w:t>2.1. Hardware Configurations:</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Processor : Pentium 4, higher version</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RAM : 512 MB</w:t>
      </w:r>
    </w:p>
    <w:p w:rsidR="00314717" w:rsidRDefault="00314717" w:rsidP="00314717">
      <w:pPr>
        <w:autoSpaceDE w:val="0"/>
        <w:autoSpaceDN w:val="0"/>
        <w:adjustRightInd w:val="0"/>
        <w:spacing w:line="276" w:lineRule="auto"/>
        <w:rPr>
          <w:rFonts w:eastAsiaTheme="minorHAnsi"/>
        </w:rPr>
      </w:pPr>
      <w:r w:rsidRPr="00314717">
        <w:rPr>
          <w:rFonts w:eastAsiaTheme="minorHAnsi"/>
        </w:rPr>
        <w:t>Hard Disk : 40 GB space</w:t>
      </w:r>
    </w:p>
    <w:p w:rsidR="00314717" w:rsidRDefault="00314717" w:rsidP="00314717">
      <w:pPr>
        <w:autoSpaceDE w:val="0"/>
        <w:autoSpaceDN w:val="0"/>
        <w:adjustRightInd w:val="0"/>
        <w:spacing w:line="276" w:lineRule="auto"/>
        <w:rPr>
          <w:rFonts w:eastAsiaTheme="minorHAnsi"/>
        </w:rPr>
      </w:pPr>
    </w:p>
    <w:p w:rsidR="00314717" w:rsidRDefault="00314717" w:rsidP="00314717">
      <w:pPr>
        <w:autoSpaceDE w:val="0"/>
        <w:autoSpaceDN w:val="0"/>
        <w:adjustRightInd w:val="0"/>
        <w:spacing w:line="276" w:lineRule="auto"/>
        <w:rPr>
          <w:rFonts w:eastAsiaTheme="minorHAnsi"/>
        </w:rPr>
      </w:pPr>
    </w:p>
    <w:p w:rsidR="00314717" w:rsidRPr="00314717" w:rsidRDefault="00314717" w:rsidP="00314717">
      <w:pPr>
        <w:autoSpaceDE w:val="0"/>
        <w:autoSpaceDN w:val="0"/>
        <w:adjustRightInd w:val="0"/>
        <w:spacing w:line="276" w:lineRule="auto"/>
        <w:rPr>
          <w:rFonts w:eastAsiaTheme="minorHAnsi"/>
        </w:rPr>
      </w:pPr>
    </w:p>
    <w:p w:rsidR="00314717" w:rsidRPr="00314717" w:rsidRDefault="00314717" w:rsidP="00314717">
      <w:pPr>
        <w:autoSpaceDE w:val="0"/>
        <w:autoSpaceDN w:val="0"/>
        <w:adjustRightInd w:val="0"/>
        <w:spacing w:line="276" w:lineRule="auto"/>
        <w:rPr>
          <w:rFonts w:eastAsiaTheme="minorHAnsi"/>
          <w:b/>
          <w:bCs/>
        </w:rPr>
      </w:pPr>
      <w:r w:rsidRPr="00314717">
        <w:rPr>
          <w:rFonts w:eastAsiaTheme="minorHAnsi"/>
          <w:b/>
          <w:bCs/>
        </w:rPr>
        <w:t>2.2.Software Configurations:</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Operating System : windows 2000, xp ,vista , windows7</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Web Server : Xamp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Technology : PHP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Backend : mysql</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Scripting language : php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Web Design : HTML, HTML5, CSS</w:t>
      </w: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1B68EA" w:rsidRPr="001B68EA" w:rsidRDefault="001B68EA" w:rsidP="001B68EA">
      <w:pPr>
        <w:rPr>
          <w:u w:val="single"/>
        </w:rPr>
      </w:pPr>
      <w:r w:rsidRPr="001B68EA">
        <w:rPr>
          <w:rFonts w:eastAsiaTheme="minorHAnsi"/>
          <w:b/>
          <w:bCs/>
          <w:u w:val="single"/>
        </w:rPr>
        <w:t>About the technology</w:t>
      </w:r>
    </w:p>
    <w:p w:rsidR="001B68EA" w:rsidRPr="001B68EA" w:rsidRDefault="001B68EA" w:rsidP="001B68EA">
      <w:pPr>
        <w:rPr>
          <w:u w:val="single"/>
        </w:rPr>
      </w:pP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PHP</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WampServer</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HTML</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HTML5</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CSS</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CSS6</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JQUERY</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Java Script</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AJAX</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Adobe photoshop</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Notepad</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MS word</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Dreamweaver cs6</w:t>
      </w: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1B68EA" w:rsidRPr="00783256" w:rsidRDefault="001B68EA" w:rsidP="001B68EA">
      <w:pPr>
        <w:rPr>
          <w:b/>
          <w:u w:val="single"/>
        </w:rPr>
      </w:pPr>
      <w:r w:rsidRPr="00783256">
        <w:rPr>
          <w:b/>
          <w:u w:val="single"/>
        </w:rPr>
        <w:lastRenderedPageBreak/>
        <w:t>About HTML</w:t>
      </w:r>
    </w:p>
    <w:p w:rsidR="001B68EA" w:rsidRPr="00AA2D7F" w:rsidRDefault="001B68EA" w:rsidP="001B68EA">
      <w:pPr>
        <w:spacing w:before="100" w:beforeAutospacing="1" w:after="100" w:afterAutospacing="1"/>
        <w:rPr>
          <w:color w:val="000000"/>
        </w:rPr>
      </w:pPr>
      <w:r w:rsidRPr="00AA2D7F">
        <w:rPr>
          <w:bCs/>
          <w:color w:val="000000"/>
        </w:rPr>
        <w:t>H</w:t>
      </w:r>
      <w:r w:rsidRPr="00AA2D7F">
        <w:rPr>
          <w:color w:val="000000"/>
        </w:rPr>
        <w:t xml:space="preserve">TML are initials that stand for </w:t>
      </w:r>
      <w:r w:rsidRPr="00AA2D7F">
        <w:rPr>
          <w:bCs/>
          <w:color w:val="000000"/>
        </w:rPr>
        <w:t>H</w:t>
      </w:r>
      <w:r w:rsidRPr="00AA2D7F">
        <w:rPr>
          <w:color w:val="000000"/>
        </w:rPr>
        <w:t>yper</w:t>
      </w:r>
      <w:r w:rsidRPr="00AA2D7F">
        <w:rPr>
          <w:bCs/>
          <w:color w:val="000000"/>
        </w:rPr>
        <w:t>T</w:t>
      </w:r>
      <w:r w:rsidRPr="00AA2D7F">
        <w:rPr>
          <w:color w:val="000000"/>
        </w:rPr>
        <w:t xml:space="preserve">ext </w:t>
      </w:r>
      <w:r w:rsidRPr="00AA2D7F">
        <w:rPr>
          <w:bCs/>
          <w:color w:val="000000"/>
        </w:rPr>
        <w:t>M</w:t>
      </w:r>
      <w:r w:rsidRPr="00AA2D7F">
        <w:rPr>
          <w:color w:val="000000"/>
        </w:rPr>
        <w:t xml:space="preserve">arkup </w:t>
      </w:r>
      <w:r w:rsidRPr="00AA2D7F">
        <w:rPr>
          <w:bCs/>
          <w:color w:val="000000"/>
        </w:rPr>
        <w:t>L</w:t>
      </w:r>
      <w:r w:rsidRPr="00AA2D7F">
        <w:rPr>
          <w:color w:val="000000"/>
        </w:rPr>
        <w:t xml:space="preserve">anguage (computer people love initials and acronyms -- you'll be talking acronyms ASAP). Let me break it down for you: </w:t>
      </w: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 xml:space="preserve"> Hyper</w:t>
      </w:r>
      <w:r w:rsidRPr="00AA2D7F">
        <w:rPr>
          <w:rFonts w:ascii="Times New Roman" w:hAnsi="Times New Roman"/>
          <w:color w:val="000000"/>
          <w:sz w:val="24"/>
          <w:szCs w:val="24"/>
        </w:rPr>
        <w:t xml:space="preserve"> is the opposite of linear. It used to be that computer programs had to move in a linear fashion. This before this, this before this, and so on. HTML does not hold to that pattern and allows the person viewing the </w:t>
      </w:r>
    </w:p>
    <w:p w:rsidR="001B68EA" w:rsidRPr="00AA2D7F" w:rsidRDefault="001B68EA" w:rsidP="001B68EA">
      <w:pPr>
        <w:pStyle w:val="ListParagraph"/>
        <w:ind w:left="780"/>
        <w:rPr>
          <w:rFonts w:ascii="Times New Roman" w:hAnsi="Times New Roman"/>
          <w:color w:val="000000"/>
          <w:sz w:val="24"/>
          <w:szCs w:val="24"/>
        </w:rPr>
      </w:pPr>
      <w:r w:rsidRPr="00AA2D7F">
        <w:rPr>
          <w:rFonts w:ascii="Times New Roman" w:hAnsi="Times New Roman"/>
          <w:color w:val="000000"/>
          <w:sz w:val="24"/>
          <w:szCs w:val="24"/>
        </w:rPr>
        <w:t>World Wide Web page to go anywhere, any time they want.</w:t>
      </w:r>
    </w:p>
    <w:p w:rsidR="001B68EA" w:rsidRPr="00AA2D7F" w:rsidRDefault="001B68EA" w:rsidP="001B68EA">
      <w:pPr>
        <w:pStyle w:val="ListParagraph"/>
        <w:ind w:left="780"/>
        <w:rPr>
          <w:rFonts w:ascii="Times New Roman" w:hAnsi="Times New Roman"/>
          <w:color w:val="000000"/>
          <w:sz w:val="24"/>
          <w:szCs w:val="24"/>
        </w:rPr>
      </w:pP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Text</w:t>
      </w:r>
      <w:r w:rsidRPr="00AA2D7F">
        <w:rPr>
          <w:rFonts w:ascii="Times New Roman" w:hAnsi="Times New Roman"/>
          <w:color w:val="000000"/>
          <w:sz w:val="24"/>
          <w:szCs w:val="24"/>
        </w:rPr>
        <w:t xml:space="preserve"> is what you will use. Real, honest to goodness English letters.</w:t>
      </w:r>
    </w:p>
    <w:p w:rsidR="001B68EA" w:rsidRPr="00AA2D7F" w:rsidRDefault="001B68EA" w:rsidP="001B68EA">
      <w:pPr>
        <w:pStyle w:val="ListParagraph"/>
        <w:ind w:left="780"/>
        <w:rPr>
          <w:rFonts w:ascii="Times New Roman" w:hAnsi="Times New Roman"/>
          <w:color w:val="000000"/>
          <w:sz w:val="24"/>
          <w:szCs w:val="24"/>
        </w:rPr>
      </w:pPr>
      <w:r w:rsidRPr="00AA2D7F">
        <w:rPr>
          <w:rFonts w:ascii="Times New Roman" w:hAnsi="Times New Roman"/>
          <w:color w:val="000000"/>
          <w:sz w:val="24"/>
          <w:szCs w:val="24"/>
        </w:rPr>
        <w:t xml:space="preserve"> </w:t>
      </w: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Mark up</w:t>
      </w:r>
      <w:r w:rsidRPr="00AA2D7F">
        <w:rPr>
          <w:rFonts w:ascii="Times New Roman" w:hAnsi="Times New Roman"/>
          <w:color w:val="000000"/>
          <w:sz w:val="24"/>
          <w:szCs w:val="24"/>
        </w:rPr>
        <w:t xml:space="preserve"> is what you will do. You will write in plain English and then mark up what you wrote. More to come on that in the next Primer. </w:t>
      </w:r>
    </w:p>
    <w:p w:rsidR="001B68EA" w:rsidRPr="00AA2D7F" w:rsidRDefault="001B68EA" w:rsidP="001B68EA">
      <w:pPr>
        <w:pStyle w:val="ListParagraph"/>
        <w:rPr>
          <w:rFonts w:ascii="Times New Roman" w:hAnsi="Times New Roman"/>
          <w:color w:val="000000"/>
          <w:sz w:val="24"/>
          <w:szCs w:val="24"/>
        </w:rPr>
      </w:pP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Language</w:t>
      </w:r>
      <w:r w:rsidRPr="00AA2D7F">
        <w:rPr>
          <w:rFonts w:ascii="Times New Roman" w:hAnsi="Times New Roman"/>
          <w:color w:val="000000"/>
          <w:sz w:val="24"/>
          <w:szCs w:val="24"/>
        </w:rPr>
        <w:t xml:space="preserve"> because they needed something that started with "L" to finish HTML and Hypertext Markup </w:t>
      </w:r>
      <w:r w:rsidRPr="00AA2D7F">
        <w:rPr>
          <w:rFonts w:ascii="Times New Roman" w:hAnsi="Times New Roman"/>
          <w:i/>
          <w:iCs/>
          <w:color w:val="000000"/>
          <w:sz w:val="24"/>
          <w:szCs w:val="24"/>
        </w:rPr>
        <w:t>Louie</w:t>
      </w:r>
      <w:r w:rsidRPr="00AA2D7F">
        <w:rPr>
          <w:rFonts w:ascii="Times New Roman" w:hAnsi="Times New Roman"/>
          <w:color w:val="000000"/>
          <w:sz w:val="24"/>
          <w:szCs w:val="24"/>
        </w:rPr>
        <w:t xml:space="preserve"> didn't flow correctly. Because it's a language, really -- but the language is plain English.</w:t>
      </w:r>
    </w:p>
    <w:p w:rsidR="001B68EA" w:rsidRPr="00AA2D7F" w:rsidRDefault="001B68EA" w:rsidP="001B68EA">
      <w:pPr>
        <w:pStyle w:val="ListParagraph"/>
        <w:ind w:left="1155"/>
        <w:rPr>
          <w:rFonts w:ascii="Times New Roman" w:hAnsi="Times New Roman"/>
          <w:sz w:val="24"/>
          <w:szCs w:val="24"/>
        </w:rPr>
      </w:pPr>
      <w:r w:rsidRPr="00AA2D7F">
        <w:rPr>
          <w:rFonts w:ascii="Times New Roman" w:hAnsi="Times New Roman"/>
          <w:sz w:val="24"/>
          <w:szCs w:val="24"/>
        </w:rPr>
        <w:t xml:space="preserve">        </w:t>
      </w:r>
    </w:p>
    <w:p w:rsidR="001B68EA" w:rsidRPr="00AA2D7F" w:rsidRDefault="001B68EA" w:rsidP="001B68EA">
      <w:pPr>
        <w:pStyle w:val="ListParagraph"/>
        <w:ind w:left="1155"/>
        <w:rPr>
          <w:rFonts w:ascii="Times New Roman" w:hAnsi="Times New Roman"/>
          <w:b/>
          <w:sz w:val="24"/>
          <w:szCs w:val="24"/>
        </w:rPr>
      </w:pPr>
      <w:r w:rsidRPr="00AA2D7F">
        <w:rPr>
          <w:rFonts w:ascii="Times New Roman" w:hAnsi="Times New Roman"/>
          <w:sz w:val="24"/>
          <w:szCs w:val="24"/>
        </w:rPr>
        <w:t xml:space="preserve">                               </w:t>
      </w:r>
      <w:r w:rsidRPr="00AA2D7F">
        <w:rPr>
          <w:rFonts w:ascii="Times New Roman" w:hAnsi="Times New Roman"/>
          <w:b/>
          <w:sz w:val="24"/>
          <w:szCs w:val="24"/>
        </w:rPr>
        <w:t>HTML tags</w:t>
      </w:r>
    </w:p>
    <w:p w:rsidR="001B68EA" w:rsidRPr="00AA2D7F" w:rsidRDefault="001B68EA" w:rsidP="001B68EA">
      <w:pPr>
        <w:tabs>
          <w:tab w:val="left" w:pos="3591"/>
        </w:tabs>
        <w:spacing w:line="360" w:lineRule="auto"/>
        <w:jc w:val="both"/>
        <w:rPr>
          <w:bCs/>
        </w:rPr>
      </w:pPr>
      <w:r w:rsidRPr="00AA2D7F">
        <w:rPr>
          <w:b/>
          <w:bCs/>
        </w:rPr>
        <w:t>&lt;!--     --&gt;</w:t>
      </w:r>
      <w:r w:rsidRPr="00AA2D7F">
        <w:rPr>
          <w:b/>
          <w:bCs/>
        </w:rPr>
        <w:tab/>
      </w:r>
      <w:r w:rsidRPr="00AA2D7F">
        <w:rPr>
          <w:bCs/>
        </w:rPr>
        <w:t>Specifies comments</w:t>
      </w:r>
    </w:p>
    <w:p w:rsidR="001B68EA" w:rsidRPr="00AA2D7F" w:rsidRDefault="001B68EA" w:rsidP="001B68EA">
      <w:pPr>
        <w:tabs>
          <w:tab w:val="left" w:pos="3591"/>
        </w:tabs>
        <w:spacing w:line="360" w:lineRule="auto"/>
        <w:jc w:val="both"/>
        <w:rPr>
          <w:bCs/>
        </w:rPr>
      </w:pPr>
      <w:r w:rsidRPr="00AA2D7F">
        <w:rPr>
          <w:b/>
          <w:bCs/>
        </w:rPr>
        <w:t>&lt;A&gt;……….&lt;/A&gt;</w:t>
      </w:r>
      <w:r w:rsidRPr="00AA2D7F">
        <w:rPr>
          <w:b/>
          <w:bCs/>
        </w:rPr>
        <w:tab/>
      </w:r>
      <w:r w:rsidRPr="00AA2D7F">
        <w:rPr>
          <w:bCs/>
        </w:rPr>
        <w:t>Creates hypertext links</w:t>
      </w:r>
    </w:p>
    <w:p w:rsidR="001B68EA" w:rsidRPr="00AA2D7F" w:rsidRDefault="001B68EA" w:rsidP="001B68EA">
      <w:pPr>
        <w:tabs>
          <w:tab w:val="left" w:pos="3591"/>
        </w:tabs>
        <w:spacing w:line="360" w:lineRule="auto"/>
        <w:jc w:val="both"/>
        <w:rPr>
          <w:bCs/>
        </w:rPr>
      </w:pPr>
      <w:r w:rsidRPr="00AA2D7F">
        <w:rPr>
          <w:b/>
          <w:bCs/>
        </w:rPr>
        <w:t>&lt;B&gt;……….&lt;/B&gt;</w:t>
      </w:r>
      <w:r w:rsidRPr="00AA2D7F">
        <w:rPr>
          <w:b/>
          <w:bCs/>
        </w:rPr>
        <w:tab/>
      </w:r>
      <w:r w:rsidRPr="00AA2D7F">
        <w:rPr>
          <w:bCs/>
        </w:rPr>
        <w:t>Formats text as bold</w:t>
      </w:r>
    </w:p>
    <w:p w:rsidR="001B68EA" w:rsidRPr="00AA2D7F" w:rsidRDefault="001B68EA" w:rsidP="001B68EA">
      <w:pPr>
        <w:tabs>
          <w:tab w:val="left" w:pos="3591"/>
        </w:tabs>
        <w:spacing w:line="360" w:lineRule="auto"/>
        <w:jc w:val="both"/>
        <w:rPr>
          <w:bCs/>
        </w:rPr>
      </w:pPr>
      <w:r w:rsidRPr="00AA2D7F">
        <w:rPr>
          <w:b/>
          <w:bCs/>
        </w:rPr>
        <w:t xml:space="preserve">&lt;BIG&gt;……….&lt;/BIG&gt;        </w:t>
      </w:r>
      <w:r w:rsidRPr="00AA2D7F">
        <w:rPr>
          <w:b/>
          <w:bCs/>
        </w:rPr>
        <w:tab/>
      </w:r>
      <w:r w:rsidRPr="00AA2D7F">
        <w:rPr>
          <w:bCs/>
        </w:rPr>
        <w:t>Formats text in large font.</w:t>
      </w:r>
    </w:p>
    <w:p w:rsidR="001B68EA" w:rsidRPr="00AA2D7F" w:rsidRDefault="001B68EA" w:rsidP="001B68EA">
      <w:pPr>
        <w:tabs>
          <w:tab w:val="left" w:pos="3591"/>
        </w:tabs>
        <w:spacing w:line="360" w:lineRule="auto"/>
        <w:ind w:left="3591" w:hanging="3591"/>
        <w:jc w:val="both"/>
        <w:rPr>
          <w:bCs/>
        </w:rPr>
      </w:pPr>
      <w:r w:rsidRPr="00AA2D7F">
        <w:rPr>
          <w:b/>
          <w:bCs/>
        </w:rPr>
        <w:t xml:space="preserve">&lt;BODY&gt;…&lt;/BODY&gt;        </w:t>
      </w:r>
      <w:r w:rsidRPr="00AA2D7F">
        <w:rPr>
          <w:b/>
          <w:bCs/>
        </w:rPr>
        <w:tab/>
      </w:r>
      <w:r w:rsidRPr="00AA2D7F">
        <w:rPr>
          <w:bCs/>
        </w:rPr>
        <w:t>Contains all tags and text in the HTML document</w:t>
      </w:r>
    </w:p>
    <w:p w:rsidR="001B68EA" w:rsidRPr="00AA2D7F" w:rsidRDefault="001B68EA" w:rsidP="001B68EA">
      <w:pPr>
        <w:tabs>
          <w:tab w:val="left" w:pos="3591"/>
        </w:tabs>
        <w:spacing w:line="360" w:lineRule="auto"/>
        <w:jc w:val="both"/>
        <w:rPr>
          <w:bCs/>
        </w:rPr>
      </w:pPr>
      <w:r w:rsidRPr="00AA2D7F">
        <w:rPr>
          <w:b/>
          <w:bCs/>
        </w:rPr>
        <w:t xml:space="preserve">&lt;CENTER&gt;...&lt;/CENTER&gt; </w:t>
      </w:r>
      <w:r w:rsidRPr="00AA2D7F">
        <w:rPr>
          <w:b/>
          <w:bCs/>
        </w:rPr>
        <w:tab/>
      </w:r>
      <w:r w:rsidRPr="00AA2D7F">
        <w:rPr>
          <w:bCs/>
        </w:rPr>
        <w:t>Creates text</w:t>
      </w:r>
    </w:p>
    <w:p w:rsidR="001B68EA" w:rsidRPr="00AA2D7F" w:rsidRDefault="001B68EA" w:rsidP="001B68EA">
      <w:pPr>
        <w:tabs>
          <w:tab w:val="left" w:pos="3591"/>
        </w:tabs>
        <w:spacing w:line="360" w:lineRule="auto"/>
        <w:jc w:val="both"/>
        <w:rPr>
          <w:bCs/>
        </w:rPr>
      </w:pPr>
      <w:r w:rsidRPr="00AA2D7F">
        <w:rPr>
          <w:b/>
          <w:bCs/>
        </w:rPr>
        <w:t>&lt;DD&gt;…&lt;/DD&gt;</w:t>
      </w:r>
      <w:r w:rsidRPr="00AA2D7F">
        <w:rPr>
          <w:b/>
          <w:bCs/>
        </w:rPr>
        <w:tab/>
      </w:r>
      <w:r w:rsidRPr="00AA2D7F">
        <w:rPr>
          <w:bCs/>
        </w:rPr>
        <w:t>Definition of a term</w:t>
      </w:r>
    </w:p>
    <w:p w:rsidR="001B68EA" w:rsidRPr="00AA2D7F" w:rsidRDefault="001B68EA" w:rsidP="001B68EA">
      <w:pPr>
        <w:tabs>
          <w:tab w:val="left" w:pos="3591"/>
        </w:tabs>
        <w:spacing w:line="360" w:lineRule="auto"/>
        <w:jc w:val="both"/>
        <w:rPr>
          <w:bCs/>
        </w:rPr>
      </w:pPr>
      <w:r w:rsidRPr="00AA2D7F">
        <w:rPr>
          <w:b/>
          <w:bCs/>
        </w:rPr>
        <w:t>&lt;DL&gt;...&lt;/DL&gt;</w:t>
      </w:r>
      <w:r w:rsidRPr="00AA2D7F">
        <w:rPr>
          <w:b/>
          <w:bCs/>
        </w:rPr>
        <w:tab/>
      </w:r>
      <w:r w:rsidRPr="00AA2D7F">
        <w:rPr>
          <w:bCs/>
        </w:rPr>
        <w:tab/>
        <w:t>Creates definition list</w:t>
      </w:r>
    </w:p>
    <w:p w:rsidR="001B68EA" w:rsidRPr="00AA2D7F" w:rsidRDefault="001B68EA" w:rsidP="001B68EA">
      <w:pPr>
        <w:tabs>
          <w:tab w:val="left" w:pos="3591"/>
        </w:tabs>
        <w:spacing w:line="360" w:lineRule="auto"/>
        <w:jc w:val="both"/>
        <w:rPr>
          <w:bCs/>
        </w:rPr>
      </w:pPr>
      <w:r w:rsidRPr="00AA2D7F">
        <w:rPr>
          <w:b/>
          <w:bCs/>
        </w:rPr>
        <w:t xml:space="preserve">&lt;FONT&gt;…&lt;/FONT&gt;           </w:t>
      </w:r>
      <w:r w:rsidRPr="00AA2D7F">
        <w:rPr>
          <w:b/>
          <w:bCs/>
        </w:rPr>
        <w:tab/>
      </w:r>
      <w:r w:rsidRPr="00AA2D7F">
        <w:rPr>
          <w:bCs/>
        </w:rPr>
        <w:t>Formats text with a particular font</w:t>
      </w:r>
    </w:p>
    <w:p w:rsidR="001B68EA" w:rsidRPr="00AA2D7F" w:rsidRDefault="001B68EA" w:rsidP="001B68EA">
      <w:pPr>
        <w:tabs>
          <w:tab w:val="left" w:pos="3591"/>
        </w:tabs>
        <w:spacing w:line="360" w:lineRule="auto"/>
        <w:jc w:val="both"/>
        <w:rPr>
          <w:bCs/>
        </w:rPr>
      </w:pPr>
      <w:r w:rsidRPr="00AA2D7F">
        <w:rPr>
          <w:b/>
          <w:bCs/>
        </w:rPr>
        <w:t>&lt;FORM&gt;...&lt;/FORM&gt;</w:t>
      </w:r>
      <w:r w:rsidRPr="00AA2D7F">
        <w:rPr>
          <w:b/>
          <w:bCs/>
        </w:rPr>
        <w:tab/>
      </w:r>
      <w:r w:rsidRPr="00AA2D7F">
        <w:rPr>
          <w:bCs/>
        </w:rPr>
        <w:t>Encloses a fill-out form</w:t>
      </w:r>
    </w:p>
    <w:p w:rsidR="001B68EA" w:rsidRPr="00AA2D7F" w:rsidRDefault="001B68EA" w:rsidP="001B68EA">
      <w:pPr>
        <w:tabs>
          <w:tab w:val="left" w:pos="3591"/>
        </w:tabs>
        <w:spacing w:line="360" w:lineRule="auto"/>
        <w:ind w:left="3591" w:hanging="3591"/>
        <w:jc w:val="both"/>
        <w:rPr>
          <w:bCs/>
        </w:rPr>
      </w:pPr>
      <w:r w:rsidRPr="00AA2D7F">
        <w:rPr>
          <w:b/>
          <w:bCs/>
        </w:rPr>
        <w:t xml:space="preserve">&lt;FRAME&gt;...&lt;/FRAME&gt;     </w:t>
      </w:r>
      <w:r w:rsidRPr="00AA2D7F">
        <w:rPr>
          <w:b/>
          <w:bCs/>
        </w:rPr>
        <w:tab/>
      </w:r>
      <w:r w:rsidRPr="00AA2D7F">
        <w:rPr>
          <w:bCs/>
        </w:rPr>
        <w:t>Defines a particular frame in a set of frames</w:t>
      </w:r>
    </w:p>
    <w:p w:rsidR="001B68EA" w:rsidRPr="00AA2D7F" w:rsidRDefault="001B68EA" w:rsidP="001B68EA">
      <w:pPr>
        <w:tabs>
          <w:tab w:val="left" w:pos="3591"/>
        </w:tabs>
        <w:spacing w:line="360" w:lineRule="auto"/>
        <w:jc w:val="both"/>
        <w:rPr>
          <w:bCs/>
        </w:rPr>
      </w:pPr>
      <w:r w:rsidRPr="00AA2D7F">
        <w:rPr>
          <w:b/>
          <w:bCs/>
        </w:rPr>
        <w:t>&lt;H#&gt;…&lt;/H#&gt;</w:t>
      </w:r>
      <w:r w:rsidRPr="00AA2D7F">
        <w:rPr>
          <w:b/>
          <w:bCs/>
        </w:rPr>
        <w:tab/>
      </w:r>
      <w:r w:rsidRPr="00AA2D7F">
        <w:rPr>
          <w:bCs/>
        </w:rPr>
        <w:t>Creates headings of different levels</w:t>
      </w:r>
    </w:p>
    <w:p w:rsidR="001B68EA" w:rsidRPr="00AA2D7F" w:rsidRDefault="001B68EA" w:rsidP="001B68EA">
      <w:pPr>
        <w:tabs>
          <w:tab w:val="left" w:pos="3591"/>
        </w:tabs>
        <w:spacing w:line="360" w:lineRule="auto"/>
        <w:ind w:left="3591" w:hanging="3591"/>
        <w:jc w:val="both"/>
        <w:rPr>
          <w:bCs/>
        </w:rPr>
      </w:pPr>
      <w:r w:rsidRPr="00AA2D7F">
        <w:rPr>
          <w:b/>
          <w:bCs/>
        </w:rPr>
        <w:t xml:space="preserve">&lt;HEAD&gt;...&lt;/HEAD&gt;    </w:t>
      </w:r>
      <w:r w:rsidRPr="00AA2D7F">
        <w:rPr>
          <w:b/>
          <w:bCs/>
        </w:rPr>
        <w:tab/>
      </w:r>
      <w:r w:rsidRPr="00AA2D7F">
        <w:rPr>
          <w:bCs/>
        </w:rPr>
        <w:t>Contains tags that specify information about a document</w:t>
      </w:r>
    </w:p>
    <w:p w:rsidR="001B68EA" w:rsidRPr="00AA2D7F" w:rsidRDefault="001B68EA" w:rsidP="001B68EA">
      <w:pPr>
        <w:tabs>
          <w:tab w:val="left" w:pos="3591"/>
        </w:tabs>
        <w:spacing w:line="360" w:lineRule="auto"/>
        <w:jc w:val="both"/>
        <w:rPr>
          <w:bCs/>
        </w:rPr>
      </w:pPr>
      <w:r w:rsidRPr="00AA2D7F">
        <w:rPr>
          <w:b/>
          <w:bCs/>
        </w:rPr>
        <w:t>&lt;HR&gt;...&lt;/HR&gt;</w:t>
      </w:r>
      <w:r w:rsidRPr="00AA2D7F">
        <w:rPr>
          <w:b/>
          <w:bCs/>
        </w:rPr>
        <w:tab/>
      </w:r>
      <w:r w:rsidRPr="00AA2D7F">
        <w:rPr>
          <w:bCs/>
        </w:rPr>
        <w:t>Creates a horizontal rule</w:t>
      </w:r>
    </w:p>
    <w:p w:rsidR="001B68EA" w:rsidRPr="00AA2D7F" w:rsidRDefault="001B68EA" w:rsidP="001B68EA">
      <w:pPr>
        <w:tabs>
          <w:tab w:val="left" w:pos="3591"/>
        </w:tabs>
        <w:spacing w:line="360" w:lineRule="auto"/>
        <w:jc w:val="both"/>
        <w:rPr>
          <w:bCs/>
        </w:rPr>
      </w:pPr>
      <w:r w:rsidRPr="00AA2D7F">
        <w:rPr>
          <w:b/>
          <w:bCs/>
        </w:rPr>
        <w:t xml:space="preserve">&lt;HTML&gt;…&lt;/HTML&gt;        </w:t>
      </w:r>
      <w:r w:rsidRPr="00AA2D7F">
        <w:rPr>
          <w:b/>
          <w:bCs/>
        </w:rPr>
        <w:tab/>
      </w:r>
      <w:r w:rsidRPr="00AA2D7F">
        <w:rPr>
          <w:bCs/>
        </w:rPr>
        <w:t>Contains all other HTML tags</w:t>
      </w:r>
    </w:p>
    <w:p w:rsidR="001B68EA" w:rsidRPr="00AA2D7F" w:rsidRDefault="001B68EA" w:rsidP="001B68EA">
      <w:pPr>
        <w:tabs>
          <w:tab w:val="left" w:pos="3591"/>
        </w:tabs>
        <w:spacing w:line="360" w:lineRule="auto"/>
        <w:ind w:left="3591" w:hanging="3591"/>
        <w:jc w:val="both"/>
        <w:rPr>
          <w:bCs/>
          <w:lang w:val="pt-BR"/>
        </w:rPr>
      </w:pPr>
      <w:r w:rsidRPr="00AA2D7F">
        <w:rPr>
          <w:b/>
          <w:bCs/>
          <w:lang w:val="pt-BR"/>
        </w:rPr>
        <w:t>&lt;META&gt;...&lt;/META&gt;</w:t>
      </w:r>
      <w:r w:rsidRPr="00AA2D7F">
        <w:rPr>
          <w:b/>
          <w:bCs/>
          <w:lang w:val="pt-BR"/>
        </w:rPr>
        <w:tab/>
      </w:r>
      <w:r w:rsidRPr="00AA2D7F">
        <w:rPr>
          <w:bCs/>
          <w:lang w:val="pt-BR"/>
        </w:rPr>
        <w:t>Provides meta-information about a document</w:t>
      </w:r>
    </w:p>
    <w:p w:rsidR="001B68EA" w:rsidRPr="00AA2D7F" w:rsidRDefault="001B68EA" w:rsidP="001B68EA">
      <w:pPr>
        <w:tabs>
          <w:tab w:val="left" w:pos="3591"/>
        </w:tabs>
        <w:spacing w:line="360" w:lineRule="auto"/>
        <w:jc w:val="both"/>
        <w:rPr>
          <w:bCs/>
        </w:rPr>
      </w:pPr>
      <w:r w:rsidRPr="00AA2D7F">
        <w:rPr>
          <w:b/>
          <w:bCs/>
        </w:rPr>
        <w:t>&lt;SCRIPT&gt;…&lt;/SCRIPT&gt;</w:t>
      </w:r>
      <w:r w:rsidRPr="00AA2D7F">
        <w:rPr>
          <w:bCs/>
        </w:rPr>
        <w:t xml:space="preserve">    </w:t>
      </w:r>
      <w:r w:rsidRPr="00AA2D7F">
        <w:rPr>
          <w:bCs/>
        </w:rPr>
        <w:tab/>
        <w:t>Contains client-side or server-side script</w:t>
      </w:r>
    </w:p>
    <w:p w:rsidR="001B68EA" w:rsidRPr="00AA2D7F" w:rsidRDefault="001B68EA" w:rsidP="001B68EA">
      <w:pPr>
        <w:tabs>
          <w:tab w:val="left" w:pos="3591"/>
        </w:tabs>
        <w:spacing w:line="360" w:lineRule="auto"/>
        <w:jc w:val="both"/>
        <w:rPr>
          <w:bCs/>
        </w:rPr>
      </w:pPr>
      <w:r w:rsidRPr="00AA2D7F">
        <w:rPr>
          <w:b/>
          <w:bCs/>
        </w:rPr>
        <w:t xml:space="preserve">&lt;TABLE&gt;…&lt;/TABLE&gt;  </w:t>
      </w:r>
      <w:r w:rsidRPr="00AA2D7F">
        <w:rPr>
          <w:bCs/>
        </w:rPr>
        <w:t xml:space="preserve">   </w:t>
      </w:r>
      <w:r w:rsidRPr="00AA2D7F">
        <w:rPr>
          <w:bCs/>
        </w:rPr>
        <w:tab/>
        <w:t>Creates a table</w:t>
      </w:r>
    </w:p>
    <w:p w:rsidR="001B68EA" w:rsidRPr="00AA2D7F" w:rsidRDefault="001B68EA" w:rsidP="001B68EA">
      <w:pPr>
        <w:tabs>
          <w:tab w:val="left" w:pos="3591"/>
        </w:tabs>
        <w:spacing w:line="360" w:lineRule="auto"/>
        <w:jc w:val="both"/>
        <w:rPr>
          <w:bCs/>
        </w:rPr>
      </w:pPr>
      <w:r w:rsidRPr="00AA2D7F">
        <w:rPr>
          <w:b/>
          <w:bCs/>
        </w:rPr>
        <w:lastRenderedPageBreak/>
        <w:t>&lt;TD&gt;…&lt;/TD&gt;</w:t>
      </w:r>
      <w:r w:rsidRPr="00AA2D7F">
        <w:rPr>
          <w:b/>
          <w:bCs/>
        </w:rPr>
        <w:tab/>
      </w:r>
      <w:r w:rsidRPr="00AA2D7F">
        <w:rPr>
          <w:bCs/>
        </w:rPr>
        <w:t>Indicates table data in a table</w:t>
      </w:r>
    </w:p>
    <w:p w:rsidR="001B68EA" w:rsidRPr="00AA2D7F" w:rsidRDefault="001B68EA" w:rsidP="001B68EA">
      <w:pPr>
        <w:tabs>
          <w:tab w:val="left" w:pos="3591"/>
        </w:tabs>
        <w:spacing w:line="360" w:lineRule="auto"/>
        <w:jc w:val="both"/>
        <w:rPr>
          <w:bCs/>
        </w:rPr>
      </w:pPr>
      <w:r w:rsidRPr="00AA2D7F">
        <w:rPr>
          <w:b/>
          <w:bCs/>
        </w:rPr>
        <w:t>&lt;TR&gt;…&lt;/TR&gt;</w:t>
      </w:r>
      <w:r w:rsidRPr="00AA2D7F">
        <w:rPr>
          <w:b/>
          <w:bCs/>
        </w:rPr>
        <w:tab/>
      </w:r>
      <w:r w:rsidRPr="00AA2D7F">
        <w:rPr>
          <w:bCs/>
        </w:rPr>
        <w:t>Designates a table row</w:t>
      </w:r>
    </w:p>
    <w:p w:rsidR="001B68EA" w:rsidRPr="00AA2D7F" w:rsidRDefault="001B68EA" w:rsidP="001B68EA">
      <w:pPr>
        <w:tabs>
          <w:tab w:val="left" w:pos="3591"/>
        </w:tabs>
        <w:spacing w:line="360" w:lineRule="auto"/>
        <w:jc w:val="both"/>
        <w:rPr>
          <w:bCs/>
        </w:rPr>
      </w:pPr>
      <w:r w:rsidRPr="00AA2D7F">
        <w:rPr>
          <w:b/>
          <w:bCs/>
        </w:rPr>
        <w:t>&lt;TH&gt;…&lt;/TH&gt;</w:t>
      </w:r>
      <w:r w:rsidRPr="00AA2D7F">
        <w:rPr>
          <w:b/>
          <w:bCs/>
        </w:rPr>
        <w:tab/>
      </w:r>
      <w:r w:rsidRPr="00AA2D7F">
        <w:rPr>
          <w:bCs/>
        </w:rPr>
        <w:t>Creates a heading in a table</w:t>
      </w:r>
    </w:p>
    <w:p w:rsidR="001B68EA" w:rsidRPr="00AA2D7F" w:rsidRDefault="001B68EA" w:rsidP="001B68EA">
      <w:pPr>
        <w:pStyle w:val="ListParagraph"/>
        <w:tabs>
          <w:tab w:val="left" w:pos="3591"/>
        </w:tabs>
        <w:spacing w:after="0" w:line="360" w:lineRule="auto"/>
        <w:jc w:val="both"/>
        <w:rPr>
          <w:rFonts w:ascii="Times New Roman" w:hAnsi="Times New Roman"/>
          <w:bCs/>
          <w:sz w:val="24"/>
          <w:szCs w:val="24"/>
        </w:rPr>
      </w:pPr>
    </w:p>
    <w:p w:rsidR="001B68EA" w:rsidRPr="00AA2D7F" w:rsidRDefault="001B68EA" w:rsidP="001B68EA">
      <w:pPr>
        <w:pStyle w:val="ListParagraph"/>
        <w:tabs>
          <w:tab w:val="left" w:pos="3591"/>
        </w:tabs>
        <w:spacing w:after="0" w:line="360" w:lineRule="auto"/>
        <w:jc w:val="both"/>
        <w:rPr>
          <w:rFonts w:ascii="Times New Roman" w:hAnsi="Times New Roman"/>
          <w:bCs/>
          <w:sz w:val="24"/>
          <w:szCs w:val="24"/>
        </w:rPr>
      </w:pPr>
    </w:p>
    <w:p w:rsidR="001B68EA" w:rsidRPr="00AA2D7F" w:rsidRDefault="001B68EA" w:rsidP="001B68EA">
      <w:pPr>
        <w:pStyle w:val="ListParagraph"/>
        <w:numPr>
          <w:ilvl w:val="0"/>
          <w:numId w:val="27"/>
        </w:numPr>
        <w:tabs>
          <w:tab w:val="left" w:pos="3591"/>
        </w:tabs>
        <w:spacing w:after="0" w:line="360" w:lineRule="auto"/>
        <w:jc w:val="both"/>
        <w:rPr>
          <w:rFonts w:ascii="Times New Roman" w:hAnsi="Times New Roman"/>
          <w:bCs/>
          <w:sz w:val="24"/>
          <w:szCs w:val="24"/>
        </w:rPr>
      </w:pPr>
      <w:r w:rsidRPr="00AA2D7F">
        <w:rPr>
          <w:rFonts w:ascii="Times New Roman" w:hAnsi="Times New Roman"/>
          <w:b/>
          <w:sz w:val="24"/>
          <w:szCs w:val="24"/>
        </w:rPr>
        <w:t>ADVANTAGES</w:t>
      </w:r>
    </w:p>
    <w:p w:rsidR="001B68EA" w:rsidRPr="00AA2D7F" w:rsidRDefault="001B68EA" w:rsidP="001B68EA">
      <w:pPr>
        <w:pStyle w:val="ListParagraph"/>
        <w:spacing w:after="0" w:line="360" w:lineRule="auto"/>
        <w:jc w:val="both"/>
        <w:rPr>
          <w:rFonts w:ascii="Times New Roman" w:hAnsi="Times New Roman"/>
          <w:sz w:val="24"/>
          <w:szCs w:val="24"/>
        </w:rPr>
      </w:pPr>
    </w:p>
    <w:p w:rsidR="001B68EA" w:rsidRPr="00AA2D7F"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A HTML document is small and hence easy to send over the net. It is small because it does not include formatted information.</w:t>
      </w:r>
    </w:p>
    <w:p w:rsidR="001B68EA" w:rsidRPr="00AA2D7F"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HTML is platform independent.</w:t>
      </w:r>
    </w:p>
    <w:p w:rsidR="001B68EA" w:rsidRPr="00751E58"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HTML tags are not case-sensitive.</w:t>
      </w:r>
      <w:r w:rsidRPr="00751E58">
        <w:rPr>
          <w:b/>
        </w:rPr>
        <w:t xml:space="preserve">                 </w:t>
      </w:r>
    </w:p>
    <w:p w:rsidR="001B68EA" w:rsidRPr="00AA2D7F" w:rsidRDefault="001B68EA" w:rsidP="001B68EA">
      <w:pPr>
        <w:jc w:val="both"/>
        <w:rPr>
          <w:b/>
        </w:rPr>
      </w:pPr>
    </w:p>
    <w:p w:rsidR="001B68EA" w:rsidRPr="00AA2D7F" w:rsidRDefault="001B68EA" w:rsidP="001B68EA">
      <w:pPr>
        <w:jc w:val="both"/>
        <w:rPr>
          <w:b/>
        </w:rPr>
      </w:pPr>
    </w:p>
    <w:p w:rsidR="001B68EA" w:rsidRPr="00AA2D7F" w:rsidRDefault="001B68EA" w:rsidP="001B68EA">
      <w:pPr>
        <w:jc w:val="both"/>
        <w:rPr>
          <w:b/>
        </w:rPr>
      </w:pPr>
      <w:r w:rsidRPr="00AA2D7F">
        <w:rPr>
          <w:b/>
        </w:rPr>
        <w:t xml:space="preserve">                                                    HYPERTEXT PREPROCESSOR</w:t>
      </w:r>
      <w:r w:rsidR="0093323D">
        <w:rPr>
          <w:b/>
        </w:rPr>
        <w:t xml:space="preserve"> </w:t>
      </w:r>
      <w:r w:rsidRPr="00AA2D7F">
        <w:rPr>
          <w:b/>
        </w:rPr>
        <w:t xml:space="preserve">(PHP)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u w:val="single"/>
        </w:rPr>
      </w:pPr>
      <w:r w:rsidRPr="00AA2D7F">
        <w:rPr>
          <w:rFonts w:ascii="Times New Roman" w:hAnsi="Times New Roman" w:cs="Times New Roman"/>
          <w:sz w:val="24"/>
          <w:szCs w:val="24"/>
        </w:rPr>
        <w:t xml:space="preserve">  </w:t>
      </w:r>
      <w:r w:rsidRPr="00AA2D7F">
        <w:rPr>
          <w:rFonts w:ascii="Times New Roman" w:hAnsi="Times New Roman" w:cs="Times New Roman"/>
          <w:color w:val="auto"/>
          <w:sz w:val="24"/>
          <w:szCs w:val="24"/>
          <w:u w:val="single"/>
        </w:rPr>
        <w:t>PHP</w:t>
      </w:r>
    </w:p>
    <w:p w:rsidR="001B68EA" w:rsidRPr="00AA2D7F" w:rsidRDefault="001B68EA" w:rsidP="001B68EA">
      <w:pPr>
        <w:widowControl w:val="0"/>
        <w:numPr>
          <w:ilvl w:val="0"/>
          <w:numId w:val="14"/>
        </w:numPr>
        <w:suppressAutoHyphens/>
        <w:spacing w:before="280"/>
        <w:rPr>
          <w:color w:val="000000"/>
        </w:rPr>
      </w:pPr>
      <w:r w:rsidRPr="00AA2D7F">
        <w:rPr>
          <w:color w:val="000000"/>
        </w:rPr>
        <w:t xml:space="preserve">PHP stands for </w:t>
      </w:r>
      <w:r w:rsidRPr="00AA2D7F">
        <w:rPr>
          <w:b/>
          <w:bCs/>
          <w:color w:val="000000"/>
        </w:rPr>
        <w:t>P</w:t>
      </w:r>
      <w:r w:rsidRPr="00AA2D7F">
        <w:rPr>
          <w:color w:val="000000"/>
        </w:rPr>
        <w:t xml:space="preserve">HP: </w:t>
      </w:r>
      <w:r w:rsidRPr="00AA2D7F">
        <w:rPr>
          <w:b/>
          <w:bCs/>
          <w:color w:val="000000"/>
        </w:rPr>
        <w:t>H</w:t>
      </w:r>
      <w:r w:rsidRPr="00AA2D7F">
        <w:rPr>
          <w:color w:val="000000"/>
        </w:rPr>
        <w:t xml:space="preserve">ypertext </w:t>
      </w:r>
      <w:r w:rsidRPr="00AA2D7F">
        <w:rPr>
          <w:b/>
          <w:bCs/>
          <w:color w:val="000000"/>
        </w:rPr>
        <w:t>P</w:t>
      </w:r>
      <w:r w:rsidRPr="00AA2D7F">
        <w:rPr>
          <w:color w:val="000000"/>
        </w:rPr>
        <w:t xml:space="preserve">reprocessor </w:t>
      </w:r>
    </w:p>
    <w:p w:rsidR="001B68EA" w:rsidRPr="00AA2D7F" w:rsidRDefault="001B68EA" w:rsidP="001B68EA">
      <w:pPr>
        <w:widowControl w:val="0"/>
        <w:numPr>
          <w:ilvl w:val="0"/>
          <w:numId w:val="14"/>
        </w:numPr>
        <w:suppressAutoHyphens/>
        <w:rPr>
          <w:color w:val="000000"/>
        </w:rPr>
      </w:pPr>
      <w:r w:rsidRPr="00AA2D7F">
        <w:rPr>
          <w:color w:val="000000"/>
        </w:rPr>
        <w:t>PHP is a powerfull tool for making dynamic and interactive web pages.</w:t>
      </w:r>
    </w:p>
    <w:p w:rsidR="001B68EA" w:rsidRPr="00AA2D7F" w:rsidRDefault="001B68EA" w:rsidP="001B68EA">
      <w:pPr>
        <w:widowControl w:val="0"/>
        <w:numPr>
          <w:ilvl w:val="0"/>
          <w:numId w:val="14"/>
        </w:numPr>
        <w:suppressAutoHyphens/>
        <w:rPr>
          <w:color w:val="000000"/>
        </w:rPr>
      </w:pPr>
      <w:r w:rsidRPr="00AA2D7F">
        <w:rPr>
          <w:color w:val="000000"/>
        </w:rPr>
        <w:t>PHP is the widely used, free, and efficient alternative to competitors such as Microsoft’s ASP.</w:t>
      </w:r>
    </w:p>
    <w:p w:rsidR="001B68EA" w:rsidRPr="00AA2D7F" w:rsidRDefault="001B68EA" w:rsidP="001B68EA">
      <w:pPr>
        <w:widowControl w:val="0"/>
        <w:numPr>
          <w:ilvl w:val="0"/>
          <w:numId w:val="14"/>
        </w:numPr>
        <w:suppressAutoHyphens/>
        <w:rPr>
          <w:color w:val="000000"/>
        </w:rPr>
      </w:pPr>
      <w:r w:rsidRPr="00AA2D7F">
        <w:rPr>
          <w:color w:val="000000"/>
        </w:rPr>
        <w:t xml:space="preserve">PHP is a server-side scripting language, like ASP </w:t>
      </w:r>
    </w:p>
    <w:p w:rsidR="001B68EA" w:rsidRPr="00AA2D7F" w:rsidRDefault="001B68EA" w:rsidP="001B68EA">
      <w:pPr>
        <w:widowControl w:val="0"/>
        <w:numPr>
          <w:ilvl w:val="0"/>
          <w:numId w:val="14"/>
        </w:numPr>
        <w:suppressAutoHyphens/>
        <w:rPr>
          <w:color w:val="000000"/>
        </w:rPr>
      </w:pPr>
      <w:r w:rsidRPr="00AA2D7F">
        <w:rPr>
          <w:color w:val="000000"/>
        </w:rPr>
        <w:t xml:space="preserve">PHP scripts are executed on the server </w:t>
      </w:r>
    </w:p>
    <w:p w:rsidR="001B68EA" w:rsidRPr="00AA2D7F" w:rsidRDefault="001B68EA" w:rsidP="001B68EA">
      <w:pPr>
        <w:widowControl w:val="0"/>
        <w:numPr>
          <w:ilvl w:val="0"/>
          <w:numId w:val="14"/>
        </w:numPr>
        <w:suppressAutoHyphens/>
        <w:rPr>
          <w:color w:val="000000"/>
        </w:rPr>
      </w:pPr>
      <w:r w:rsidRPr="00AA2D7F">
        <w:rPr>
          <w:color w:val="000000"/>
        </w:rPr>
        <w:t xml:space="preserve">PHP supports many databases (MySQL, Informix, Oracle, Sybase, Solid, PostgreSQL, Generic ODBC, etc.) </w:t>
      </w:r>
    </w:p>
    <w:p w:rsidR="001B68EA" w:rsidRPr="00AA2D7F" w:rsidRDefault="001B68EA" w:rsidP="001B68EA">
      <w:pPr>
        <w:widowControl w:val="0"/>
        <w:numPr>
          <w:ilvl w:val="0"/>
          <w:numId w:val="14"/>
        </w:numPr>
        <w:suppressAutoHyphens/>
        <w:rPr>
          <w:color w:val="000000"/>
        </w:rPr>
      </w:pPr>
      <w:r w:rsidRPr="00AA2D7F">
        <w:rPr>
          <w:color w:val="000000"/>
        </w:rPr>
        <w:t xml:space="preserve">PHP is an open source software </w:t>
      </w:r>
    </w:p>
    <w:p w:rsidR="001B68EA" w:rsidRPr="00AA2D7F" w:rsidRDefault="001B68EA" w:rsidP="001B68EA">
      <w:pPr>
        <w:widowControl w:val="0"/>
        <w:numPr>
          <w:ilvl w:val="0"/>
          <w:numId w:val="14"/>
        </w:numPr>
        <w:suppressAutoHyphens/>
        <w:spacing w:after="280"/>
        <w:rPr>
          <w:color w:val="000000"/>
        </w:rPr>
      </w:pPr>
      <w:r w:rsidRPr="00AA2D7F">
        <w:rPr>
          <w:color w:val="000000"/>
        </w:rPr>
        <w:t xml:space="preserve">PHP is free to download and use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What is a PHP File</w:t>
      </w:r>
    </w:p>
    <w:p w:rsidR="001B68EA" w:rsidRPr="00AA2D7F" w:rsidRDefault="001B68EA" w:rsidP="001B68EA">
      <w:pPr>
        <w:widowControl w:val="0"/>
        <w:numPr>
          <w:ilvl w:val="0"/>
          <w:numId w:val="15"/>
        </w:numPr>
        <w:suppressAutoHyphens/>
        <w:spacing w:before="280"/>
        <w:rPr>
          <w:color w:val="000000"/>
        </w:rPr>
      </w:pPr>
      <w:r w:rsidRPr="00AA2D7F">
        <w:rPr>
          <w:color w:val="000000"/>
        </w:rPr>
        <w:t xml:space="preserve">PHP files can contain text, HTML tags and scripts </w:t>
      </w:r>
    </w:p>
    <w:p w:rsidR="001B68EA" w:rsidRPr="00AA2D7F" w:rsidRDefault="001B68EA" w:rsidP="001B68EA">
      <w:pPr>
        <w:widowControl w:val="0"/>
        <w:numPr>
          <w:ilvl w:val="0"/>
          <w:numId w:val="15"/>
        </w:numPr>
        <w:suppressAutoHyphens/>
        <w:rPr>
          <w:color w:val="000000"/>
        </w:rPr>
      </w:pPr>
      <w:r w:rsidRPr="00AA2D7F">
        <w:rPr>
          <w:color w:val="000000"/>
        </w:rPr>
        <w:t xml:space="preserve">PHP files are returned to the browser as plain HTML  </w:t>
      </w:r>
    </w:p>
    <w:p w:rsidR="001B68EA" w:rsidRPr="00AA2D7F" w:rsidRDefault="001B68EA" w:rsidP="001B68EA">
      <w:pPr>
        <w:widowControl w:val="0"/>
        <w:numPr>
          <w:ilvl w:val="0"/>
          <w:numId w:val="15"/>
        </w:numPr>
        <w:suppressAutoHyphens/>
        <w:spacing w:after="280"/>
        <w:rPr>
          <w:color w:val="000000"/>
        </w:rPr>
      </w:pPr>
      <w:r w:rsidRPr="00AA2D7F">
        <w:rPr>
          <w:color w:val="000000"/>
        </w:rPr>
        <w:t xml:space="preserve">PHP files have a file extension of ".php", ".php3", or ".phtml"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Basic PHP Syntax</w:t>
      </w:r>
    </w:p>
    <w:tbl>
      <w:tblPr>
        <w:tblpPr w:leftFromText="180" w:rightFromText="180" w:vertAnchor="text" w:horzAnchor="margin" w:tblpY="489"/>
        <w:tblW w:w="0" w:type="auto"/>
        <w:tblLayout w:type="fixed"/>
        <w:tblCellMar>
          <w:top w:w="40" w:type="dxa"/>
          <w:left w:w="40" w:type="dxa"/>
          <w:bottom w:w="40" w:type="dxa"/>
          <w:right w:w="40" w:type="dxa"/>
        </w:tblCellMar>
        <w:tblLook w:val="0000"/>
      </w:tblPr>
      <w:tblGrid>
        <w:gridCol w:w="8790"/>
      </w:tblGrid>
      <w:tr w:rsidR="001B68EA" w:rsidRPr="00AA2D7F" w:rsidTr="008D41DA">
        <w:tc>
          <w:tcPr>
            <w:tcW w:w="8790" w:type="dxa"/>
            <w:tcBorders>
              <w:top w:val="single" w:sz="4" w:space="0" w:color="C0C0C0"/>
              <w:left w:val="single" w:sz="4" w:space="0" w:color="C0C0C0"/>
              <w:bottom w:val="single" w:sz="4" w:space="0" w:color="C0C0C0"/>
              <w:right w:val="single" w:sz="4" w:space="0" w:color="C0C0C0"/>
            </w:tcBorders>
            <w:shd w:val="clear" w:color="auto" w:fill="FFFFFF"/>
            <w:vAlign w:val="center"/>
          </w:tcPr>
          <w:p w:rsidR="001B68EA" w:rsidRPr="00AA2D7F" w:rsidRDefault="001B68EA" w:rsidP="008D41DA">
            <w:pPr>
              <w:snapToGrid w:val="0"/>
              <w:rPr>
                <w:color w:val="000000"/>
              </w:rPr>
            </w:pPr>
            <w:r w:rsidRPr="00AA2D7F">
              <w:rPr>
                <w:color w:val="000000"/>
              </w:rPr>
              <w:t>&lt;?php</w:t>
            </w:r>
            <w:r w:rsidRPr="00AA2D7F">
              <w:rPr>
                <w:color w:val="000000"/>
              </w:rPr>
              <w:br/>
              <w:t xml:space="preserve">?&gt; </w:t>
            </w:r>
          </w:p>
        </w:tc>
      </w:tr>
    </w:tbl>
    <w:p w:rsidR="001B68EA" w:rsidRPr="00AA2D7F" w:rsidRDefault="001B68EA" w:rsidP="001B68EA">
      <w:pPr>
        <w:pStyle w:val="NormalWeb"/>
      </w:pPr>
      <w:r w:rsidRPr="00AA2D7F">
        <w:t>.</w:t>
      </w:r>
    </w:p>
    <w:p w:rsidR="001B68EA" w:rsidRPr="00AA2D7F" w:rsidRDefault="001B68EA" w:rsidP="001B68EA">
      <w:pPr>
        <w:pStyle w:val="NormalWeb"/>
      </w:pPr>
      <w:r w:rsidRPr="00AA2D7F">
        <w:t>.</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sz w:val="24"/>
          <w:szCs w:val="24"/>
        </w:rPr>
      </w:pP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Variables in PHP</w:t>
      </w:r>
    </w:p>
    <w:p w:rsidR="001B68EA" w:rsidRPr="00AA2D7F" w:rsidRDefault="001B68EA" w:rsidP="001B68EA">
      <w:pPr>
        <w:pStyle w:val="NormalWeb"/>
      </w:pPr>
      <w:r w:rsidRPr="00AA2D7F">
        <w:t xml:space="preserve">All variables in PHP start with a </w:t>
      </w:r>
      <w:r w:rsidRPr="00AA2D7F">
        <w:rPr>
          <w:b/>
        </w:rPr>
        <w:t>$</w:t>
      </w:r>
      <w:r w:rsidRPr="00AA2D7F">
        <w:t xml:space="preserve"> sign symbol.</w:t>
      </w:r>
    </w:p>
    <w:p w:rsidR="001B68EA" w:rsidRPr="00AA2D7F" w:rsidRDefault="001B68EA" w:rsidP="001B68EA">
      <w:pPr>
        <w:pStyle w:val="NormalWeb"/>
      </w:pPr>
      <w:r w:rsidRPr="00AA2D7F">
        <w:lastRenderedPageBreak/>
        <w:t>The correct way of declaring a variable in PHP:</w:t>
      </w:r>
    </w:p>
    <w:tbl>
      <w:tblPr>
        <w:tblW w:w="0" w:type="auto"/>
        <w:tblInd w:w="-35" w:type="dxa"/>
        <w:tblLayout w:type="fixed"/>
        <w:tblCellMar>
          <w:top w:w="40" w:type="dxa"/>
          <w:left w:w="40" w:type="dxa"/>
          <w:bottom w:w="40" w:type="dxa"/>
          <w:right w:w="40" w:type="dxa"/>
        </w:tblCellMar>
        <w:tblLook w:val="0000"/>
      </w:tblPr>
      <w:tblGrid>
        <w:gridCol w:w="8790"/>
      </w:tblGrid>
      <w:tr w:rsidR="001B68EA" w:rsidRPr="00AA2D7F" w:rsidTr="008D41DA">
        <w:tc>
          <w:tcPr>
            <w:tcW w:w="8790" w:type="dxa"/>
            <w:tcBorders>
              <w:top w:val="single" w:sz="4" w:space="0" w:color="C0C0C0"/>
              <w:left w:val="single" w:sz="4" w:space="0" w:color="C0C0C0"/>
              <w:bottom w:val="single" w:sz="4" w:space="0" w:color="C0C0C0"/>
              <w:right w:val="single" w:sz="4" w:space="0" w:color="C0C0C0"/>
            </w:tcBorders>
            <w:shd w:val="clear" w:color="auto" w:fill="FFFFFF"/>
            <w:vAlign w:val="center"/>
          </w:tcPr>
          <w:p w:rsidR="001B68EA" w:rsidRPr="00AA2D7F" w:rsidRDefault="001B68EA" w:rsidP="008D41DA">
            <w:pPr>
              <w:snapToGrid w:val="0"/>
              <w:rPr>
                <w:color w:val="000000"/>
              </w:rPr>
            </w:pPr>
            <w:r w:rsidRPr="00AA2D7F">
              <w:rPr>
                <w:color w:val="000000"/>
              </w:rPr>
              <w:t xml:space="preserve">$var_name = value; </w:t>
            </w:r>
          </w:p>
        </w:tc>
      </w:tr>
    </w:tbl>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1766B4" w:rsidRDefault="001766B4" w:rsidP="00237D27">
      <w:pPr>
        <w:spacing w:line="276" w:lineRule="auto"/>
        <w:jc w:val="center"/>
        <w:rPr>
          <w:b/>
          <w:u w:val="single"/>
        </w:rPr>
      </w:pPr>
    </w:p>
    <w:p w:rsidR="00C05E65" w:rsidRDefault="00C05E65" w:rsidP="00C05E65">
      <w:pPr>
        <w:autoSpaceDE w:val="0"/>
        <w:autoSpaceDN w:val="0"/>
        <w:adjustRightInd w:val="0"/>
        <w:spacing w:line="276" w:lineRule="auto"/>
        <w:jc w:val="center"/>
        <w:rPr>
          <w:rFonts w:eastAsiaTheme="minorHAnsi"/>
          <w:b/>
          <w:bCs/>
          <w:sz w:val="28"/>
          <w:szCs w:val="28"/>
          <w:u w:val="single"/>
        </w:rPr>
      </w:pPr>
      <w:r w:rsidRPr="00C05E65">
        <w:rPr>
          <w:rFonts w:eastAsiaTheme="minorHAnsi"/>
          <w:b/>
          <w:bCs/>
          <w:sz w:val="28"/>
          <w:szCs w:val="28"/>
          <w:u w:val="single"/>
        </w:rPr>
        <w:t>BACK END USED</w:t>
      </w:r>
    </w:p>
    <w:p w:rsidR="00631B9C" w:rsidRDefault="00631B9C" w:rsidP="00C05E65">
      <w:pPr>
        <w:autoSpaceDE w:val="0"/>
        <w:autoSpaceDN w:val="0"/>
        <w:adjustRightInd w:val="0"/>
        <w:spacing w:line="276" w:lineRule="auto"/>
        <w:jc w:val="center"/>
        <w:rPr>
          <w:rFonts w:eastAsiaTheme="minorHAnsi"/>
          <w:b/>
          <w:bCs/>
          <w:sz w:val="28"/>
          <w:szCs w:val="28"/>
          <w:u w:val="single"/>
        </w:rPr>
      </w:pPr>
    </w:p>
    <w:p w:rsidR="00923907" w:rsidRPr="00C05E65" w:rsidRDefault="00923907" w:rsidP="00C05E65">
      <w:pPr>
        <w:autoSpaceDE w:val="0"/>
        <w:autoSpaceDN w:val="0"/>
        <w:adjustRightInd w:val="0"/>
        <w:spacing w:line="276" w:lineRule="auto"/>
        <w:jc w:val="center"/>
        <w:rPr>
          <w:rFonts w:eastAsiaTheme="minorHAnsi"/>
          <w:b/>
          <w:bCs/>
          <w:sz w:val="28"/>
          <w:szCs w:val="28"/>
          <w:u w:val="single"/>
        </w:rPr>
      </w:pP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Wingdings-Regular"/>
        </w:rPr>
        <w:t xml:space="preserve"> </w:t>
      </w:r>
      <w:r w:rsidRPr="00C05E65">
        <w:rPr>
          <w:rFonts w:eastAsiaTheme="minorHAnsi"/>
          <w:b/>
          <w:bCs/>
        </w:rPr>
        <w:t>MYSQL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My SQL, the most popular Open Source SQL database management system, is developed,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distributed, and supported by Oracle Corporation.</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MySQL is a database management system.</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 database is a structured collection of data. It may be anything from a simple shopping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list to a picture gallery or the vast amounts of information in a corporate network. To add,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access, and process data stored in a computer database, you need a database management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system such as MySQL Server. Since computers are very good at handling large amounts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of data, database management systems play a central role in computing, as standalone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utilities, or as parts of other applications.</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databases are relational.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 relational database stores data in separate tables rather than putting all the data in one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big storeroom. The database structures are organized into physical files optimized for</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speed. The logical model, with objects such as databases, tables, views, rows, and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columns, offers a flexible programming environment. You set up rules governing the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relationships between different data fields, such as one-to-one, one-to-many, unique,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required or optional, and “pointers” between different tables. The database enforces these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rules, so that with a well-designed database, your application never sees inconsistent,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duplicate, orphan, out-of-date, or missing data.</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The SQL part of “My SQL” stands for “Structured Query Language”. SQL is the most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common standardized language used to access databases. Depending on your</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programming environment, you might enter SQL directly (for example, to generate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reports), embed SQL statements into code written in another language, or use a languagespecific</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API that hides the SQL syntax.</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is defined by the ANSI/ISO SQL Standard. The SQL standard has been evolving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since 1986 and several versions exist. In this manual, “SQL-92” refers to the standard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released in 1992, “SQL:1999” refers to the standard released in 1999, and “SQL:2003”</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refers to the current version of the standard. We use the phrase “the SQL standard” to</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mean the current version of the SQL Standard at any time.</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software is Open Source.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Open Source means that it is possible for anyone to use and modify the software.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Anybody can download the My SQL software from the Internet and use it without paying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anything. If you wish, you may study the source code and change it to suit your needs.</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lastRenderedPageBreak/>
        <w:t></w:t>
      </w:r>
      <w:r w:rsidRPr="00C05E65">
        <w:rPr>
          <w:rFonts w:eastAsia="SymbolMT"/>
        </w:rPr>
        <w:t xml:space="preserve"> </w:t>
      </w:r>
      <w:r w:rsidRPr="00C05E65">
        <w:rPr>
          <w:rFonts w:eastAsiaTheme="minorHAnsi"/>
          <w:b/>
          <w:bCs/>
        </w:rPr>
        <w:t>The MySQL Database Server is very fast, reliable, scalable, and easy to use.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If that is what you are looking for, you should give it a try. My SQL Server can run</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comfortably on a desktop or laptop, alongside your other applications, web servers, and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so on, requiring little or no attention. If you dedicate an entire machine to My SQL, you</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can adjust the settings to take advantage of all the memory, CPU power, and I/O capacity</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available. MySQL can also scale up to clusters of machines, networked together. My</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Server was originally developed to handle large databases much faster than existing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solutions and has been successfully used in highly demanding production environments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for several years. Although under constant development, My SQL Server today offers a</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rich and useful set of functions. Its connectivity, speed, and security make My SQL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Server highly suited for accessing databases on the Internet.</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Server works in client/server or embedded systems.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The My SQL Database Software is a client/server system that consists of a multithreaded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server that supports different backend, several different client programs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and libraries, administrative tools, and a wide range of application programming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interfaces (APIs).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We also provide MySQL Server as an embedded multi-threaded library that you can link</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into your application to get a smaller, faster, easier-to-manage standalone product.</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A large amount of contributed MySQL software is available.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MySQL Server has a practical set of features developed in close cooperation with our</w:t>
      </w:r>
    </w:p>
    <w:p w:rsidR="001766B4" w:rsidRPr="00471E2E" w:rsidRDefault="00C05E65" w:rsidP="00471E2E">
      <w:pPr>
        <w:autoSpaceDE w:val="0"/>
        <w:autoSpaceDN w:val="0"/>
        <w:adjustRightInd w:val="0"/>
        <w:spacing w:line="276" w:lineRule="auto"/>
        <w:rPr>
          <w:rFonts w:eastAsiaTheme="minorHAnsi"/>
        </w:rPr>
      </w:pPr>
      <w:r w:rsidRPr="00C05E65">
        <w:rPr>
          <w:rFonts w:eastAsiaTheme="minorHAnsi"/>
        </w:rPr>
        <w:t>users. It is very likely that your favorite application or language supports the MySQL</w:t>
      </w:r>
      <w:r w:rsidR="00471E2E">
        <w:rPr>
          <w:rFonts w:eastAsiaTheme="minorHAnsi"/>
        </w:rPr>
        <w:t>.</w:t>
      </w:r>
    </w:p>
    <w:p w:rsidR="001766B4" w:rsidRDefault="001766B4"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314717" w:rsidRDefault="00314717" w:rsidP="00ED745F">
      <w:pPr>
        <w:spacing w:line="276" w:lineRule="auto"/>
        <w:rPr>
          <w:b/>
          <w:u w:val="single"/>
        </w:rPr>
      </w:pPr>
    </w:p>
    <w:p w:rsidR="00270B53" w:rsidRPr="009526DB" w:rsidRDefault="00270B53" w:rsidP="00270B53">
      <w:pPr>
        <w:jc w:val="center"/>
        <w:rPr>
          <w:b/>
          <w:sz w:val="28"/>
          <w:szCs w:val="28"/>
          <w:u w:val="single"/>
        </w:rPr>
      </w:pPr>
      <w:r>
        <w:rPr>
          <w:b/>
          <w:sz w:val="28"/>
          <w:szCs w:val="28"/>
          <w:u w:val="single"/>
        </w:rPr>
        <w:t>ABOUT FRONTEND AND BACKEND</w:t>
      </w:r>
    </w:p>
    <w:p w:rsidR="00270B53" w:rsidRDefault="00270B53" w:rsidP="00270B53"/>
    <w:p w:rsidR="00270B53" w:rsidRPr="00FE4C35" w:rsidRDefault="00270B53" w:rsidP="00270B53">
      <w:r w:rsidRPr="009526DB">
        <w:rPr>
          <w:b/>
          <w:u w:val="single"/>
        </w:rPr>
        <w:t>ABOUT FRONTEND</w:t>
      </w:r>
      <w:r>
        <w:rPr>
          <w:b/>
          <w:u w:val="single"/>
        </w:rPr>
        <w:t xml:space="preserve">: </w:t>
      </w:r>
    </w:p>
    <w:p w:rsidR="00270B53" w:rsidRPr="00A97F06" w:rsidRDefault="00270B53" w:rsidP="00270B53">
      <w:pPr>
        <w:rPr>
          <w:b/>
        </w:rPr>
      </w:pPr>
      <w:r w:rsidRPr="00A97F06">
        <w:rPr>
          <w:b/>
        </w:rPr>
        <w:t>Basic PHP Syntax</w:t>
      </w:r>
    </w:p>
    <w:p w:rsidR="00270B53" w:rsidRPr="00FE4C35" w:rsidRDefault="00270B53" w:rsidP="00270B53">
      <w:r w:rsidRPr="00FE4C35">
        <w:t>A PHP scripting block always starts with &lt;?php and ends with ?&gt;. A PHP scripting block can be placed anywhere in the document.</w:t>
      </w:r>
    </w:p>
    <w:p w:rsidR="00270B53" w:rsidRDefault="00270B53" w:rsidP="00270B53">
      <w:r w:rsidRPr="00FE4C35">
        <w:t>On servers with shorthand support enabled you can start a scripting block with &lt;? And end with?&gt;.</w:t>
      </w:r>
    </w:p>
    <w:p w:rsidR="00270B53" w:rsidRPr="00FE4C35" w:rsidRDefault="00270B53" w:rsidP="00270B53">
      <w:r w:rsidRPr="00FE4C35">
        <w:t>For maximum compatibility, we recommend that you use the standard form (&lt;?php) rather than the shorthand form.</w:t>
      </w:r>
    </w:p>
    <w:p w:rsidR="00270B53" w:rsidRPr="00FE4C35" w:rsidRDefault="00270B53" w:rsidP="00270B53">
      <w:r w:rsidRPr="00FE4C35">
        <w:t>&lt;?php</w:t>
      </w:r>
    </w:p>
    <w:p w:rsidR="00270B53" w:rsidRDefault="00270B53" w:rsidP="00270B53"/>
    <w:p w:rsidR="00270B53" w:rsidRPr="00FE4C35" w:rsidRDefault="00270B53" w:rsidP="00270B53">
      <w:r w:rsidRPr="00FE4C35">
        <w:t>?&gt;</w:t>
      </w:r>
    </w:p>
    <w:p w:rsidR="00270B53" w:rsidRPr="00FE4C35" w:rsidRDefault="00270B53" w:rsidP="00270B53">
      <w:r w:rsidRPr="00FE4C35">
        <w:t>Comments in PHP</w:t>
      </w:r>
    </w:p>
    <w:p w:rsidR="00270B53" w:rsidRPr="00FE4C35" w:rsidRDefault="00270B53" w:rsidP="00270B53">
      <w:r w:rsidRPr="00FE4C35">
        <w:t>In PHP, we use // to make a single-line comment or /* and */ to make a large comment block.</w:t>
      </w:r>
    </w:p>
    <w:p w:rsidR="00270B53" w:rsidRPr="00FE4C35" w:rsidRDefault="00270B53" w:rsidP="00270B53">
      <w:r w:rsidRPr="00FE4C35">
        <w:t>&lt;html&gt;</w:t>
      </w:r>
    </w:p>
    <w:p w:rsidR="00270B53" w:rsidRPr="00FE4C35" w:rsidRDefault="00270B53" w:rsidP="00270B53">
      <w:r w:rsidRPr="00FE4C35">
        <w:t>&lt;body&gt;</w:t>
      </w:r>
    </w:p>
    <w:p w:rsidR="00270B53" w:rsidRPr="00FE4C35" w:rsidRDefault="00270B53" w:rsidP="00270B53"/>
    <w:p w:rsidR="00270B53" w:rsidRPr="00FE4C35" w:rsidRDefault="00270B53" w:rsidP="00270B53">
      <w:r w:rsidRPr="00FE4C35">
        <w:t>&lt;?php</w:t>
      </w:r>
    </w:p>
    <w:p w:rsidR="00270B53" w:rsidRPr="00FE4C35" w:rsidRDefault="00270B53" w:rsidP="00270B53">
      <w:r w:rsidRPr="00FE4C35">
        <w:t>//This is a comment</w:t>
      </w:r>
    </w:p>
    <w:p w:rsidR="00270B53" w:rsidRPr="00FE4C35" w:rsidRDefault="00270B53" w:rsidP="00270B53"/>
    <w:p w:rsidR="00270B53" w:rsidRPr="00FE4C35" w:rsidRDefault="00270B53" w:rsidP="00270B53">
      <w:r w:rsidRPr="00FE4C35">
        <w:t>/*</w:t>
      </w:r>
    </w:p>
    <w:p w:rsidR="00270B53" w:rsidRPr="00FE4C35" w:rsidRDefault="00270B53" w:rsidP="00270B53">
      <w:r w:rsidRPr="00FE4C35">
        <w:t>This is</w:t>
      </w:r>
    </w:p>
    <w:p w:rsidR="00270B53" w:rsidRPr="00FE4C35" w:rsidRDefault="00270B53" w:rsidP="00270B53">
      <w:r w:rsidRPr="00FE4C35">
        <w:t>a comment</w:t>
      </w:r>
    </w:p>
    <w:p w:rsidR="00270B53" w:rsidRPr="00FE4C35" w:rsidRDefault="00270B53" w:rsidP="00270B53">
      <w:r w:rsidRPr="00FE4C35">
        <w:t>block</w:t>
      </w:r>
    </w:p>
    <w:p w:rsidR="00270B53" w:rsidRPr="00FE4C35" w:rsidRDefault="00270B53" w:rsidP="00270B53">
      <w:r w:rsidRPr="00FE4C35">
        <w:t>*/</w:t>
      </w:r>
    </w:p>
    <w:p w:rsidR="00270B53" w:rsidRPr="00FE4C35" w:rsidRDefault="00270B53" w:rsidP="00270B53">
      <w:r w:rsidRPr="00FE4C35">
        <w:t>?&gt;</w:t>
      </w:r>
    </w:p>
    <w:p w:rsidR="00270B53" w:rsidRPr="00FE4C35" w:rsidRDefault="00270B53" w:rsidP="00270B53"/>
    <w:p w:rsidR="00270B53" w:rsidRPr="00FE4C35" w:rsidRDefault="00270B53" w:rsidP="00270B53">
      <w:r w:rsidRPr="00FE4C35">
        <w:t>&lt;/body&gt;</w:t>
      </w:r>
    </w:p>
    <w:p w:rsidR="00270B53" w:rsidRPr="00FE4C35" w:rsidRDefault="00270B53" w:rsidP="00270B53">
      <w:r w:rsidRPr="00FE4C35">
        <w:t>&lt;/html&gt;</w:t>
      </w:r>
    </w:p>
    <w:p w:rsidR="00270B53" w:rsidRPr="00FE4C35" w:rsidRDefault="00270B53" w:rsidP="00270B53">
      <w:r w:rsidRPr="00FE4C35">
        <w:t>Variables in PHP</w:t>
      </w:r>
    </w:p>
    <w:p w:rsidR="00270B53" w:rsidRPr="00FE4C35" w:rsidRDefault="00270B53" w:rsidP="00270B53">
      <w:r w:rsidRPr="00FE4C35">
        <w:t>Variables are used for storing a values, like text strings, numbers or arrays.</w:t>
      </w:r>
    </w:p>
    <w:p w:rsidR="00270B53" w:rsidRPr="00FE4C35" w:rsidRDefault="00270B53" w:rsidP="00270B53">
      <w:r w:rsidRPr="00FE4C35">
        <w:t>When a variable is declared, it can be used over and over again in your script.</w:t>
      </w:r>
    </w:p>
    <w:p w:rsidR="00270B53" w:rsidRPr="00FE4C35" w:rsidRDefault="00270B53" w:rsidP="00270B53">
      <w:r w:rsidRPr="00FE4C35">
        <w:t>All variables in PHP start with a $ sign symbol.</w:t>
      </w:r>
    </w:p>
    <w:p w:rsidR="00270B53" w:rsidRPr="00FE4C35" w:rsidRDefault="00270B53" w:rsidP="00270B53">
      <w:r w:rsidRPr="00FE4C35">
        <w:t>The correct way of declaring a variable in PHP:</w:t>
      </w:r>
    </w:p>
    <w:p w:rsidR="00270B53" w:rsidRPr="00FE4C35" w:rsidRDefault="00270B53" w:rsidP="00270B53">
      <w:r w:rsidRPr="00FE4C35">
        <w:t xml:space="preserve">$var_name = value; </w:t>
      </w:r>
    </w:p>
    <w:p w:rsidR="00270B53" w:rsidRPr="00FE4C35" w:rsidRDefault="00270B53" w:rsidP="00270B53">
      <w:r w:rsidRPr="00FE4C35">
        <w:t>New PHP programmers often forget the $ sign at the beginning of the variable. In that case it will not work.</w:t>
      </w:r>
    </w:p>
    <w:p w:rsidR="00270B53" w:rsidRPr="00FE4C35" w:rsidRDefault="00270B53" w:rsidP="00270B53">
      <w:r w:rsidRPr="00FE4C35">
        <w:t>creating a variable containing a string, and a variable containing a number:</w:t>
      </w:r>
    </w:p>
    <w:p w:rsidR="00270B53" w:rsidRPr="00FE4C35" w:rsidRDefault="00270B53" w:rsidP="00270B53">
      <w:r w:rsidRPr="00FE4C35">
        <w:t>&lt;?php</w:t>
      </w:r>
    </w:p>
    <w:p w:rsidR="00270B53" w:rsidRDefault="00270B53" w:rsidP="00270B53"/>
    <w:p w:rsidR="00270B53" w:rsidRPr="00FE4C35" w:rsidRDefault="00270B53" w:rsidP="00270B53">
      <w:r w:rsidRPr="00FE4C35">
        <w:t>$txt="Hello World!";</w:t>
      </w:r>
    </w:p>
    <w:p w:rsidR="00270B53" w:rsidRDefault="00270B53" w:rsidP="00270B53"/>
    <w:p w:rsidR="00270B53" w:rsidRPr="00FE4C35" w:rsidRDefault="00270B53" w:rsidP="00270B53">
      <w:r w:rsidRPr="00FE4C35">
        <w:lastRenderedPageBreak/>
        <w:t>$x=16;</w:t>
      </w:r>
    </w:p>
    <w:p w:rsidR="00270B53" w:rsidRPr="00FE4C35" w:rsidRDefault="00270B53" w:rsidP="00270B53">
      <w:r w:rsidRPr="00FE4C35">
        <w:t>?&gt;</w:t>
      </w:r>
    </w:p>
    <w:p w:rsidR="00270B53" w:rsidRPr="00FE4C35" w:rsidRDefault="00270B53" w:rsidP="00270B53"/>
    <w:p w:rsidR="00270B53" w:rsidRPr="00FE4C35" w:rsidRDefault="00270B53" w:rsidP="00270B53">
      <w:r w:rsidRPr="00FE4C35">
        <w:t>PHP is a Loosely Typed Language</w:t>
      </w:r>
    </w:p>
    <w:p w:rsidR="00270B53" w:rsidRPr="00FE4C35" w:rsidRDefault="00270B53" w:rsidP="00270B53">
      <w:r w:rsidRPr="00FE4C35">
        <w:t>In PHP, a variable does not need to be declared before adding a value to it.</w:t>
      </w:r>
    </w:p>
    <w:p w:rsidR="00270B53" w:rsidRPr="00FE4C35" w:rsidRDefault="00270B53" w:rsidP="00270B53">
      <w:r w:rsidRPr="00FE4C35">
        <w:t>In the example above, you see that you do not have to tell PHP which data type the variable is.</w:t>
      </w:r>
    </w:p>
    <w:p w:rsidR="00270B53" w:rsidRPr="00FE4C35" w:rsidRDefault="00270B53" w:rsidP="00270B53">
      <w:r w:rsidRPr="00FE4C35">
        <w:t>PHP automatically converts the variable to the correct data type, depending on its value.</w:t>
      </w:r>
    </w:p>
    <w:p w:rsidR="00270B53" w:rsidRPr="00FE4C35" w:rsidRDefault="00270B53" w:rsidP="00270B53">
      <w:r w:rsidRPr="00FE4C35">
        <w:t>In a strongly typed programming language, you have to declare (define) the type and name of the variable before using it.</w:t>
      </w:r>
    </w:p>
    <w:p w:rsidR="00270B53" w:rsidRPr="00FE4C35" w:rsidRDefault="00270B53" w:rsidP="00270B53">
      <w:r w:rsidRPr="00FE4C35">
        <w:t>In PHP, the variable is declared automatically when you use it.</w:t>
      </w:r>
    </w:p>
    <w:p w:rsidR="00270B53" w:rsidRPr="00FE4C35" w:rsidRDefault="00270B53" w:rsidP="00270B53">
      <w:r w:rsidRPr="00FE4C35">
        <w:t>Naming Rules for Variables</w:t>
      </w:r>
    </w:p>
    <w:p w:rsidR="00270B53" w:rsidRPr="00FE4C35" w:rsidRDefault="00270B53" w:rsidP="00270B53">
      <w:r w:rsidRPr="00FE4C35">
        <w:t>•</w:t>
      </w:r>
      <w:r w:rsidRPr="00FE4C35">
        <w:tab/>
        <w:t xml:space="preserve">A variable name must start with a letter or an underscore "_" </w:t>
      </w:r>
    </w:p>
    <w:p w:rsidR="00270B53" w:rsidRPr="00FE4C35" w:rsidRDefault="00270B53" w:rsidP="00270B53">
      <w:r w:rsidRPr="00FE4C35">
        <w:t>•</w:t>
      </w:r>
      <w:r w:rsidRPr="00FE4C35">
        <w:tab/>
        <w:t xml:space="preserve">A variable name can only contain alpha-numeric characters and underscores (a-z, A-Z, 0-9, and _ ) </w:t>
      </w:r>
    </w:p>
    <w:p w:rsidR="00270B53" w:rsidRPr="00FE4C35" w:rsidRDefault="00270B53" w:rsidP="00270B53">
      <w:r w:rsidRPr="00FE4C35">
        <w:t>•</w:t>
      </w:r>
      <w:r w:rsidRPr="00FE4C35">
        <w:tab/>
        <w:t xml:space="preserve">A variable name should not contain spaces. If a variable name is more than one word, it should be separated with an underscore ($my_string), or with capitalization ($myString) </w:t>
      </w:r>
    </w:p>
    <w:p w:rsidR="00270B53" w:rsidRPr="00FE4C35" w:rsidRDefault="00270B53" w:rsidP="00270B53">
      <w:r w:rsidRPr="00FE4C35">
        <w:t>A string variable is used to store and manipulate text.</w:t>
      </w:r>
    </w:p>
    <w:p w:rsidR="00270B53" w:rsidRPr="00FE4C35" w:rsidRDefault="00270B53" w:rsidP="00270B53">
      <w:r w:rsidRPr="00FE4C35">
        <w:t>String Variables in PHP</w:t>
      </w:r>
    </w:p>
    <w:p w:rsidR="00270B53" w:rsidRPr="00FE4C35" w:rsidRDefault="00270B53" w:rsidP="00270B53">
      <w:r w:rsidRPr="00FE4C35">
        <w:t>String variables are used for values that contains characters.</w:t>
      </w:r>
    </w:p>
    <w:p w:rsidR="00270B53" w:rsidRPr="00FE4C35" w:rsidRDefault="00270B53" w:rsidP="00270B53">
      <w:r w:rsidRPr="00FE4C35">
        <w:t>In this chapter we are going to look at the most common functions and operators used to manipulate strings in PHP.</w:t>
      </w:r>
    </w:p>
    <w:p w:rsidR="00270B53" w:rsidRPr="00FE4C35" w:rsidRDefault="00270B53" w:rsidP="00270B53">
      <w:r w:rsidRPr="00FE4C35">
        <w:t>After we create a string we can manipulate it. A string can be used directly in a function or it can be stored in a variable.</w:t>
      </w:r>
    </w:p>
    <w:p w:rsidR="00270B53" w:rsidRPr="00FE4C35" w:rsidRDefault="00270B53" w:rsidP="00270B53">
      <w:r w:rsidRPr="00FE4C35">
        <w:t>Below, the PHP script assigns the text "Hello World" to a string variable called $txt:</w:t>
      </w:r>
    </w:p>
    <w:p w:rsidR="00270B53" w:rsidRPr="00FE4C35" w:rsidRDefault="00270B53" w:rsidP="00270B53">
      <w:r w:rsidRPr="00FE4C35">
        <w:t>&lt;?php</w:t>
      </w:r>
    </w:p>
    <w:p w:rsidR="00270B53" w:rsidRPr="00FE4C35" w:rsidRDefault="00270B53" w:rsidP="00270B53">
      <w:r w:rsidRPr="00FE4C35">
        <w:t>$txt="Hello World";</w:t>
      </w:r>
    </w:p>
    <w:p w:rsidR="00270B53" w:rsidRPr="00FE4C35" w:rsidRDefault="00270B53" w:rsidP="00270B53">
      <w:r w:rsidRPr="00FE4C35">
        <w:t>echo $txt;</w:t>
      </w:r>
    </w:p>
    <w:p w:rsidR="00270B53" w:rsidRDefault="00270B53" w:rsidP="00270B53"/>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Hello World </w:t>
      </w:r>
    </w:p>
    <w:p w:rsidR="00270B53" w:rsidRDefault="00270B53" w:rsidP="00270B53"/>
    <w:p w:rsidR="00270B53" w:rsidRPr="00FE4C35" w:rsidRDefault="00270B53" w:rsidP="00270B53">
      <w:r w:rsidRPr="00FE4C35">
        <w:t>The Concatenation Operator</w:t>
      </w:r>
    </w:p>
    <w:p w:rsidR="00270B53" w:rsidRPr="00FE4C35" w:rsidRDefault="00270B53" w:rsidP="00270B53">
      <w:r w:rsidRPr="00FE4C35">
        <w:t>There is only one string operator in PHP.</w:t>
      </w:r>
    </w:p>
    <w:p w:rsidR="00270B53" w:rsidRPr="00FE4C35" w:rsidRDefault="00270B53" w:rsidP="00270B53">
      <w:r w:rsidRPr="00FE4C35">
        <w:t>The concatenation operator (.)  is used to put two string values together.</w:t>
      </w:r>
    </w:p>
    <w:p w:rsidR="00270B53" w:rsidRPr="00FE4C35" w:rsidRDefault="00270B53" w:rsidP="00270B53"/>
    <w:p w:rsidR="00270B53" w:rsidRPr="00FE4C35" w:rsidRDefault="00270B53" w:rsidP="00270B53"/>
    <w:p w:rsidR="00270B53" w:rsidRPr="00FE4C35" w:rsidRDefault="00270B53" w:rsidP="00270B53"/>
    <w:p w:rsidR="00270B53" w:rsidRPr="00FE4C35" w:rsidRDefault="00270B53" w:rsidP="00270B53">
      <w:r w:rsidRPr="00FE4C35">
        <w:t>To concatenate two string variables together, use the concatenation operator:</w:t>
      </w:r>
    </w:p>
    <w:p w:rsidR="00270B53" w:rsidRPr="00FE4C35" w:rsidRDefault="00270B53" w:rsidP="00270B53">
      <w:r w:rsidRPr="00FE4C35">
        <w:t>&lt;?php</w:t>
      </w:r>
    </w:p>
    <w:p w:rsidR="00270B53" w:rsidRPr="00FE4C35" w:rsidRDefault="00270B53" w:rsidP="00270B53">
      <w:r w:rsidRPr="00FE4C35">
        <w:t>$txt1="Hello World!";</w:t>
      </w:r>
    </w:p>
    <w:p w:rsidR="00270B53" w:rsidRPr="00FE4C35" w:rsidRDefault="00270B53" w:rsidP="00270B53">
      <w:r w:rsidRPr="00FE4C35">
        <w:t>$txt2="What a nice day!";</w:t>
      </w:r>
    </w:p>
    <w:p w:rsidR="00270B53" w:rsidRPr="00FE4C35" w:rsidRDefault="00270B53" w:rsidP="00270B53">
      <w:r w:rsidRPr="00FE4C35">
        <w:t>echo $txt1 . " " . $txt2;</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Hello World! What a nice day! </w:t>
      </w:r>
    </w:p>
    <w:p w:rsidR="00270B53" w:rsidRPr="00FE4C35" w:rsidRDefault="00270B53" w:rsidP="00270B53">
      <w:r w:rsidRPr="00FE4C35">
        <w:t>If we look at the code above you see that we used the concatenation operator two times. This is because we had to insert a third string (a space character), to separate the two strings.</w:t>
      </w:r>
    </w:p>
    <w:p w:rsidR="00270B53" w:rsidRPr="00FE4C35" w:rsidRDefault="00270B53" w:rsidP="00270B53">
      <w:r w:rsidRPr="00FE4C35">
        <w:t>The strlen() function</w:t>
      </w:r>
    </w:p>
    <w:p w:rsidR="00270B53" w:rsidRPr="00FE4C35" w:rsidRDefault="00270B53" w:rsidP="00270B53">
      <w:r w:rsidRPr="00FE4C35">
        <w:lastRenderedPageBreak/>
        <w:t>The strlen() function is used to return the length of a string.</w:t>
      </w:r>
    </w:p>
    <w:p w:rsidR="00270B53" w:rsidRPr="00FE4C35" w:rsidRDefault="00270B53" w:rsidP="00270B53">
      <w:r w:rsidRPr="00FE4C35">
        <w:t>Let's find the length of a string:</w:t>
      </w:r>
    </w:p>
    <w:p w:rsidR="00270B53" w:rsidRPr="00FE4C35" w:rsidRDefault="00270B53" w:rsidP="00270B53">
      <w:r w:rsidRPr="00FE4C35">
        <w:t>&lt;?php</w:t>
      </w:r>
    </w:p>
    <w:p w:rsidR="00270B53" w:rsidRPr="00FE4C35" w:rsidRDefault="00270B53" w:rsidP="00270B53">
      <w:r w:rsidRPr="00FE4C35">
        <w:t>echo strlen("Hello world!");</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12 </w:t>
      </w:r>
    </w:p>
    <w:p w:rsidR="00270B53" w:rsidRDefault="00270B53" w:rsidP="00270B53"/>
    <w:p w:rsidR="00270B53" w:rsidRPr="00FE4C35" w:rsidRDefault="00270B53" w:rsidP="00270B53">
      <w:r w:rsidRPr="00FE4C35">
        <w:t>The length of a string is often used in loops or other functions, when it is important to know when the string ends. (i.e. in a loop, we would want to stop the loop after the last character in the string).</w:t>
      </w:r>
    </w:p>
    <w:p w:rsidR="00270B53" w:rsidRPr="00FE4C35" w:rsidRDefault="00270B53" w:rsidP="00270B53">
      <w:r w:rsidRPr="00FE4C35">
        <w:t>The strpos() function</w:t>
      </w:r>
    </w:p>
    <w:p w:rsidR="00270B53" w:rsidRPr="00FE4C35" w:rsidRDefault="00270B53" w:rsidP="00270B53">
      <w:r w:rsidRPr="00FE4C35">
        <w:t>The strpos() function is used to search for character within a string.</w:t>
      </w:r>
    </w:p>
    <w:p w:rsidR="00270B53" w:rsidRPr="00FE4C35" w:rsidRDefault="00270B53" w:rsidP="00270B53">
      <w:r w:rsidRPr="00FE4C35">
        <w:t>If a match is found, this function will return the position of the first match. If no match is found, it will return FALSE.</w:t>
      </w:r>
    </w:p>
    <w:p w:rsidR="00270B53" w:rsidRPr="00FE4C35" w:rsidRDefault="00270B53" w:rsidP="00270B53">
      <w:r w:rsidRPr="00FE4C35">
        <w:t>Let's see if we can find the string "world" in our string:</w:t>
      </w:r>
    </w:p>
    <w:p w:rsidR="00270B53" w:rsidRPr="00FE4C35" w:rsidRDefault="00270B53" w:rsidP="00270B53">
      <w:r w:rsidRPr="00FE4C35">
        <w:t>&lt;?php</w:t>
      </w:r>
    </w:p>
    <w:p w:rsidR="00270B53" w:rsidRPr="00FE4C35" w:rsidRDefault="00270B53" w:rsidP="00270B53">
      <w:r w:rsidRPr="00FE4C35">
        <w:t>echo strpos("Hello world!","world");</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6 </w:t>
      </w:r>
    </w:p>
    <w:p w:rsidR="00270B53" w:rsidRPr="00FE4C35" w:rsidRDefault="00270B53" w:rsidP="00270B53">
      <w:r w:rsidRPr="00FE4C35">
        <w:t>The position of the string "world" in our string is position 6. The reason that it is 6 (and not 7), is that the first position in the string is 0, and not 1.</w:t>
      </w:r>
    </w:p>
    <w:p w:rsidR="00270B53" w:rsidRPr="00FE4C35" w:rsidRDefault="00270B53" w:rsidP="00270B53">
      <w:r w:rsidRPr="00FE4C35">
        <w:t>PHP Operators</w:t>
      </w:r>
    </w:p>
    <w:p w:rsidR="00270B53" w:rsidRPr="00FE4C35" w:rsidRDefault="00270B53" w:rsidP="00270B53">
      <w:r w:rsidRPr="00FE4C35">
        <w:t>Arithmetic Operators</w:t>
      </w:r>
    </w:p>
    <w:p w:rsidR="00270B53" w:rsidRPr="00FE4C35" w:rsidRDefault="00270B53" w:rsidP="00270B53">
      <w:r w:rsidRPr="00FE4C35">
        <w:t>Operator</w:t>
      </w:r>
      <w:r w:rsidRPr="00FE4C35">
        <w:tab/>
        <w:t>Description</w:t>
      </w:r>
      <w:r w:rsidRPr="00FE4C35">
        <w:tab/>
        <w:t>Example</w:t>
      </w:r>
      <w:r w:rsidRPr="00FE4C35">
        <w:tab/>
        <w:t>Result</w:t>
      </w:r>
    </w:p>
    <w:p w:rsidR="00270B53" w:rsidRPr="00FE4C35" w:rsidRDefault="00270B53" w:rsidP="00270B53">
      <w:r w:rsidRPr="00FE4C35">
        <w:t>+</w:t>
      </w:r>
      <w:r w:rsidRPr="00FE4C35">
        <w:tab/>
        <w:t>Addition</w:t>
      </w:r>
      <w:r w:rsidRPr="00FE4C35">
        <w:tab/>
        <w:t>x=2</w:t>
      </w:r>
    </w:p>
    <w:p w:rsidR="00270B53" w:rsidRPr="00FE4C35" w:rsidRDefault="00270B53" w:rsidP="00270B53">
      <w:r w:rsidRPr="00FE4C35">
        <w:t>x+2</w:t>
      </w:r>
      <w:r w:rsidRPr="00FE4C35">
        <w:tab/>
        <w:t>4</w:t>
      </w:r>
    </w:p>
    <w:p w:rsidR="00270B53" w:rsidRPr="00FE4C35" w:rsidRDefault="00270B53" w:rsidP="00270B53">
      <w:r w:rsidRPr="00FE4C35">
        <w:t>-</w:t>
      </w:r>
      <w:r w:rsidRPr="00FE4C35">
        <w:tab/>
        <w:t>Subtraction</w:t>
      </w:r>
      <w:r w:rsidRPr="00FE4C35">
        <w:tab/>
        <w:t>x=2</w:t>
      </w:r>
    </w:p>
    <w:p w:rsidR="00270B53" w:rsidRPr="00FE4C35" w:rsidRDefault="00270B53" w:rsidP="00270B53">
      <w:r w:rsidRPr="00FE4C35">
        <w:t>5-x</w:t>
      </w:r>
      <w:r w:rsidRPr="00FE4C35">
        <w:tab/>
        <w:t>3</w:t>
      </w:r>
    </w:p>
    <w:p w:rsidR="00270B53" w:rsidRPr="00FE4C35" w:rsidRDefault="00270B53" w:rsidP="00270B53">
      <w:r w:rsidRPr="00FE4C35">
        <w:t>*</w:t>
      </w:r>
      <w:r w:rsidRPr="00FE4C35">
        <w:tab/>
        <w:t>Multiplication</w:t>
      </w:r>
      <w:r w:rsidRPr="00FE4C35">
        <w:tab/>
        <w:t>x=4</w:t>
      </w:r>
    </w:p>
    <w:p w:rsidR="00270B53" w:rsidRPr="00FE4C35" w:rsidRDefault="00270B53" w:rsidP="00270B53">
      <w:r w:rsidRPr="00FE4C35">
        <w:t>x*5</w:t>
      </w:r>
      <w:r w:rsidRPr="00FE4C35">
        <w:tab/>
        <w:t>20</w:t>
      </w:r>
    </w:p>
    <w:p w:rsidR="00270B53" w:rsidRPr="00FE4C35" w:rsidRDefault="00270B53" w:rsidP="00270B53">
      <w:r w:rsidRPr="00FE4C35">
        <w:t>/</w:t>
      </w:r>
      <w:r w:rsidRPr="00FE4C35">
        <w:tab/>
        <w:t>Division</w:t>
      </w:r>
      <w:r w:rsidRPr="00FE4C35">
        <w:tab/>
        <w:t>15/5</w:t>
      </w:r>
    </w:p>
    <w:p w:rsidR="00270B53" w:rsidRPr="00FE4C35" w:rsidRDefault="00270B53" w:rsidP="00270B53">
      <w:r w:rsidRPr="00FE4C35">
        <w:t>5/2</w:t>
      </w:r>
      <w:r w:rsidRPr="00FE4C35">
        <w:tab/>
        <w:t>3</w:t>
      </w:r>
    </w:p>
    <w:p w:rsidR="00270B53" w:rsidRPr="00FE4C35" w:rsidRDefault="00270B53" w:rsidP="00270B53">
      <w:r w:rsidRPr="00FE4C35">
        <w:t>2.5</w:t>
      </w:r>
    </w:p>
    <w:p w:rsidR="00270B53" w:rsidRDefault="00270B53" w:rsidP="00270B53"/>
    <w:p w:rsidR="00270B53" w:rsidRPr="00FE4C35" w:rsidRDefault="00270B53" w:rsidP="00270B53">
      <w:r w:rsidRPr="00FE4C35">
        <w:t>%</w:t>
      </w:r>
      <w:r w:rsidRPr="00FE4C35">
        <w:tab/>
        <w:t>Modulus (division remainder)</w:t>
      </w:r>
      <w:r w:rsidRPr="00FE4C35">
        <w:tab/>
        <w:t>5%2</w:t>
      </w:r>
    </w:p>
    <w:p w:rsidR="00270B53" w:rsidRPr="00FE4C35" w:rsidRDefault="00270B53" w:rsidP="00270B53">
      <w:r w:rsidRPr="00FE4C35">
        <w:t>10%8</w:t>
      </w:r>
    </w:p>
    <w:p w:rsidR="00270B53" w:rsidRPr="00FE4C35" w:rsidRDefault="00270B53" w:rsidP="00270B53">
      <w:r w:rsidRPr="00FE4C35">
        <w:t>10%2</w:t>
      </w:r>
      <w:r w:rsidRPr="00FE4C35">
        <w:tab/>
        <w:t>1</w:t>
      </w:r>
    </w:p>
    <w:p w:rsidR="00270B53" w:rsidRPr="00FE4C35" w:rsidRDefault="00270B53" w:rsidP="00270B53">
      <w:r w:rsidRPr="00FE4C35">
        <w:t>2</w:t>
      </w:r>
    </w:p>
    <w:p w:rsidR="00270B53" w:rsidRPr="00FE4C35" w:rsidRDefault="00270B53" w:rsidP="00270B53">
      <w:r w:rsidRPr="00FE4C35">
        <w:t>0</w:t>
      </w:r>
    </w:p>
    <w:p w:rsidR="00270B53" w:rsidRPr="00FE4C35" w:rsidRDefault="00270B53" w:rsidP="00270B53">
      <w:r w:rsidRPr="00FE4C35">
        <w:t>++</w:t>
      </w:r>
      <w:r w:rsidRPr="00FE4C35">
        <w:tab/>
        <w:t>Increment</w:t>
      </w:r>
      <w:r w:rsidRPr="00FE4C35">
        <w:tab/>
        <w:t>x=5</w:t>
      </w:r>
    </w:p>
    <w:p w:rsidR="00270B53" w:rsidRPr="00FE4C35" w:rsidRDefault="00270B53" w:rsidP="00270B53">
      <w:r w:rsidRPr="00FE4C35">
        <w:t>x++</w:t>
      </w:r>
      <w:r w:rsidRPr="00FE4C35">
        <w:tab/>
        <w:t>x=6</w:t>
      </w:r>
    </w:p>
    <w:p w:rsidR="00270B53" w:rsidRPr="00FE4C35" w:rsidRDefault="00270B53" w:rsidP="00270B53">
      <w:r w:rsidRPr="00FE4C35">
        <w:t>--</w:t>
      </w:r>
      <w:r w:rsidRPr="00FE4C35">
        <w:tab/>
        <w:t>Decrement</w:t>
      </w:r>
      <w:r w:rsidRPr="00FE4C35">
        <w:tab/>
        <w:t>x=5</w:t>
      </w:r>
    </w:p>
    <w:p w:rsidR="00270B53" w:rsidRPr="00FE4C35" w:rsidRDefault="00270B53" w:rsidP="00270B53">
      <w:r w:rsidRPr="00FE4C35">
        <w:t>x--</w:t>
      </w:r>
      <w:r w:rsidRPr="00FE4C35">
        <w:tab/>
        <w:t>x=4</w:t>
      </w:r>
    </w:p>
    <w:p w:rsidR="00270B53" w:rsidRPr="00FE4C35" w:rsidRDefault="00270B53" w:rsidP="00270B53"/>
    <w:p w:rsidR="00270B53" w:rsidRPr="00FE4C35" w:rsidRDefault="00270B53" w:rsidP="00270B53"/>
    <w:p w:rsidR="00270B53" w:rsidRPr="00FE4C35" w:rsidRDefault="00270B53" w:rsidP="00270B53">
      <w:r w:rsidRPr="00FE4C35">
        <w:t>Assignment Operators</w:t>
      </w:r>
    </w:p>
    <w:p w:rsidR="00270B53" w:rsidRPr="00FE4C35" w:rsidRDefault="00270B53" w:rsidP="00270B53">
      <w:r w:rsidRPr="00FE4C35">
        <w:t>Operator</w:t>
      </w:r>
      <w:r w:rsidRPr="00FE4C35">
        <w:tab/>
        <w:t>Example</w:t>
      </w:r>
      <w:r w:rsidRPr="00FE4C35">
        <w:tab/>
        <w:t>Is The Same As</w:t>
      </w:r>
    </w:p>
    <w:p w:rsidR="00270B53" w:rsidRPr="00FE4C35" w:rsidRDefault="00270B53" w:rsidP="00270B53">
      <w:r w:rsidRPr="00FE4C35">
        <w:t>=</w:t>
      </w:r>
      <w:r w:rsidRPr="00FE4C35">
        <w:tab/>
        <w:t>x=y</w:t>
      </w:r>
      <w:r w:rsidRPr="00FE4C35">
        <w:tab/>
        <w:t>x=y</w:t>
      </w:r>
    </w:p>
    <w:p w:rsidR="00270B53" w:rsidRPr="00FE4C35" w:rsidRDefault="00270B53" w:rsidP="00270B53">
      <w:r w:rsidRPr="00FE4C35">
        <w:lastRenderedPageBreak/>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Comparison Operators</w:t>
      </w:r>
    </w:p>
    <w:p w:rsidR="00270B53" w:rsidRPr="00FE4C35" w:rsidRDefault="00270B53" w:rsidP="00270B53">
      <w:r w:rsidRPr="00FE4C35">
        <w:t>Operator</w:t>
      </w:r>
      <w:r w:rsidRPr="00FE4C35">
        <w:tab/>
        <w:t>Description</w:t>
      </w:r>
      <w:r w:rsidRPr="00FE4C35">
        <w:tab/>
        <w:t>Example</w:t>
      </w:r>
    </w:p>
    <w:p w:rsidR="00270B53" w:rsidRPr="00FE4C35" w:rsidRDefault="00270B53" w:rsidP="00270B53">
      <w:r w:rsidRPr="00FE4C35">
        <w:t>==</w:t>
      </w:r>
      <w:r w:rsidRPr="00FE4C35">
        <w:tab/>
        <w:t>is equal to</w:t>
      </w:r>
      <w:r w:rsidRPr="00FE4C35">
        <w:tab/>
        <w:t>5==8 returns false</w:t>
      </w:r>
    </w:p>
    <w:p w:rsidR="00270B53" w:rsidRPr="00FE4C35" w:rsidRDefault="00270B53" w:rsidP="00270B53">
      <w:r w:rsidRPr="00FE4C35">
        <w:t>!=</w:t>
      </w:r>
      <w:r w:rsidRPr="00FE4C35">
        <w:tab/>
        <w:t>is not equal</w:t>
      </w:r>
      <w:r w:rsidRPr="00FE4C35">
        <w:tab/>
        <w:t>5!=8 returns true</w:t>
      </w:r>
    </w:p>
    <w:p w:rsidR="00270B53" w:rsidRPr="00FE4C35" w:rsidRDefault="00270B53" w:rsidP="00270B53">
      <w:r w:rsidRPr="00FE4C35">
        <w:t>&lt;&gt;</w:t>
      </w:r>
      <w:r w:rsidRPr="00FE4C35">
        <w:tab/>
        <w:t>is not equal</w:t>
      </w:r>
      <w:r w:rsidRPr="00FE4C35">
        <w:tab/>
        <w:t>5&lt;&gt;8 returns true</w:t>
      </w:r>
    </w:p>
    <w:p w:rsidR="00270B53" w:rsidRPr="00FE4C35" w:rsidRDefault="00270B53" w:rsidP="00270B53">
      <w:r w:rsidRPr="00FE4C35">
        <w:t>&gt;</w:t>
      </w:r>
      <w:r w:rsidRPr="00FE4C35">
        <w:tab/>
        <w:t>is greater than</w:t>
      </w:r>
      <w:r w:rsidRPr="00FE4C35">
        <w:tab/>
        <w:t>5&gt;8 returns false</w:t>
      </w:r>
    </w:p>
    <w:p w:rsidR="00270B53" w:rsidRPr="00FE4C35" w:rsidRDefault="00270B53" w:rsidP="00270B53">
      <w:r w:rsidRPr="00FE4C35">
        <w:t>&lt;</w:t>
      </w:r>
      <w:r w:rsidRPr="00FE4C35">
        <w:tab/>
        <w:t>is less than</w:t>
      </w:r>
      <w:r w:rsidRPr="00FE4C35">
        <w:tab/>
        <w:t>5&lt;8 returns true</w:t>
      </w:r>
    </w:p>
    <w:p w:rsidR="00270B53" w:rsidRDefault="00270B53" w:rsidP="00270B53"/>
    <w:p w:rsidR="00270B53" w:rsidRPr="00FE4C35" w:rsidRDefault="00270B53" w:rsidP="00270B53">
      <w:r w:rsidRPr="00FE4C35">
        <w:t>&gt;=</w:t>
      </w:r>
      <w:r w:rsidRPr="00FE4C35">
        <w:tab/>
        <w:t>is greater than or equal to</w:t>
      </w:r>
      <w:r w:rsidRPr="00FE4C35">
        <w:tab/>
        <w:t>5&gt;=8 returns false</w:t>
      </w:r>
    </w:p>
    <w:p w:rsidR="00270B53" w:rsidRPr="00FE4C35" w:rsidRDefault="00270B53" w:rsidP="00270B53">
      <w:r w:rsidRPr="00FE4C35">
        <w:t>&lt;=</w:t>
      </w:r>
      <w:r w:rsidRPr="00FE4C35">
        <w:tab/>
        <w:t>is less than or equal to</w:t>
      </w:r>
      <w:r w:rsidRPr="00FE4C35">
        <w:tab/>
        <w:t>5&lt;=8 returns true</w:t>
      </w:r>
    </w:p>
    <w:p w:rsidR="00270B53" w:rsidRPr="00FE4C35" w:rsidRDefault="00270B53" w:rsidP="00270B53"/>
    <w:p w:rsidR="00270B53" w:rsidRPr="00FE4C35" w:rsidRDefault="00270B53" w:rsidP="00270B53">
      <w:r w:rsidRPr="00FE4C35">
        <w:t>Logical Operators</w:t>
      </w:r>
    </w:p>
    <w:p w:rsidR="00270B53" w:rsidRPr="00FE4C35" w:rsidRDefault="00270B53" w:rsidP="00270B53">
      <w:r w:rsidRPr="00FE4C35">
        <w:t>Operator</w:t>
      </w:r>
      <w:r w:rsidRPr="00FE4C35">
        <w:tab/>
        <w:t>Description</w:t>
      </w:r>
      <w:r w:rsidRPr="00FE4C35">
        <w:tab/>
        <w:t>Example</w:t>
      </w:r>
    </w:p>
    <w:p w:rsidR="00270B53" w:rsidRPr="00FE4C35" w:rsidRDefault="00270B53" w:rsidP="00270B53">
      <w:r w:rsidRPr="00FE4C35">
        <w:t>&amp;&amp;</w:t>
      </w:r>
      <w:r w:rsidRPr="00FE4C35">
        <w:tab/>
        <w:t>And</w:t>
      </w:r>
      <w:r w:rsidRPr="00FE4C35">
        <w:tab/>
        <w:t>x=6</w:t>
      </w:r>
    </w:p>
    <w:p w:rsidR="00270B53" w:rsidRPr="00FE4C35" w:rsidRDefault="00270B53" w:rsidP="00270B53">
      <w:r w:rsidRPr="00FE4C35">
        <w:t xml:space="preserve">y=3 </w:t>
      </w:r>
    </w:p>
    <w:p w:rsidR="00270B53" w:rsidRPr="00FE4C35" w:rsidRDefault="00270B53" w:rsidP="00270B53">
      <w:r w:rsidRPr="00FE4C35">
        <w:t>(x &lt; 10 &amp;&amp; y &gt; 1) returns true</w:t>
      </w:r>
    </w:p>
    <w:p w:rsidR="00270B53" w:rsidRPr="00FE4C35" w:rsidRDefault="00270B53" w:rsidP="00270B53">
      <w:r w:rsidRPr="00FE4C35">
        <w:t>||</w:t>
      </w:r>
      <w:r w:rsidRPr="00FE4C35">
        <w:tab/>
        <w:t>Or</w:t>
      </w:r>
      <w:r w:rsidRPr="00FE4C35">
        <w:tab/>
        <w:t>x=6</w:t>
      </w:r>
    </w:p>
    <w:p w:rsidR="00270B53" w:rsidRPr="00FE4C35" w:rsidRDefault="00270B53" w:rsidP="00270B53">
      <w:r w:rsidRPr="00FE4C35">
        <w:t xml:space="preserve">y=3 </w:t>
      </w:r>
    </w:p>
    <w:p w:rsidR="00270B53" w:rsidRPr="00FE4C35" w:rsidRDefault="00270B53" w:rsidP="00270B53">
      <w:r w:rsidRPr="00FE4C35">
        <w:t>(x==5 || y==5) returns false</w:t>
      </w:r>
    </w:p>
    <w:p w:rsidR="00270B53" w:rsidRPr="00FE4C35" w:rsidRDefault="00270B53" w:rsidP="00270B53"/>
    <w:p w:rsidR="00270B53" w:rsidRPr="00FE4C35" w:rsidRDefault="00270B53" w:rsidP="00270B53">
      <w:r w:rsidRPr="00FE4C35">
        <w:t>!</w:t>
      </w:r>
      <w:r w:rsidRPr="00FE4C35">
        <w:tab/>
        <w:t>Not</w:t>
      </w:r>
      <w:r w:rsidRPr="00FE4C35">
        <w:tab/>
        <w:t>x=6</w:t>
      </w:r>
    </w:p>
    <w:p w:rsidR="00270B53" w:rsidRPr="00FE4C35" w:rsidRDefault="00270B53" w:rsidP="00270B53">
      <w:r w:rsidRPr="00FE4C35">
        <w:t xml:space="preserve">y=3 </w:t>
      </w:r>
    </w:p>
    <w:p w:rsidR="00270B53" w:rsidRPr="00FE4C35" w:rsidRDefault="00270B53" w:rsidP="00270B53">
      <w:r w:rsidRPr="00FE4C35">
        <w:t>!(x==y) returns true</w:t>
      </w:r>
    </w:p>
    <w:p w:rsidR="00270B53" w:rsidRPr="00FE4C35" w:rsidRDefault="00270B53" w:rsidP="00270B53">
      <w:r w:rsidRPr="00FE4C35">
        <w:t>Conditional statements are used to perform different actions based on different conditions.</w:t>
      </w:r>
    </w:p>
    <w:p w:rsidR="00270B53" w:rsidRPr="00FE4C35" w:rsidRDefault="00270B53" w:rsidP="00270B53">
      <w:r w:rsidRPr="00FE4C35">
        <w:t>Conditional Statements</w:t>
      </w:r>
    </w:p>
    <w:p w:rsidR="00270B53" w:rsidRPr="00FE4C35" w:rsidRDefault="00270B53" w:rsidP="00270B53">
      <w:r w:rsidRPr="00FE4C35">
        <w:t xml:space="preserve">Very often when you write code, you want to perform different actions for different decisions. </w:t>
      </w:r>
    </w:p>
    <w:p w:rsidR="00270B53" w:rsidRPr="00FE4C35" w:rsidRDefault="00270B53" w:rsidP="00270B53">
      <w:r w:rsidRPr="00FE4C35">
        <w:t>You can use conditional statements in your code to do this.</w:t>
      </w:r>
    </w:p>
    <w:p w:rsidR="00270B53" w:rsidRPr="00FE4C35" w:rsidRDefault="00270B53" w:rsidP="00270B53">
      <w:r w:rsidRPr="00FE4C35">
        <w:t>In PHP we have the following conditional statements:</w:t>
      </w:r>
    </w:p>
    <w:p w:rsidR="00270B53" w:rsidRPr="00FE4C35" w:rsidRDefault="00270B53" w:rsidP="00270B53">
      <w:r w:rsidRPr="00FE4C35">
        <w:t>•</w:t>
      </w:r>
      <w:r w:rsidRPr="00FE4C35">
        <w:tab/>
        <w:t xml:space="preserve">if statement - use this statement to execute some code only if a specified condition is true </w:t>
      </w:r>
    </w:p>
    <w:p w:rsidR="00270B53" w:rsidRPr="00FE4C35" w:rsidRDefault="00270B53" w:rsidP="00270B53">
      <w:r w:rsidRPr="00FE4C35">
        <w:t>•</w:t>
      </w:r>
      <w:r w:rsidRPr="00FE4C35">
        <w:tab/>
        <w:t xml:space="preserve">if...else statement - use this statement to execute some code if a condition is true and another code if the condition is false </w:t>
      </w:r>
    </w:p>
    <w:p w:rsidR="00270B53" w:rsidRPr="00FE4C35" w:rsidRDefault="00270B53" w:rsidP="00270B53">
      <w:r w:rsidRPr="00FE4C35">
        <w:t>•</w:t>
      </w:r>
      <w:r w:rsidRPr="00FE4C35">
        <w:tab/>
        <w:t xml:space="preserve">if...elseif....else statement - use this statement to select one of several blocks of code to be executed </w:t>
      </w:r>
    </w:p>
    <w:p w:rsidR="00270B53" w:rsidRPr="00FE4C35" w:rsidRDefault="00270B53" w:rsidP="00270B53">
      <w:r w:rsidRPr="00FE4C35">
        <w:t>•</w:t>
      </w:r>
      <w:r w:rsidRPr="00FE4C35">
        <w:tab/>
        <w:t xml:space="preserve">switch statement - use this statement to select one of many blocks of code to be executed </w:t>
      </w:r>
    </w:p>
    <w:p w:rsidR="00270B53" w:rsidRPr="00FE4C35" w:rsidRDefault="00270B53" w:rsidP="00270B53">
      <w:r w:rsidRPr="00FE4C35">
        <w:t>The if Statement</w:t>
      </w:r>
    </w:p>
    <w:p w:rsidR="00270B53" w:rsidRPr="00FE4C35" w:rsidRDefault="00270B53" w:rsidP="00270B53">
      <w:r w:rsidRPr="00FE4C35">
        <w:t>Use the if statement to execute some code only if a specified condition is true.</w:t>
      </w:r>
    </w:p>
    <w:p w:rsidR="00270B53" w:rsidRPr="00FE4C35" w:rsidRDefault="00270B53" w:rsidP="00270B53">
      <w:r w:rsidRPr="00FE4C35">
        <w:t>Syntax</w:t>
      </w:r>
    </w:p>
    <w:p w:rsidR="00270B53" w:rsidRDefault="00270B53" w:rsidP="00270B53"/>
    <w:p w:rsidR="00270B53" w:rsidRPr="00FE4C35" w:rsidRDefault="00270B53" w:rsidP="00270B53">
      <w:r w:rsidRPr="00FE4C35">
        <w:t>if (condition) code to be executed if condition is true;</w:t>
      </w:r>
    </w:p>
    <w:p w:rsidR="00270B53" w:rsidRPr="00FE4C35" w:rsidRDefault="00270B53" w:rsidP="00270B53">
      <w:r w:rsidRPr="00FE4C35">
        <w:t>The if...else Statement</w:t>
      </w:r>
    </w:p>
    <w:p w:rsidR="00270B53" w:rsidRPr="00FE4C35" w:rsidRDefault="00270B53" w:rsidP="00270B53">
      <w:r w:rsidRPr="00FE4C35">
        <w:t>Use the if....else statement to execute some code if a condition is true and another code if a condition is false.</w:t>
      </w:r>
    </w:p>
    <w:p w:rsidR="00270B53" w:rsidRPr="00FE4C35" w:rsidRDefault="00270B53" w:rsidP="00270B53">
      <w:r w:rsidRPr="00FE4C35">
        <w:t>Syntax</w:t>
      </w:r>
    </w:p>
    <w:p w:rsidR="00270B53" w:rsidRPr="00FE4C35" w:rsidRDefault="00270B53" w:rsidP="00270B53">
      <w:r w:rsidRPr="00FE4C35">
        <w:lastRenderedPageBreak/>
        <w:t>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w:t>
      </w:r>
    </w:p>
    <w:p w:rsidR="00270B53" w:rsidRPr="00FE4C35" w:rsidRDefault="00270B53" w:rsidP="00270B53">
      <w:r w:rsidRPr="00FE4C35">
        <w:t xml:space="preserve">  code to be executed if condition is false; </w:t>
      </w:r>
    </w:p>
    <w:p w:rsidR="00270B53" w:rsidRPr="00FE4C35" w:rsidRDefault="00270B53" w:rsidP="00270B53">
      <w:r w:rsidRPr="00FE4C35">
        <w:t>If more than one line should be executed if a condition is true/false, the lines should be enclosed within curly braces:</w:t>
      </w:r>
    </w:p>
    <w:p w:rsidR="00270B53" w:rsidRPr="00FE4C35" w:rsidRDefault="00270B53" w:rsidP="00270B53">
      <w:r w:rsidRPr="00FE4C35">
        <w:t>The if...elseif....else Statement</w:t>
      </w:r>
    </w:p>
    <w:p w:rsidR="00270B53" w:rsidRPr="00FE4C35" w:rsidRDefault="00270B53" w:rsidP="00270B53">
      <w:r w:rsidRPr="00FE4C35">
        <w:t>Use the if....elseif...else statement to select one of several blocks of code to be executed.</w:t>
      </w:r>
    </w:p>
    <w:p w:rsidR="00270B53" w:rsidRPr="00FE4C35" w:rsidRDefault="00270B53" w:rsidP="00270B53">
      <w:r w:rsidRPr="00FE4C35">
        <w:t>Syntax</w:t>
      </w:r>
    </w:p>
    <w:p w:rsidR="00270B53" w:rsidRPr="00FE4C35" w:rsidRDefault="00270B53" w:rsidP="00270B53"/>
    <w:p w:rsidR="00270B53" w:rsidRPr="00FE4C35" w:rsidRDefault="00270B53" w:rsidP="00270B53">
      <w:r w:rsidRPr="00FE4C35">
        <w:t>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w:t>
      </w:r>
    </w:p>
    <w:p w:rsidR="00270B53" w:rsidRPr="00FE4C35" w:rsidRDefault="00270B53" w:rsidP="00270B53">
      <w:r w:rsidRPr="00FE4C35">
        <w:t xml:space="preserve">  code to be executed if condition is false; </w:t>
      </w:r>
    </w:p>
    <w:p w:rsidR="00270B53" w:rsidRPr="00FE4C35" w:rsidRDefault="00270B53" w:rsidP="00270B53">
      <w:r w:rsidRPr="00FE4C35">
        <w:t>The PHP Switch Statement</w:t>
      </w:r>
    </w:p>
    <w:p w:rsidR="00270B53" w:rsidRPr="00FE4C35" w:rsidRDefault="00270B53" w:rsidP="00270B53">
      <w:r w:rsidRPr="00FE4C35">
        <w:t>Use the switch statement to select one of many blocks of code to be executed.</w:t>
      </w:r>
    </w:p>
    <w:p w:rsidR="00270B53" w:rsidRPr="00FE4C35" w:rsidRDefault="00270B53" w:rsidP="00270B53">
      <w:r w:rsidRPr="00FE4C35">
        <w:t>Syntax</w:t>
      </w:r>
    </w:p>
    <w:p w:rsidR="00270B53" w:rsidRPr="00FE4C35" w:rsidRDefault="00270B53" w:rsidP="00270B53">
      <w:r w:rsidRPr="00FE4C35">
        <w:t>switch (n)</w:t>
      </w:r>
    </w:p>
    <w:p w:rsidR="00270B53" w:rsidRPr="00FE4C35" w:rsidRDefault="00270B53" w:rsidP="00270B53">
      <w:r w:rsidRPr="00FE4C35">
        <w:t>{</w:t>
      </w:r>
    </w:p>
    <w:p w:rsidR="00270B53" w:rsidRPr="00FE4C35" w:rsidRDefault="00270B53" w:rsidP="00270B53">
      <w:r w:rsidRPr="00FE4C35">
        <w:t>case label1:</w:t>
      </w:r>
    </w:p>
    <w:p w:rsidR="00270B53" w:rsidRPr="00FE4C35" w:rsidRDefault="00270B53" w:rsidP="00270B53">
      <w:r w:rsidRPr="00FE4C35">
        <w:t xml:space="preserve">  code to be executed if n=label1;</w:t>
      </w:r>
    </w:p>
    <w:p w:rsidR="00270B53" w:rsidRPr="00FE4C35" w:rsidRDefault="00270B53" w:rsidP="00270B53">
      <w:r w:rsidRPr="00FE4C35">
        <w:t xml:space="preserve">  break;</w:t>
      </w:r>
    </w:p>
    <w:p w:rsidR="00270B53" w:rsidRDefault="00270B53" w:rsidP="00270B53"/>
    <w:p w:rsidR="00270B53" w:rsidRPr="00FE4C35" w:rsidRDefault="00270B53" w:rsidP="00270B53">
      <w:r w:rsidRPr="00FE4C35">
        <w:t>case label2:</w:t>
      </w:r>
    </w:p>
    <w:p w:rsidR="00270B53" w:rsidRPr="00FE4C35" w:rsidRDefault="00270B53" w:rsidP="00270B53">
      <w:r w:rsidRPr="00FE4C35">
        <w:t xml:space="preserve">  code to be executed if n=label2;</w:t>
      </w:r>
    </w:p>
    <w:p w:rsidR="00270B53" w:rsidRPr="00FE4C35" w:rsidRDefault="00270B53" w:rsidP="00270B53">
      <w:r w:rsidRPr="00FE4C35">
        <w:t xml:space="preserve">  break;</w:t>
      </w:r>
    </w:p>
    <w:p w:rsidR="00270B53" w:rsidRPr="00FE4C35" w:rsidRDefault="00270B53" w:rsidP="00270B53">
      <w:r w:rsidRPr="00FE4C35">
        <w:t>default:</w:t>
      </w:r>
    </w:p>
    <w:p w:rsidR="00270B53" w:rsidRPr="00FE4C35" w:rsidRDefault="00270B53" w:rsidP="00270B53">
      <w:r w:rsidRPr="00FE4C35">
        <w:t xml:space="preserve">  code to be executed if n is different from both label1 and label2;</w:t>
      </w:r>
    </w:p>
    <w:p w:rsidR="00270B53" w:rsidRPr="00FE4C35" w:rsidRDefault="00270B53" w:rsidP="00270B53">
      <w:r w:rsidRPr="00FE4C35">
        <w:t xml:space="preserve">} </w:t>
      </w:r>
    </w:p>
    <w:p w:rsidR="00270B53" w:rsidRPr="00FE4C35" w:rsidRDefault="00270B53" w:rsidP="00270B53">
      <w:r w:rsidRPr="00FE4C35">
        <w:t>This is how it works: First we have a single expression n (most often a variable), that is evaluated once. The value of the expression is then compared with the values for each case in the structure. If there is a match, the block of code associated with that case is executed. Use break to prevent the code from running into the next case automatically. The default statement is used if no match is found.</w:t>
      </w:r>
    </w:p>
    <w:p w:rsidR="00270B53" w:rsidRPr="00FE4C35" w:rsidRDefault="00270B53" w:rsidP="00270B53">
      <w:r w:rsidRPr="00FE4C35">
        <w:t>What is an Array</w:t>
      </w:r>
    </w:p>
    <w:p w:rsidR="00270B53" w:rsidRPr="00FE4C35" w:rsidRDefault="00270B53" w:rsidP="00270B53">
      <w:r w:rsidRPr="00FE4C35">
        <w:t>A variable is a storage area holding a number or text. The problem is, a variable will hold only one value.</w:t>
      </w:r>
    </w:p>
    <w:p w:rsidR="00270B53" w:rsidRPr="00FE4C35" w:rsidRDefault="00270B53" w:rsidP="00270B53">
      <w:r w:rsidRPr="00FE4C35">
        <w:t>An array is a special variable, which can store multiple values in one single variable.</w:t>
      </w:r>
    </w:p>
    <w:p w:rsidR="00270B53" w:rsidRPr="00FE4C35" w:rsidRDefault="00270B53" w:rsidP="00270B53">
      <w:r w:rsidRPr="00FE4C35">
        <w:t>If you have a list of items (a list of car names, for example), storing the cars in single variables could look like this:</w:t>
      </w:r>
    </w:p>
    <w:p w:rsidR="00270B53" w:rsidRPr="00FE4C35" w:rsidRDefault="00270B53" w:rsidP="00270B53">
      <w:r w:rsidRPr="00FE4C35">
        <w:t>$cars1="Saab";</w:t>
      </w:r>
    </w:p>
    <w:p w:rsidR="00270B53" w:rsidRPr="00FE4C35" w:rsidRDefault="00270B53" w:rsidP="00270B53"/>
    <w:p w:rsidR="00270B53" w:rsidRPr="00FE4C35" w:rsidRDefault="00270B53" w:rsidP="00270B53">
      <w:r w:rsidRPr="00FE4C35">
        <w:t>$cars2="Volvo";</w:t>
      </w:r>
    </w:p>
    <w:p w:rsidR="00270B53" w:rsidRPr="00FE4C35" w:rsidRDefault="00270B53" w:rsidP="00270B53">
      <w:r w:rsidRPr="00FE4C35">
        <w:t xml:space="preserve">$cars3="BMW"; </w:t>
      </w:r>
    </w:p>
    <w:p w:rsidR="00270B53" w:rsidRPr="00FE4C35" w:rsidRDefault="00270B53" w:rsidP="00270B53">
      <w:r w:rsidRPr="00FE4C35">
        <w:t>However, what if you want to loop through the cars and find a specific one? And what if you had not 3 cars, but 300?</w:t>
      </w:r>
    </w:p>
    <w:p w:rsidR="00270B53" w:rsidRPr="00FE4C35" w:rsidRDefault="00270B53" w:rsidP="00270B53">
      <w:r w:rsidRPr="00FE4C35">
        <w:t>The best solution here is to use an array!</w:t>
      </w:r>
    </w:p>
    <w:p w:rsidR="00270B53" w:rsidRPr="00FE4C35" w:rsidRDefault="00270B53" w:rsidP="00270B53">
      <w:r w:rsidRPr="00FE4C35">
        <w:t>An array can hold all your variable values under a single name. And you can access the values by referring to the array name.</w:t>
      </w:r>
    </w:p>
    <w:p w:rsidR="00270B53" w:rsidRPr="00FE4C35" w:rsidRDefault="00270B53" w:rsidP="00270B53">
      <w:r w:rsidRPr="00FE4C35">
        <w:lastRenderedPageBreak/>
        <w:t>Each element in the array has its own index so that it can be easily accessed.</w:t>
      </w:r>
    </w:p>
    <w:p w:rsidR="00270B53" w:rsidRPr="00FE4C35" w:rsidRDefault="00270B53" w:rsidP="00270B53">
      <w:r w:rsidRPr="00FE4C35">
        <w:t>In PHP, there are three kind of arrays:</w:t>
      </w:r>
    </w:p>
    <w:p w:rsidR="00270B53" w:rsidRPr="00FE4C35" w:rsidRDefault="00270B53" w:rsidP="00270B53">
      <w:r w:rsidRPr="00FE4C35">
        <w:t>•</w:t>
      </w:r>
      <w:r w:rsidRPr="00FE4C35">
        <w:tab/>
        <w:t xml:space="preserve">Numeric array - An array with a numeric index </w:t>
      </w:r>
    </w:p>
    <w:p w:rsidR="00270B53" w:rsidRPr="00FE4C35" w:rsidRDefault="00270B53" w:rsidP="00270B53">
      <w:r w:rsidRPr="00FE4C35">
        <w:t>•</w:t>
      </w:r>
      <w:r w:rsidRPr="00FE4C35">
        <w:tab/>
        <w:t xml:space="preserve">Associative array - An array where each ID key is associated with a value </w:t>
      </w:r>
    </w:p>
    <w:p w:rsidR="00270B53" w:rsidRPr="00FE4C35" w:rsidRDefault="00270B53" w:rsidP="00270B53">
      <w:r w:rsidRPr="00FE4C35">
        <w:t>•</w:t>
      </w:r>
      <w:r w:rsidRPr="00FE4C35">
        <w:tab/>
        <w:t xml:space="preserve">Multidimensional array - An array containing one or more arrays </w:t>
      </w:r>
    </w:p>
    <w:p w:rsidR="00270B53" w:rsidRPr="00FE4C35" w:rsidRDefault="00270B53" w:rsidP="00270B53">
      <w:r w:rsidRPr="00FE4C35">
        <w:t>Numeric Arrays</w:t>
      </w:r>
    </w:p>
    <w:p w:rsidR="00270B53" w:rsidRDefault="00270B53" w:rsidP="00270B53"/>
    <w:p w:rsidR="00270B53" w:rsidRPr="00FE4C35" w:rsidRDefault="00270B53" w:rsidP="00270B53">
      <w:r w:rsidRPr="00FE4C35">
        <w:t>A numeric array stores each array element with a numeric index.</w:t>
      </w:r>
    </w:p>
    <w:p w:rsidR="00270B53" w:rsidRPr="00FE4C35" w:rsidRDefault="00270B53" w:rsidP="00270B53">
      <w:r w:rsidRPr="00FE4C35">
        <w:t>There are two methods to create a numeric array.</w:t>
      </w:r>
    </w:p>
    <w:p w:rsidR="00270B53" w:rsidRPr="00FE4C35" w:rsidRDefault="00270B53" w:rsidP="00270B53">
      <w:r w:rsidRPr="00FE4C35">
        <w:t>1. In the following example the index are automatically assigned (the index starts at 0):</w:t>
      </w:r>
    </w:p>
    <w:p w:rsidR="00270B53" w:rsidRPr="00FE4C35" w:rsidRDefault="00270B53" w:rsidP="00270B53">
      <w:r w:rsidRPr="00FE4C35">
        <w:t xml:space="preserve">$cars=array("Saab","Volvo","BMW","Toyota"); </w:t>
      </w:r>
    </w:p>
    <w:p w:rsidR="00270B53" w:rsidRPr="00FE4C35" w:rsidRDefault="00270B53" w:rsidP="00270B53">
      <w:r w:rsidRPr="00FE4C35">
        <w:t>2. In the following example we assign the index manually:</w:t>
      </w:r>
    </w:p>
    <w:p w:rsidR="00270B53" w:rsidRPr="00FE4C35" w:rsidRDefault="00270B53" w:rsidP="00270B53">
      <w:r w:rsidRPr="00FE4C35">
        <w:t>$cars[0]="Saab";</w:t>
      </w:r>
    </w:p>
    <w:p w:rsidR="00270B53" w:rsidRPr="00FE4C35" w:rsidRDefault="00270B53" w:rsidP="00270B53">
      <w:r w:rsidRPr="00FE4C35">
        <w:t>$cars[1]="Volvo";</w:t>
      </w:r>
    </w:p>
    <w:p w:rsidR="00270B53" w:rsidRPr="00FE4C35" w:rsidRDefault="00270B53" w:rsidP="00270B53">
      <w:r w:rsidRPr="00FE4C35">
        <w:t>$cars[2]="BMW";</w:t>
      </w:r>
    </w:p>
    <w:p w:rsidR="00270B53" w:rsidRPr="00FE4C35" w:rsidRDefault="00270B53" w:rsidP="00270B53">
      <w:r w:rsidRPr="00FE4C35">
        <w:t xml:space="preserve">$cars[3]="Toyota"; </w:t>
      </w:r>
    </w:p>
    <w:p w:rsidR="00270B53" w:rsidRPr="00FE4C35" w:rsidRDefault="00270B53" w:rsidP="00270B53">
      <w:r w:rsidRPr="00FE4C35">
        <w:t>Associative Arrays</w:t>
      </w:r>
    </w:p>
    <w:p w:rsidR="00270B53" w:rsidRPr="00FE4C35" w:rsidRDefault="00270B53" w:rsidP="00270B53">
      <w:r w:rsidRPr="00FE4C35">
        <w:t>An associative array, each ID key is associated with a value.</w:t>
      </w:r>
    </w:p>
    <w:p w:rsidR="00270B53" w:rsidRPr="00FE4C35" w:rsidRDefault="00270B53" w:rsidP="00270B53">
      <w:r w:rsidRPr="00FE4C35">
        <w:t>When storing data about specific named values, a numerical array is not always the best way to do it.</w:t>
      </w:r>
    </w:p>
    <w:p w:rsidR="00270B53" w:rsidRPr="00FE4C35" w:rsidRDefault="00270B53" w:rsidP="00270B53">
      <w:r w:rsidRPr="00FE4C35">
        <w:t>With associative arrays we can use the values as keys and assign values to them.</w:t>
      </w:r>
    </w:p>
    <w:p w:rsidR="00270B53" w:rsidRPr="00FE4C35" w:rsidRDefault="00270B53" w:rsidP="00270B53">
      <w:r w:rsidRPr="00FE4C35">
        <w:t>Example 1</w:t>
      </w:r>
    </w:p>
    <w:p w:rsidR="00270B53" w:rsidRPr="00FE4C35" w:rsidRDefault="00270B53" w:rsidP="00270B53">
      <w:r w:rsidRPr="00FE4C35">
        <w:t>In this example we use an array to assign ages to the different persons:</w:t>
      </w:r>
    </w:p>
    <w:p w:rsidR="00270B53" w:rsidRPr="00FE4C35" w:rsidRDefault="00270B53" w:rsidP="00270B53">
      <w:r w:rsidRPr="00FE4C35">
        <w:t xml:space="preserve">$ages = array("Peter"=&gt;32, "Quagmire"=&gt;30, "Joe"=&gt;34); </w:t>
      </w:r>
    </w:p>
    <w:p w:rsidR="00270B53" w:rsidRPr="00FE4C35" w:rsidRDefault="00270B53" w:rsidP="00270B53"/>
    <w:p w:rsidR="00270B53" w:rsidRPr="00FE4C35" w:rsidRDefault="00270B53" w:rsidP="00270B53">
      <w:r w:rsidRPr="00FE4C35">
        <w:t>Example 2</w:t>
      </w:r>
    </w:p>
    <w:p w:rsidR="00270B53" w:rsidRPr="00FE4C35" w:rsidRDefault="00270B53" w:rsidP="00270B53">
      <w:r w:rsidRPr="00FE4C35">
        <w:t>This example is the same as example 1, but shows a different way of creating the array:</w:t>
      </w:r>
    </w:p>
    <w:p w:rsidR="00270B53" w:rsidRPr="00FE4C35" w:rsidRDefault="00270B53" w:rsidP="00270B53">
      <w:r w:rsidRPr="00FE4C35">
        <w:t>$ages['Peter'] = "32";</w:t>
      </w:r>
    </w:p>
    <w:p w:rsidR="00270B53" w:rsidRPr="00FE4C35" w:rsidRDefault="00270B53" w:rsidP="00270B53">
      <w:r w:rsidRPr="00FE4C35">
        <w:t>$ages['Quagmire'] = "30";</w:t>
      </w:r>
    </w:p>
    <w:p w:rsidR="00270B53" w:rsidRPr="00FE4C35" w:rsidRDefault="00270B53" w:rsidP="00270B53">
      <w:r w:rsidRPr="00FE4C35">
        <w:t xml:space="preserve">$ages['Joe'] = "34"; </w:t>
      </w:r>
    </w:p>
    <w:p w:rsidR="00270B53" w:rsidRPr="00FE4C35" w:rsidRDefault="00270B53" w:rsidP="00270B53">
      <w:r w:rsidRPr="00FE4C35">
        <w:t>PHP Loops</w:t>
      </w:r>
    </w:p>
    <w:p w:rsidR="00270B53" w:rsidRPr="00FE4C35" w:rsidRDefault="00270B53" w:rsidP="00270B53">
      <w:r w:rsidRPr="00FE4C35">
        <w:t>Often when you write code, you want the same block of code to run over and over again in a row. Instead of adding several almost equal lines in a script we can use loops to perform a task like this.</w:t>
      </w:r>
    </w:p>
    <w:p w:rsidR="00270B53" w:rsidRPr="00FE4C35" w:rsidRDefault="00270B53" w:rsidP="00270B53">
      <w:r w:rsidRPr="00FE4C35">
        <w:t>In PHP, we have the following looping statements:</w:t>
      </w:r>
    </w:p>
    <w:p w:rsidR="00270B53" w:rsidRPr="00FE4C35" w:rsidRDefault="00270B53" w:rsidP="00270B53">
      <w:r w:rsidRPr="00FE4C35">
        <w:t>•</w:t>
      </w:r>
      <w:r w:rsidRPr="00FE4C35">
        <w:tab/>
        <w:t xml:space="preserve">while - loops through a block of code while a specified condition is true </w:t>
      </w:r>
    </w:p>
    <w:p w:rsidR="00270B53" w:rsidRDefault="00270B53" w:rsidP="00270B53"/>
    <w:p w:rsidR="00270B53" w:rsidRDefault="00270B53" w:rsidP="00270B53"/>
    <w:p w:rsidR="00270B53" w:rsidRPr="00FE4C35" w:rsidRDefault="00270B53" w:rsidP="00270B53">
      <w:r w:rsidRPr="00FE4C35">
        <w:t>•</w:t>
      </w:r>
      <w:r w:rsidRPr="00FE4C35">
        <w:tab/>
        <w:t xml:space="preserve">do...while - loops through a block of code once, and then repeats the loop as long as a specified condition is true </w:t>
      </w:r>
    </w:p>
    <w:p w:rsidR="00270B53" w:rsidRPr="00FE4C35" w:rsidRDefault="00270B53" w:rsidP="00270B53">
      <w:r w:rsidRPr="00FE4C35">
        <w:t>•</w:t>
      </w:r>
      <w:r w:rsidRPr="00FE4C35">
        <w:tab/>
        <w:t xml:space="preserve">for - loops through a block of code a specified number of times </w:t>
      </w:r>
    </w:p>
    <w:p w:rsidR="00270B53" w:rsidRPr="00FE4C35" w:rsidRDefault="00270B53" w:rsidP="00270B53">
      <w:r w:rsidRPr="00FE4C35">
        <w:t>•</w:t>
      </w:r>
      <w:r w:rsidRPr="00FE4C35">
        <w:tab/>
        <w:t xml:space="preserve">foreach - loops through a block of code for each element in an array </w:t>
      </w:r>
    </w:p>
    <w:p w:rsidR="00270B53" w:rsidRPr="00FE4C35" w:rsidRDefault="00270B53" w:rsidP="00270B53">
      <w:r w:rsidRPr="00FE4C35">
        <w:t>The while Loop</w:t>
      </w:r>
    </w:p>
    <w:p w:rsidR="00270B53" w:rsidRPr="00FE4C35" w:rsidRDefault="00270B53" w:rsidP="00270B53">
      <w:r w:rsidRPr="00FE4C35">
        <w:t>The while loop executes a block of code while a condition is true.</w:t>
      </w:r>
    </w:p>
    <w:p w:rsidR="00270B53" w:rsidRPr="00FE4C35" w:rsidRDefault="00270B53" w:rsidP="00270B53">
      <w:r w:rsidRPr="00FE4C35">
        <w:t>Syntax</w:t>
      </w:r>
    </w:p>
    <w:p w:rsidR="00270B53" w:rsidRPr="00FE4C35" w:rsidRDefault="00270B53" w:rsidP="00270B53">
      <w:r w:rsidRPr="00FE4C35">
        <w:t>while (condition)</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w:t>
      </w:r>
    </w:p>
    <w:p w:rsidR="00270B53" w:rsidRPr="00FE4C35" w:rsidRDefault="00270B53" w:rsidP="00270B53">
      <w:r w:rsidRPr="00FE4C35">
        <w:t>The do...while Statement</w:t>
      </w:r>
    </w:p>
    <w:p w:rsidR="00270B53" w:rsidRPr="00FE4C35" w:rsidRDefault="00270B53" w:rsidP="00270B53">
      <w:r w:rsidRPr="00FE4C35">
        <w:lastRenderedPageBreak/>
        <w:t>The do...while statement will always execute the block of code once, it will then check the condition, and repeat the loop while the condition is true.</w:t>
      </w:r>
    </w:p>
    <w:p w:rsidR="00270B53" w:rsidRPr="00FE4C35" w:rsidRDefault="00270B53" w:rsidP="00270B53">
      <w:r w:rsidRPr="00FE4C35">
        <w:t>Syntax</w:t>
      </w:r>
    </w:p>
    <w:p w:rsidR="00270B53" w:rsidRPr="00FE4C35" w:rsidRDefault="00270B53" w:rsidP="00270B53">
      <w:r w:rsidRPr="00FE4C35">
        <w:t>do</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w:t>
      </w:r>
    </w:p>
    <w:p w:rsidR="00270B53" w:rsidRPr="00FE4C35" w:rsidRDefault="00270B53" w:rsidP="00270B53"/>
    <w:p w:rsidR="00270B53" w:rsidRPr="00FE4C35" w:rsidRDefault="00270B53" w:rsidP="00270B53">
      <w:r w:rsidRPr="00FE4C35">
        <w:t xml:space="preserve">while (condition); </w:t>
      </w:r>
    </w:p>
    <w:p w:rsidR="00270B53" w:rsidRPr="00FE4C35" w:rsidRDefault="00270B53" w:rsidP="00270B53">
      <w:r w:rsidRPr="00FE4C35">
        <w:t>The for Loop</w:t>
      </w:r>
    </w:p>
    <w:p w:rsidR="00270B53" w:rsidRPr="00FE4C35" w:rsidRDefault="00270B53" w:rsidP="00270B53">
      <w:r w:rsidRPr="00FE4C35">
        <w:t>The for loop is used when you know in advance how many times the script should run.</w:t>
      </w:r>
    </w:p>
    <w:p w:rsidR="00270B53" w:rsidRPr="00FE4C35" w:rsidRDefault="00270B53" w:rsidP="00270B53">
      <w:r w:rsidRPr="00FE4C35">
        <w:t>Syntax</w:t>
      </w:r>
    </w:p>
    <w:p w:rsidR="00270B53" w:rsidRPr="00FE4C35" w:rsidRDefault="00270B53" w:rsidP="00270B53">
      <w:r w:rsidRPr="00FE4C35">
        <w:t>for (init; condition; increment)</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 </w:t>
      </w:r>
    </w:p>
    <w:p w:rsidR="00270B53" w:rsidRDefault="00270B53" w:rsidP="00270B53"/>
    <w:p w:rsidR="00270B53" w:rsidRPr="00FE4C35" w:rsidRDefault="00270B53" w:rsidP="00270B53">
      <w:r w:rsidRPr="00FE4C35">
        <w:t>Parameters:</w:t>
      </w:r>
    </w:p>
    <w:p w:rsidR="00270B53" w:rsidRPr="00FE4C35" w:rsidRDefault="00270B53" w:rsidP="00270B53">
      <w:r w:rsidRPr="00FE4C35">
        <w:t>•</w:t>
      </w:r>
      <w:r w:rsidRPr="00FE4C35">
        <w:tab/>
        <w:t xml:space="preserve">init: Mostly used to set a counter (but can be any code to be executed once at the beginning of the loop) </w:t>
      </w:r>
    </w:p>
    <w:p w:rsidR="00270B53" w:rsidRPr="00FE4C35" w:rsidRDefault="00270B53" w:rsidP="00270B53">
      <w:r w:rsidRPr="00FE4C35">
        <w:t>•</w:t>
      </w:r>
      <w:r w:rsidRPr="00FE4C35">
        <w:tab/>
        <w:t xml:space="preserve">condition: Evaluated for each loop iteration. If it evaluates to TRUE, the loop continues. If it evaluates to FALSE, the loop ends. </w:t>
      </w:r>
    </w:p>
    <w:p w:rsidR="00270B53" w:rsidRPr="00FE4C35" w:rsidRDefault="00270B53" w:rsidP="00270B53">
      <w:r w:rsidRPr="00FE4C35">
        <w:t>•</w:t>
      </w:r>
      <w:r w:rsidRPr="00FE4C35">
        <w:tab/>
        <w:t xml:space="preserve">increment: Mostly used to increment a counter (but can be any code to be executed at the end of the loop) </w:t>
      </w:r>
    </w:p>
    <w:p w:rsidR="00270B53" w:rsidRPr="00FE4C35" w:rsidRDefault="00270B53" w:rsidP="00270B53">
      <w:r w:rsidRPr="00FE4C35">
        <w:t>Note: Each of the parameters above can be empty, or have multiple expressions (separated by commas).</w:t>
      </w:r>
    </w:p>
    <w:p w:rsidR="00270B53" w:rsidRPr="00FE4C35" w:rsidRDefault="00270B53" w:rsidP="00270B53">
      <w:r w:rsidRPr="00FE4C35">
        <w:t>The foreach Loop</w:t>
      </w:r>
    </w:p>
    <w:p w:rsidR="00270B53" w:rsidRPr="00FE4C35" w:rsidRDefault="00270B53" w:rsidP="00270B53">
      <w:r w:rsidRPr="00FE4C35">
        <w:t>The foreach loop is used to loop through arrays.</w:t>
      </w:r>
    </w:p>
    <w:p w:rsidR="00270B53" w:rsidRPr="00FE4C35" w:rsidRDefault="00270B53" w:rsidP="00270B53">
      <w:r w:rsidRPr="00FE4C35">
        <w:t>Syntax</w:t>
      </w:r>
    </w:p>
    <w:p w:rsidR="00270B53" w:rsidRPr="00FE4C35" w:rsidRDefault="00270B53" w:rsidP="00270B53">
      <w:r w:rsidRPr="00FE4C35">
        <w:t>foreach ($array as $value)</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 </w:t>
      </w:r>
    </w:p>
    <w:p w:rsidR="00270B53" w:rsidRPr="00FE4C35" w:rsidRDefault="00270B53" w:rsidP="00270B53">
      <w:r w:rsidRPr="00FE4C35">
        <w:t>For every loop iteration, the value of the current array element is assigned to $value (and the array pointer is moved by one) - so on the next loop iteration, you'll be looking at the next array value.</w:t>
      </w:r>
    </w:p>
    <w:p w:rsidR="00270B53" w:rsidRPr="00FE4C35" w:rsidRDefault="00270B53" w:rsidP="00270B53">
      <w:r w:rsidRPr="00FE4C35">
        <w:t>PHP Functions</w:t>
      </w:r>
    </w:p>
    <w:p w:rsidR="00270B53" w:rsidRPr="00FE4C35" w:rsidRDefault="00270B53" w:rsidP="00270B53">
      <w:r w:rsidRPr="00FE4C35">
        <w:t>In this chapter we will show you how to create your own functions.</w:t>
      </w:r>
    </w:p>
    <w:p w:rsidR="00270B53" w:rsidRPr="00FE4C35" w:rsidRDefault="00270B53" w:rsidP="00270B53">
      <w:r w:rsidRPr="00FE4C35">
        <w:t>To keep the script from being executed when the page loads, you can put it into a function.</w:t>
      </w:r>
    </w:p>
    <w:p w:rsidR="00270B53" w:rsidRPr="00FE4C35" w:rsidRDefault="00270B53" w:rsidP="00270B53">
      <w:r w:rsidRPr="00FE4C35">
        <w:t>A function will be executed by a call to the function. You may call a function from anywhere within a page.</w:t>
      </w:r>
    </w:p>
    <w:p w:rsidR="00270B53" w:rsidRPr="00FE4C35" w:rsidRDefault="00270B53" w:rsidP="00270B53">
      <w:r w:rsidRPr="00FE4C35">
        <w:t>Create a PHP Function</w:t>
      </w:r>
    </w:p>
    <w:p w:rsidR="00270B53" w:rsidRPr="00FE4C35" w:rsidRDefault="00270B53" w:rsidP="00270B53"/>
    <w:p w:rsidR="00270B53" w:rsidRPr="00FE4C35" w:rsidRDefault="00270B53" w:rsidP="00270B53">
      <w:r w:rsidRPr="00FE4C35">
        <w:t>A function will be executed by a call to the function.</w:t>
      </w:r>
    </w:p>
    <w:p w:rsidR="00270B53" w:rsidRPr="00FE4C35" w:rsidRDefault="00270B53" w:rsidP="00270B53">
      <w:r w:rsidRPr="00FE4C35">
        <w:t>Syntax</w:t>
      </w:r>
    </w:p>
    <w:p w:rsidR="00270B53" w:rsidRPr="00FE4C35" w:rsidRDefault="00270B53" w:rsidP="00270B53">
      <w:r w:rsidRPr="00FE4C35">
        <w:t>function functionName()</w:t>
      </w:r>
    </w:p>
    <w:p w:rsidR="00270B53" w:rsidRPr="00FE4C35" w:rsidRDefault="00270B53" w:rsidP="00270B53">
      <w:r w:rsidRPr="00FE4C35">
        <w:t>{</w:t>
      </w:r>
    </w:p>
    <w:p w:rsidR="00270B53" w:rsidRPr="00FE4C35" w:rsidRDefault="00270B53" w:rsidP="00270B53">
      <w:r w:rsidRPr="00FE4C35">
        <w:t>code to be executed;</w:t>
      </w:r>
    </w:p>
    <w:p w:rsidR="00270B53" w:rsidRPr="00FE4C35" w:rsidRDefault="00270B53" w:rsidP="00270B53">
      <w:r w:rsidRPr="00FE4C35">
        <w:t>}</w:t>
      </w:r>
    </w:p>
    <w:p w:rsidR="00270B53" w:rsidRPr="00FE4C35" w:rsidRDefault="00270B53" w:rsidP="00270B53">
      <w:r w:rsidRPr="00FE4C35">
        <w:t>PHP function guidelines:</w:t>
      </w:r>
    </w:p>
    <w:p w:rsidR="00270B53" w:rsidRDefault="00270B53" w:rsidP="00270B53"/>
    <w:p w:rsidR="00270B53" w:rsidRPr="00FE4C35" w:rsidRDefault="00270B53" w:rsidP="00270B53">
      <w:r w:rsidRPr="00FE4C35">
        <w:lastRenderedPageBreak/>
        <w:t>•</w:t>
      </w:r>
      <w:r w:rsidRPr="00FE4C35">
        <w:tab/>
        <w:t xml:space="preserve">Give the function a name that reflects what the function does </w:t>
      </w:r>
    </w:p>
    <w:p w:rsidR="00270B53" w:rsidRPr="00FE4C35" w:rsidRDefault="00270B53" w:rsidP="00270B53">
      <w:r w:rsidRPr="00FE4C35">
        <w:t>•</w:t>
      </w:r>
      <w:r w:rsidRPr="00FE4C35">
        <w:tab/>
        <w:t xml:space="preserve">The function name can start with a letter or underscore (not a number) </w:t>
      </w:r>
    </w:p>
    <w:p w:rsidR="00270B53" w:rsidRPr="00FE4C35" w:rsidRDefault="00270B53" w:rsidP="00270B53">
      <w:r w:rsidRPr="00FE4C35">
        <w:t>PHP Functions - Adding parameters</w:t>
      </w:r>
    </w:p>
    <w:p w:rsidR="00270B53" w:rsidRPr="00FE4C35" w:rsidRDefault="00270B53" w:rsidP="00270B53">
      <w:r w:rsidRPr="00FE4C35">
        <w:t>To add more functionality to a function, we can add parameters. A parameter is just like a variable.</w:t>
      </w:r>
    </w:p>
    <w:p w:rsidR="00270B53" w:rsidRPr="00FE4C35" w:rsidRDefault="00270B53" w:rsidP="00270B53">
      <w:r w:rsidRPr="00FE4C35">
        <w:t>Parameters are specified after the function name, inside the parentheses.</w:t>
      </w:r>
    </w:p>
    <w:p w:rsidR="00270B53" w:rsidRPr="00FE4C35" w:rsidRDefault="00270B53" w:rsidP="00270B53"/>
    <w:p w:rsidR="00270B53" w:rsidRPr="00FE4C35" w:rsidRDefault="00270B53" w:rsidP="00270B53"/>
    <w:p w:rsidR="00270B53" w:rsidRPr="00DA7DAF" w:rsidRDefault="00270B53" w:rsidP="00270B53">
      <w:pPr>
        <w:rPr>
          <w:b/>
        </w:rPr>
      </w:pPr>
      <w:r w:rsidRPr="00DA7DAF">
        <w:rPr>
          <w:b/>
        </w:rPr>
        <w:t>PHP Form Handling</w:t>
      </w:r>
    </w:p>
    <w:p w:rsidR="00270B53" w:rsidRPr="00FE4C35" w:rsidRDefault="00270B53" w:rsidP="00270B53">
      <w:r w:rsidRPr="00FE4C35">
        <w:t>The most important thing to notice when dealing with HTML forms and PHP is that any form element in an HTML page will automatically be available to your PHP scripts.</w:t>
      </w:r>
    </w:p>
    <w:p w:rsidR="00270B53" w:rsidRPr="00FE4C35" w:rsidRDefault="00270B53" w:rsidP="00270B53">
      <w:r w:rsidRPr="00FE4C35">
        <w:t>Form Validation</w:t>
      </w:r>
    </w:p>
    <w:p w:rsidR="00270B53" w:rsidRPr="00FE4C35" w:rsidRDefault="00270B53" w:rsidP="00270B53">
      <w:r w:rsidRPr="00FE4C35">
        <w:t>User input should be validated on the browser whenever possible (by client scripts). Browser validation is faster and reduces the server load.</w:t>
      </w:r>
    </w:p>
    <w:p w:rsidR="00270B53" w:rsidRPr="00FE4C35" w:rsidRDefault="00270B53" w:rsidP="00270B53">
      <w:r w:rsidRPr="00FE4C35">
        <w:t>You should consider server validation if the user input will be inserted into a database. A good way to validate a form on the server is to post the form to itself, instead of jumping to a different page. The user will then get the error messages on the same page as the form. This makes it easier to discover the error.</w:t>
      </w:r>
    </w:p>
    <w:p w:rsidR="00270B53" w:rsidRPr="00FE4C35" w:rsidRDefault="00270B53" w:rsidP="00270B53">
      <w:r w:rsidRPr="00FE4C35">
        <w:t>The $_GET Function</w:t>
      </w:r>
    </w:p>
    <w:p w:rsidR="00270B53" w:rsidRPr="00FE4C35" w:rsidRDefault="00270B53" w:rsidP="00270B53">
      <w:r w:rsidRPr="00FE4C35">
        <w:t>The built-in $_GET function is used to collect values from a form sent with method="get".</w:t>
      </w:r>
    </w:p>
    <w:p w:rsidR="00270B53" w:rsidRPr="00FE4C35" w:rsidRDefault="00270B53" w:rsidP="00270B53">
      <w:r w:rsidRPr="00FE4C35">
        <w:t>Information sent from a form with the GET method is visible to everyone (it will be displayed in the browser's address bar) and has limits on the amount of information to send (max. 100 characters).</w:t>
      </w:r>
    </w:p>
    <w:p w:rsidR="00270B53" w:rsidRPr="00FE4C35" w:rsidRDefault="00270B53" w:rsidP="00270B53">
      <w:r w:rsidRPr="00FE4C35">
        <w:t>Example</w:t>
      </w:r>
    </w:p>
    <w:p w:rsidR="00270B53" w:rsidRPr="00FE4C35" w:rsidRDefault="00270B53" w:rsidP="00270B53">
      <w:r w:rsidRPr="00FE4C35">
        <w:t>&lt;form action="welcome.php" method="get"&gt;</w:t>
      </w:r>
    </w:p>
    <w:p w:rsidR="00270B53" w:rsidRPr="00FE4C35" w:rsidRDefault="00270B53" w:rsidP="00270B53"/>
    <w:p w:rsidR="00270B53" w:rsidRPr="00FE4C35" w:rsidRDefault="00270B53" w:rsidP="00270B53">
      <w:r w:rsidRPr="00FE4C35">
        <w:t>Name: &lt;input type="text" name="fname" /&gt;</w:t>
      </w:r>
    </w:p>
    <w:p w:rsidR="00270B53" w:rsidRPr="00FE4C35" w:rsidRDefault="00270B53" w:rsidP="00270B53">
      <w:r w:rsidRPr="00FE4C35">
        <w:t>Age: &lt;input type="text" name="age" /&gt;</w:t>
      </w:r>
    </w:p>
    <w:p w:rsidR="00270B53" w:rsidRPr="00FE4C35" w:rsidRDefault="00270B53" w:rsidP="00270B53">
      <w:r w:rsidRPr="00FE4C35">
        <w:t>&lt;input type="submit" /&gt;</w:t>
      </w:r>
    </w:p>
    <w:p w:rsidR="00270B53" w:rsidRPr="00FE4C35" w:rsidRDefault="00270B53" w:rsidP="00270B53">
      <w:r w:rsidRPr="00FE4C35">
        <w:t>&lt;/form&gt;</w:t>
      </w:r>
    </w:p>
    <w:p w:rsidR="00270B53" w:rsidRPr="00FE4C35" w:rsidRDefault="00270B53" w:rsidP="00270B53">
      <w:r w:rsidRPr="00FE4C35">
        <w:t>When the user clicks the "Submit" button, the URL sent to the server could look something like this:</w:t>
      </w:r>
    </w:p>
    <w:p w:rsidR="00270B53" w:rsidRPr="00FE4C35" w:rsidRDefault="00270B53" w:rsidP="00270B53">
      <w:r w:rsidRPr="00FE4C35">
        <w:t xml:space="preserve">http://www.w3schools.com/welcome.php?fname=Peter&amp;age=37 </w:t>
      </w:r>
    </w:p>
    <w:p w:rsidR="00270B53" w:rsidRDefault="00270B53" w:rsidP="00270B53"/>
    <w:p w:rsidR="00270B53" w:rsidRPr="00FE4C35" w:rsidRDefault="00270B53" w:rsidP="00270B53">
      <w:r w:rsidRPr="00FE4C35">
        <w:t>The "welcome.php" file can now use the $_GET function to collect form data (the names of the form fields will automatically be the keys in the $_GET array):</w:t>
      </w:r>
    </w:p>
    <w:p w:rsidR="00270B53" w:rsidRPr="00FE4C35" w:rsidRDefault="00270B53" w:rsidP="00270B53">
      <w:r w:rsidRPr="00FE4C35">
        <w:t>Welcome &lt;?php echo $_GET["fname"]; ?&gt;.&lt;br /&gt;</w:t>
      </w:r>
    </w:p>
    <w:p w:rsidR="00270B53" w:rsidRPr="00FE4C35" w:rsidRDefault="00270B53" w:rsidP="00270B53">
      <w:r w:rsidRPr="00FE4C35">
        <w:t xml:space="preserve">You are &lt;?php echo $_GET["age"]; ?&gt; years old! </w:t>
      </w:r>
    </w:p>
    <w:p w:rsidR="00270B53" w:rsidRPr="00FE4C35" w:rsidRDefault="00270B53" w:rsidP="00270B53">
      <w:r w:rsidRPr="00FE4C35">
        <w:t>When to use method="get"?</w:t>
      </w:r>
    </w:p>
    <w:p w:rsidR="00270B53" w:rsidRPr="00FE4C35" w:rsidRDefault="00270B53" w:rsidP="00270B53">
      <w:r w:rsidRPr="00FE4C35">
        <w:t>When using method="get" in HTML forms, all variable names and values are displayed in the URL.</w:t>
      </w:r>
    </w:p>
    <w:p w:rsidR="00270B53" w:rsidRPr="00FE4C35" w:rsidRDefault="00270B53" w:rsidP="00270B53">
      <w:r w:rsidRPr="00FE4C35">
        <w:t>Note: This method should not be used when sending passwords or other sensitive information!</w:t>
      </w:r>
    </w:p>
    <w:p w:rsidR="00270B53" w:rsidRPr="00FE4C35" w:rsidRDefault="00270B53" w:rsidP="00270B53">
      <w:r w:rsidRPr="00FE4C35">
        <w:t>However, because the variables are displayed in the URL, it is possible to bookmark the page. This can be useful in some cases.</w:t>
      </w:r>
    </w:p>
    <w:p w:rsidR="00270B53" w:rsidRPr="00FE4C35" w:rsidRDefault="00270B53" w:rsidP="00270B53">
      <w:r w:rsidRPr="00FE4C35">
        <w:t>Note: The get method is not suitable for large variable values; the value cannot exceed 100 characters.</w:t>
      </w:r>
    </w:p>
    <w:p w:rsidR="00270B53" w:rsidRPr="00FE4C35" w:rsidRDefault="00270B53" w:rsidP="00270B53">
      <w:r w:rsidRPr="00FE4C35">
        <w:t>The built-in $_POST function is used to collect values in a form with method="post".</w:t>
      </w:r>
    </w:p>
    <w:p w:rsidR="00270B53" w:rsidRPr="00FE4C35" w:rsidRDefault="00270B53" w:rsidP="00270B53">
      <w:r w:rsidRPr="00FE4C35">
        <w:t>The $_POST Function</w:t>
      </w:r>
    </w:p>
    <w:p w:rsidR="00270B53" w:rsidRPr="00FE4C35" w:rsidRDefault="00270B53" w:rsidP="00270B53">
      <w:r w:rsidRPr="00FE4C35">
        <w:t>The built-in $_POST function is used to collect values from a form sent with method="post".</w:t>
      </w:r>
    </w:p>
    <w:p w:rsidR="00270B53" w:rsidRPr="00FE4C35" w:rsidRDefault="00270B53" w:rsidP="00270B53">
      <w:r w:rsidRPr="00FE4C35">
        <w:t>Information sent from a form with the POST method is invisible to others and has no limits on the amount of information to send.</w:t>
      </w:r>
    </w:p>
    <w:p w:rsidR="00270B53" w:rsidRPr="00FE4C35" w:rsidRDefault="00270B53" w:rsidP="00270B53">
      <w:r w:rsidRPr="00FE4C35">
        <w:t>Note: However, there is an 8 Mb max size for the POST method, by default (can be changed by setting the post_max_size in the php.ini file).</w:t>
      </w:r>
    </w:p>
    <w:p w:rsidR="00270B53" w:rsidRPr="00FE4C35" w:rsidRDefault="00270B53" w:rsidP="00270B53">
      <w:r w:rsidRPr="00FE4C35">
        <w:t>Example</w:t>
      </w:r>
    </w:p>
    <w:p w:rsidR="00270B53" w:rsidRPr="00FE4C35" w:rsidRDefault="00270B53" w:rsidP="00270B53">
      <w:r w:rsidRPr="00FE4C35">
        <w:t>&lt;form action="welcome.php" method="post"&gt;</w:t>
      </w:r>
    </w:p>
    <w:p w:rsidR="00270B53" w:rsidRPr="00FE4C35" w:rsidRDefault="00270B53" w:rsidP="00270B53">
      <w:r w:rsidRPr="00FE4C35">
        <w:lastRenderedPageBreak/>
        <w:t>Name: &lt;input type="text" name="fname" /&gt;</w:t>
      </w:r>
    </w:p>
    <w:p w:rsidR="00270B53" w:rsidRPr="00FE4C35" w:rsidRDefault="00270B53" w:rsidP="00270B53">
      <w:r w:rsidRPr="00FE4C35">
        <w:t>Age: &lt;input type="text" name="age" /&gt;</w:t>
      </w:r>
    </w:p>
    <w:p w:rsidR="00270B53" w:rsidRPr="00FE4C35" w:rsidRDefault="00270B53" w:rsidP="00270B53">
      <w:r w:rsidRPr="00FE4C35">
        <w:t>&lt;input type="submit" /&gt;</w:t>
      </w:r>
    </w:p>
    <w:p w:rsidR="00270B53" w:rsidRPr="00FE4C35" w:rsidRDefault="00270B53" w:rsidP="00270B53">
      <w:r w:rsidRPr="00FE4C35">
        <w:t>&lt;/form&gt;</w:t>
      </w:r>
    </w:p>
    <w:p w:rsidR="00270B53" w:rsidRPr="00FE4C35" w:rsidRDefault="00270B53" w:rsidP="00270B53"/>
    <w:p w:rsidR="00270B53" w:rsidRPr="00FE4C35" w:rsidRDefault="00270B53" w:rsidP="00270B53">
      <w:r w:rsidRPr="00FE4C35">
        <w:t>When the user clicks the "Submit" button, the URL will look like this:</w:t>
      </w:r>
    </w:p>
    <w:p w:rsidR="00270B53" w:rsidRPr="00FE4C35" w:rsidRDefault="00270B53" w:rsidP="00270B53">
      <w:r w:rsidRPr="00FE4C35">
        <w:t xml:space="preserve">http://www.w3schools.com/welcome.php </w:t>
      </w:r>
    </w:p>
    <w:p w:rsidR="00270B53" w:rsidRPr="00FE4C35" w:rsidRDefault="00270B53" w:rsidP="00270B53">
      <w:r w:rsidRPr="00FE4C35">
        <w:t>The "welcome.php" file can now use the $_POST function to collect form data (the names of the form fields will automatically be the keys in the $_POST array):</w:t>
      </w:r>
    </w:p>
    <w:p w:rsidR="00270B53" w:rsidRPr="00FE4C35" w:rsidRDefault="00270B53" w:rsidP="00270B53">
      <w:r w:rsidRPr="00FE4C35">
        <w:t>Welcome &lt;?php echo $_POST["fname"]; ?&gt;!&lt;br /&gt;</w:t>
      </w:r>
    </w:p>
    <w:p w:rsidR="00270B53" w:rsidRPr="00FE4C35" w:rsidRDefault="00270B53" w:rsidP="00270B53">
      <w:r w:rsidRPr="00FE4C35">
        <w:t>You are &lt;?php echo $_POST["age"]; ?&gt; years old.</w:t>
      </w:r>
    </w:p>
    <w:p w:rsidR="00270B53" w:rsidRPr="00FE4C35" w:rsidRDefault="00270B53" w:rsidP="00270B53">
      <w:r w:rsidRPr="00FE4C35">
        <w:t>When to use method="post"</w:t>
      </w:r>
    </w:p>
    <w:p w:rsidR="00270B53" w:rsidRPr="00FE4C35" w:rsidRDefault="00270B53" w:rsidP="00270B53">
      <w:r w:rsidRPr="00FE4C35">
        <w:t>Information sent from a form with the POST method is invisible to others and has no limits on the amount of information to send.</w:t>
      </w:r>
    </w:p>
    <w:p w:rsidR="00270B53" w:rsidRPr="00FE4C35" w:rsidRDefault="00270B53" w:rsidP="00270B53">
      <w:r w:rsidRPr="00FE4C35">
        <w:t>However, because the variables are not displayed in the URL, it is not possible to bookmark the page.</w:t>
      </w:r>
    </w:p>
    <w:p w:rsidR="00270B53" w:rsidRPr="00FE4C35" w:rsidRDefault="00270B53" w:rsidP="00270B53">
      <w:r w:rsidRPr="00FE4C35">
        <w:t>The PHP $_REQUEST Function</w:t>
      </w:r>
    </w:p>
    <w:p w:rsidR="00270B53" w:rsidRPr="00FE4C35" w:rsidRDefault="00270B53" w:rsidP="00270B53">
      <w:r w:rsidRPr="00FE4C35">
        <w:t>The PHP built-in $_REQUEST function contains the contents of both $_GET, $_POST, and $_COOKIE.</w:t>
      </w:r>
    </w:p>
    <w:p w:rsidR="00270B53" w:rsidRPr="00FE4C35" w:rsidRDefault="00270B53" w:rsidP="00270B53">
      <w:r w:rsidRPr="00FE4C35">
        <w:t>The $_REQUEST function can be used to collect form data sent with both the GET and POST methods.</w:t>
      </w:r>
    </w:p>
    <w:p w:rsidR="00270B53" w:rsidRPr="00FE4C35" w:rsidRDefault="00270B53" w:rsidP="00270B53">
      <w:r w:rsidRPr="00FE4C35">
        <w:t>Example</w:t>
      </w:r>
    </w:p>
    <w:p w:rsidR="00270B53" w:rsidRPr="00FE4C35" w:rsidRDefault="00270B53" w:rsidP="00270B53">
      <w:r w:rsidRPr="00FE4C35">
        <w:t>Welcome &lt;?php echo $_REQUEST["fname"]; ?&gt;!&lt;br /&gt;</w:t>
      </w:r>
    </w:p>
    <w:p w:rsidR="00270B53" w:rsidRDefault="00270B53" w:rsidP="00270B53">
      <w:pPr>
        <w:rPr>
          <w:b/>
          <w:sz w:val="28"/>
          <w:szCs w:val="28"/>
          <w:u w:val="single"/>
        </w:rPr>
      </w:pPr>
      <w:r w:rsidRPr="00FE4C35">
        <w:t>You are &lt;?php echo $_REQUEST["age"]; ?&gt; years old.</w:t>
      </w:r>
    </w:p>
    <w:p w:rsidR="00270B53" w:rsidRDefault="00270B53" w:rsidP="00270B53">
      <w:pPr>
        <w:jc w:val="center"/>
        <w:rPr>
          <w:b/>
          <w:sz w:val="28"/>
          <w:szCs w:val="28"/>
          <w:u w:val="single"/>
        </w:rPr>
      </w:pPr>
    </w:p>
    <w:p w:rsidR="00270B53" w:rsidRPr="00FE4C35" w:rsidRDefault="00270B53" w:rsidP="00270B53">
      <w:pPr>
        <w:rPr>
          <w:b/>
          <w:sz w:val="28"/>
          <w:szCs w:val="28"/>
          <w:u w:val="single"/>
        </w:rPr>
      </w:pPr>
      <w:r w:rsidRPr="00FE4C35">
        <w:rPr>
          <w:b/>
          <w:sz w:val="28"/>
          <w:szCs w:val="28"/>
          <w:u w:val="single"/>
        </w:rPr>
        <w:t>About Backend:-</w:t>
      </w:r>
    </w:p>
    <w:p w:rsidR="00270B53" w:rsidRDefault="00270B53" w:rsidP="00270B53">
      <w:r>
        <w:tab/>
      </w:r>
    </w:p>
    <w:p w:rsidR="00270B53" w:rsidRPr="00FE4C35" w:rsidRDefault="00270B53" w:rsidP="00270B53">
      <w:pPr>
        <w:rPr>
          <w:b/>
          <w:u w:val="single"/>
        </w:rPr>
      </w:pPr>
      <w:r w:rsidRPr="00FE4C35">
        <w:rPr>
          <w:b/>
          <w:u w:val="single"/>
        </w:rPr>
        <w:t>What is SQL?</w:t>
      </w:r>
    </w:p>
    <w:p w:rsidR="00270B53" w:rsidRPr="00FE4C35" w:rsidRDefault="00270B53" w:rsidP="00270B53">
      <w:r w:rsidRPr="00FE4C35">
        <w:t>•</w:t>
      </w:r>
      <w:r w:rsidRPr="00FE4C35">
        <w:tab/>
        <w:t xml:space="preserve">SQL stands for Structured Query Language </w:t>
      </w:r>
    </w:p>
    <w:p w:rsidR="00270B53" w:rsidRPr="00FE4C35" w:rsidRDefault="00270B53" w:rsidP="00270B53">
      <w:r w:rsidRPr="00FE4C35">
        <w:t>•</w:t>
      </w:r>
      <w:r w:rsidRPr="00FE4C35">
        <w:tab/>
        <w:t xml:space="preserve">SQL lets you access and manipulate databases </w:t>
      </w:r>
    </w:p>
    <w:p w:rsidR="00270B53" w:rsidRPr="00FE4C35" w:rsidRDefault="00270B53" w:rsidP="00270B53">
      <w:r w:rsidRPr="00FE4C35">
        <w:t>•</w:t>
      </w:r>
      <w:r w:rsidRPr="00FE4C35">
        <w:tab/>
        <w:t>SQL is an ANSI (American National Standards Institute) standard</w:t>
      </w:r>
    </w:p>
    <w:p w:rsidR="00270B53" w:rsidRDefault="00270B53" w:rsidP="00270B53"/>
    <w:p w:rsidR="00270B53" w:rsidRDefault="00270B53" w:rsidP="00270B53"/>
    <w:p w:rsidR="00270B53" w:rsidRPr="00FE4C35" w:rsidRDefault="00270B53" w:rsidP="00270B53">
      <w:pPr>
        <w:rPr>
          <w:b/>
          <w:u w:val="single"/>
        </w:rPr>
      </w:pPr>
      <w:r>
        <w:tab/>
      </w:r>
      <w:r w:rsidRPr="00FE4C35">
        <w:rPr>
          <w:b/>
          <w:u w:val="single"/>
        </w:rPr>
        <w:t>What Can SQL do?</w:t>
      </w:r>
    </w:p>
    <w:p w:rsidR="00270B53" w:rsidRPr="00FE4C35" w:rsidRDefault="00270B53" w:rsidP="00270B53">
      <w:r w:rsidRPr="00FE4C35">
        <w:t>•</w:t>
      </w:r>
      <w:r w:rsidRPr="00FE4C35">
        <w:tab/>
        <w:t xml:space="preserve">SQL can execute queries against a database </w:t>
      </w:r>
    </w:p>
    <w:p w:rsidR="00270B53" w:rsidRPr="00FE4C35" w:rsidRDefault="00270B53" w:rsidP="00270B53">
      <w:r w:rsidRPr="00FE4C35">
        <w:t>•</w:t>
      </w:r>
      <w:r w:rsidRPr="00FE4C35">
        <w:tab/>
        <w:t xml:space="preserve">SQL can retrieve data from a database </w:t>
      </w:r>
    </w:p>
    <w:p w:rsidR="00270B53" w:rsidRPr="00FE4C35" w:rsidRDefault="00270B53" w:rsidP="00270B53">
      <w:r w:rsidRPr="00FE4C35">
        <w:t>•</w:t>
      </w:r>
      <w:r w:rsidRPr="00FE4C35">
        <w:tab/>
        <w:t xml:space="preserve">SQL can insert records in a database </w:t>
      </w:r>
    </w:p>
    <w:p w:rsidR="00270B53" w:rsidRPr="00FE4C35" w:rsidRDefault="00270B53" w:rsidP="00270B53">
      <w:r w:rsidRPr="00FE4C35">
        <w:t xml:space="preserve">SQL can update records in a database </w:t>
      </w:r>
    </w:p>
    <w:p w:rsidR="00270B53" w:rsidRPr="00FE4C35" w:rsidRDefault="00270B53" w:rsidP="00270B53">
      <w:r w:rsidRPr="00FE4C35">
        <w:t>•</w:t>
      </w:r>
      <w:r w:rsidRPr="00FE4C35">
        <w:tab/>
        <w:t xml:space="preserve">SQL can delete records from a database </w:t>
      </w:r>
    </w:p>
    <w:p w:rsidR="00270B53" w:rsidRPr="00FE4C35" w:rsidRDefault="00270B53" w:rsidP="00270B53">
      <w:r w:rsidRPr="00FE4C35">
        <w:t>•</w:t>
      </w:r>
      <w:r w:rsidRPr="00FE4C35">
        <w:tab/>
        <w:t xml:space="preserve">SQL can create new databases </w:t>
      </w:r>
    </w:p>
    <w:p w:rsidR="00270B53" w:rsidRPr="00FE4C35" w:rsidRDefault="00270B53" w:rsidP="00270B53">
      <w:r w:rsidRPr="00FE4C35">
        <w:t>•</w:t>
      </w:r>
      <w:r w:rsidRPr="00FE4C35">
        <w:tab/>
        <w:t xml:space="preserve">SQL can create new tables in a database </w:t>
      </w:r>
    </w:p>
    <w:p w:rsidR="00270B53" w:rsidRPr="00FE4C35" w:rsidRDefault="00270B53" w:rsidP="00270B53">
      <w:r w:rsidRPr="00FE4C35">
        <w:t>•</w:t>
      </w:r>
      <w:r w:rsidRPr="00FE4C35">
        <w:tab/>
        <w:t xml:space="preserve">SQL can create stored procedures in a database </w:t>
      </w:r>
    </w:p>
    <w:p w:rsidR="00270B53" w:rsidRPr="00FE4C35" w:rsidRDefault="00270B53" w:rsidP="00270B53">
      <w:r w:rsidRPr="00FE4C35">
        <w:t>•</w:t>
      </w:r>
      <w:r w:rsidRPr="00FE4C35">
        <w:tab/>
        <w:t xml:space="preserve">SQL can create views in a database </w:t>
      </w:r>
    </w:p>
    <w:p w:rsidR="00270B53" w:rsidRPr="00FE4C35" w:rsidRDefault="00270B53" w:rsidP="00270B53">
      <w:r w:rsidRPr="00FE4C35">
        <w:t>•</w:t>
      </w:r>
      <w:r w:rsidRPr="00FE4C35">
        <w:tab/>
        <w:t>SQL can set permissions on tables, procedures, and views</w:t>
      </w:r>
    </w:p>
    <w:p w:rsidR="00270B53" w:rsidRDefault="00270B53" w:rsidP="00270B53"/>
    <w:p w:rsidR="00270B53" w:rsidRDefault="00270B53" w:rsidP="00270B53"/>
    <w:p w:rsidR="00270B53" w:rsidRDefault="00270B53" w:rsidP="00270B53"/>
    <w:p w:rsidR="00270B53" w:rsidRDefault="00270B53" w:rsidP="00270B53"/>
    <w:p w:rsidR="00270B53" w:rsidRDefault="00270B53" w:rsidP="00270B53">
      <w:r>
        <w:tab/>
      </w:r>
    </w:p>
    <w:p w:rsidR="00270B53" w:rsidRPr="00DA7DAF" w:rsidRDefault="00270B53" w:rsidP="00270B53">
      <w:pPr>
        <w:rPr>
          <w:b/>
        </w:rPr>
      </w:pPr>
      <w:r w:rsidRPr="00DA7DAF">
        <w:rPr>
          <w:b/>
        </w:rPr>
        <w:t>SQL is a Standard - BUT....</w:t>
      </w:r>
    </w:p>
    <w:p w:rsidR="00270B53" w:rsidRPr="00FE4C35" w:rsidRDefault="00270B53" w:rsidP="00270B53"/>
    <w:p w:rsidR="00270B53" w:rsidRDefault="00270B53" w:rsidP="00270B53">
      <w:r w:rsidRPr="00FE4C35">
        <w:lastRenderedPageBreak/>
        <w:t>Although SQL is an ANSI (American National Standards Institute) standard, there are many different versions of the SQL language.</w:t>
      </w:r>
    </w:p>
    <w:p w:rsidR="00270B53" w:rsidRPr="00FE4C35" w:rsidRDefault="00270B53" w:rsidP="00270B53">
      <w:r w:rsidRPr="00FE4C35">
        <w:t>However, to be compliant with the ANSI standard, they all support at least the major commands (such as SELECT, UPDATE, DELETE, INSERT, WHERE) in a similar manner.</w:t>
      </w:r>
    </w:p>
    <w:p w:rsidR="00270B53" w:rsidRDefault="00270B53" w:rsidP="00270B53"/>
    <w:p w:rsidR="00270B53" w:rsidRPr="00DA7DAF" w:rsidRDefault="00270B53" w:rsidP="00270B53">
      <w:pPr>
        <w:rPr>
          <w:b/>
        </w:rPr>
      </w:pPr>
      <w:r w:rsidRPr="00DA7DAF">
        <w:rPr>
          <w:b/>
        </w:rPr>
        <w:t>Using SQL in Your Web Site</w:t>
      </w:r>
    </w:p>
    <w:p w:rsidR="00270B53" w:rsidRPr="00FE4C35" w:rsidRDefault="00270B53" w:rsidP="00270B53">
      <w:r w:rsidRPr="00FE4C35">
        <w:t>To build a web site that shows some data from a database, you will need the following:</w:t>
      </w:r>
    </w:p>
    <w:p w:rsidR="00270B53" w:rsidRPr="00FE4C35" w:rsidRDefault="00270B53" w:rsidP="00270B53">
      <w:r w:rsidRPr="00FE4C35">
        <w:t>•</w:t>
      </w:r>
      <w:r w:rsidRPr="00FE4C35">
        <w:tab/>
        <w:t xml:space="preserve">An RDBMS database program (i.e. MS Access, SQL Server, MySQL) </w:t>
      </w:r>
    </w:p>
    <w:p w:rsidR="00270B53" w:rsidRPr="00FE4C35" w:rsidRDefault="00270B53" w:rsidP="00270B53"/>
    <w:p w:rsidR="00270B53" w:rsidRPr="00FE4C35" w:rsidRDefault="00270B53" w:rsidP="00270B53">
      <w:r w:rsidRPr="00FE4C35">
        <w:t>•</w:t>
      </w:r>
      <w:r w:rsidRPr="00FE4C35">
        <w:tab/>
        <w:t xml:space="preserve">A server-side scripting language, like PHP or ASP </w:t>
      </w:r>
    </w:p>
    <w:p w:rsidR="00270B53" w:rsidRPr="00FE4C35" w:rsidRDefault="00270B53" w:rsidP="00270B53">
      <w:r w:rsidRPr="00FE4C35">
        <w:t>•</w:t>
      </w:r>
      <w:r w:rsidRPr="00FE4C35">
        <w:tab/>
        <w:t xml:space="preserve">SQL </w:t>
      </w:r>
    </w:p>
    <w:p w:rsidR="00270B53" w:rsidRPr="00FE4C35" w:rsidRDefault="00270B53" w:rsidP="00270B53">
      <w:r w:rsidRPr="00FE4C35">
        <w:t>•</w:t>
      </w:r>
      <w:r w:rsidRPr="00FE4C35">
        <w:tab/>
        <w:t>HTML / CSS</w:t>
      </w:r>
    </w:p>
    <w:p w:rsidR="00270B53" w:rsidRDefault="00270B53" w:rsidP="00270B53"/>
    <w:p w:rsidR="00270B53" w:rsidRDefault="00270B53" w:rsidP="00270B53"/>
    <w:p w:rsidR="00270B53" w:rsidRPr="00DA7DAF" w:rsidRDefault="00270B53" w:rsidP="00270B53">
      <w:pPr>
        <w:rPr>
          <w:b/>
        </w:rPr>
      </w:pPr>
      <w:r w:rsidRPr="00DA7DAF">
        <w:rPr>
          <w:b/>
        </w:rPr>
        <w:t>RDBMS:-</w:t>
      </w:r>
    </w:p>
    <w:p w:rsidR="00270B53" w:rsidRPr="00FE4C35" w:rsidRDefault="00270B53" w:rsidP="00270B53">
      <w:r w:rsidRPr="00FE4C35">
        <w:t>RDBMS stands for Relational Database Management System.</w:t>
      </w:r>
    </w:p>
    <w:p w:rsidR="00270B53" w:rsidRPr="00FE4C35" w:rsidRDefault="00270B53" w:rsidP="00270B53">
      <w:r w:rsidRPr="00FE4C35">
        <w:t>RDBMS is the basis for SQL, and for all modern database systems like MS SQL Server, IBM DB2, Oracle, MySQL, and Microsoft Access.</w:t>
      </w:r>
    </w:p>
    <w:p w:rsidR="00270B53" w:rsidRPr="00FE4C35" w:rsidRDefault="00270B53" w:rsidP="00270B53">
      <w:r w:rsidRPr="00FE4C35">
        <w:t>The data in RDBMS is stored in database objects called tables.</w:t>
      </w:r>
    </w:p>
    <w:p w:rsidR="00270B53" w:rsidRPr="00FE4C35" w:rsidRDefault="00270B53" w:rsidP="00270B53">
      <w:r w:rsidRPr="00FE4C35">
        <w:t>A table is a collection of related data entries and it consists of columns and rows.</w:t>
      </w:r>
    </w:p>
    <w:p w:rsidR="00270B53" w:rsidRDefault="00270B53" w:rsidP="00270B53"/>
    <w:p w:rsidR="00270B53" w:rsidRPr="00DA7DAF" w:rsidRDefault="00270B53" w:rsidP="00270B53">
      <w:pPr>
        <w:rPr>
          <w:b/>
        </w:rPr>
      </w:pPr>
      <w:r w:rsidRPr="00DA7DAF">
        <w:rPr>
          <w:b/>
        </w:rPr>
        <w:t>PHP + MySQL:-</w:t>
      </w:r>
    </w:p>
    <w:p w:rsidR="00270B53" w:rsidRDefault="00270B53" w:rsidP="00270B53">
      <w:r w:rsidRPr="00FE4C35">
        <w:t>•</w:t>
      </w:r>
      <w:r w:rsidRPr="00FE4C35">
        <w:tab/>
        <w:t>PHP combined with MySQL are cross-platform (you can develop in Windows and serve on a Unix platform)</w:t>
      </w:r>
    </w:p>
    <w:p w:rsidR="00270B53" w:rsidRPr="00224FFB" w:rsidRDefault="00270B53" w:rsidP="00270B53">
      <w:bookmarkStart w:id="0" w:name="_GoBack"/>
      <w:bookmarkEnd w:id="0"/>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E12F1C" w:rsidRDefault="00E12F1C" w:rsidP="00237D27">
      <w:pPr>
        <w:spacing w:line="276" w:lineRule="auto"/>
        <w:jc w:val="center"/>
        <w:rPr>
          <w:rFonts w:eastAsiaTheme="minorHAnsi"/>
          <w:b/>
          <w:sz w:val="28"/>
          <w:szCs w:val="28"/>
          <w:u w:val="single"/>
        </w:rPr>
      </w:pPr>
      <w:r w:rsidRPr="00E12F1C">
        <w:rPr>
          <w:rFonts w:eastAsiaTheme="minorHAnsi"/>
          <w:b/>
          <w:sz w:val="28"/>
          <w:szCs w:val="28"/>
          <w:u w:val="single"/>
        </w:rPr>
        <w:t>SCREEN SHOT LAYOUT</w:t>
      </w: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A1411">
      <w:pPr>
        <w:autoSpaceDE w:val="0"/>
        <w:autoSpaceDN w:val="0"/>
        <w:adjustRightInd w:val="0"/>
        <w:jc w:val="center"/>
        <w:rPr>
          <w:rFonts w:eastAsiaTheme="minorHAnsi"/>
          <w:b/>
          <w:bCs/>
          <w:color w:val="000000"/>
          <w:sz w:val="28"/>
          <w:szCs w:val="28"/>
          <w:u w:val="single"/>
        </w:rPr>
      </w:pPr>
      <w:r w:rsidRPr="002A1411">
        <w:rPr>
          <w:rFonts w:eastAsiaTheme="minorHAnsi"/>
          <w:b/>
          <w:bCs/>
          <w:color w:val="000000"/>
          <w:sz w:val="28"/>
          <w:szCs w:val="28"/>
          <w:u w:val="single"/>
        </w:rPr>
        <w:t>REPORT</w:t>
      </w:r>
    </w:p>
    <w:p w:rsidR="002A1411" w:rsidRDefault="002A1411" w:rsidP="002A1411">
      <w:pPr>
        <w:autoSpaceDE w:val="0"/>
        <w:autoSpaceDN w:val="0"/>
        <w:adjustRightInd w:val="0"/>
        <w:jc w:val="center"/>
        <w:rPr>
          <w:rFonts w:eastAsiaTheme="minorHAnsi"/>
          <w:b/>
          <w:bCs/>
          <w:color w:val="000000"/>
          <w:sz w:val="28"/>
          <w:szCs w:val="28"/>
          <w:u w:val="single"/>
        </w:rPr>
      </w:pPr>
    </w:p>
    <w:p w:rsidR="002A1411" w:rsidRPr="002A1411" w:rsidRDefault="002A1411" w:rsidP="002A1411">
      <w:pPr>
        <w:autoSpaceDE w:val="0"/>
        <w:autoSpaceDN w:val="0"/>
        <w:adjustRightInd w:val="0"/>
        <w:jc w:val="center"/>
        <w:rPr>
          <w:rFonts w:eastAsiaTheme="minorHAnsi"/>
          <w:b/>
          <w:bCs/>
          <w:color w:val="000000"/>
          <w:sz w:val="28"/>
          <w:szCs w:val="28"/>
          <w:u w:val="single"/>
        </w:rPr>
      </w:pP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Name –</w:t>
      </w:r>
      <w:r w:rsidR="002A1411">
        <w:rPr>
          <w:rFonts w:eastAsiaTheme="minorHAnsi"/>
          <w:color w:val="000000"/>
        </w:rPr>
        <w:t xml:space="preserve"> Rajani Sharma</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Roll No –</w:t>
      </w:r>
      <w:r w:rsidR="000E34E3">
        <w:rPr>
          <w:rFonts w:eastAsiaTheme="minorHAnsi"/>
          <w:color w:val="000000"/>
        </w:rPr>
        <w:t xml:space="preserve"> 12MCRMS97032</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Reg. No. –</w:t>
      </w:r>
      <w:r w:rsidR="000E34E3">
        <w:rPr>
          <w:rFonts w:eastAsiaTheme="minorHAnsi"/>
          <w:color w:val="000000"/>
        </w:rPr>
        <w:t xml:space="preserve"> 1297032</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Address – Ranchi</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Contact No. –</w:t>
      </w:r>
      <w:r w:rsidR="00670F53">
        <w:rPr>
          <w:rFonts w:eastAsiaTheme="minorHAnsi"/>
          <w:color w:val="000000"/>
        </w:rPr>
        <w:t xml:space="preserve"> 8877070232</w:t>
      </w:r>
    </w:p>
    <w:p w:rsidR="00974337" w:rsidRPr="00220147" w:rsidRDefault="00974337" w:rsidP="00974337">
      <w:pPr>
        <w:autoSpaceDE w:val="0"/>
        <w:autoSpaceDN w:val="0"/>
        <w:adjustRightInd w:val="0"/>
        <w:rPr>
          <w:rFonts w:eastAsiaTheme="minorHAnsi"/>
          <w:color w:val="0000FF"/>
        </w:rPr>
      </w:pPr>
      <w:r w:rsidRPr="00220147">
        <w:rPr>
          <w:rFonts w:eastAsiaTheme="minorHAnsi"/>
          <w:color w:val="000000"/>
        </w:rPr>
        <w:t xml:space="preserve">E – Mail – </w:t>
      </w:r>
      <w:r w:rsidR="00DF0E3D">
        <w:rPr>
          <w:rFonts w:eastAsiaTheme="minorHAnsi"/>
          <w:color w:val="0000FF"/>
        </w:rPr>
        <w:t>rajanisharma8787@yahoo</w:t>
      </w:r>
      <w:r w:rsidRPr="00220147">
        <w:rPr>
          <w:rFonts w:eastAsiaTheme="minorHAnsi"/>
          <w:color w:val="0000FF"/>
        </w:rPr>
        <w:t>.com</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w:t>
      </w:r>
      <w:r w:rsidR="00717ED2">
        <w:rPr>
          <w:rFonts w:eastAsiaTheme="minorHAnsi"/>
          <w:b/>
          <w:bCs/>
          <w:color w:val="000000"/>
        </w:rPr>
        <w:t xml:space="preserve">                </w:t>
      </w:r>
      <w:r w:rsidRPr="00220147">
        <w:rPr>
          <w:rFonts w:eastAsiaTheme="minorHAnsi"/>
          <w:b/>
          <w:bCs/>
          <w:color w:val="000000"/>
        </w:rPr>
        <w:t xml:space="preserve"> Subject </w:t>
      </w:r>
      <w:r w:rsidR="00717ED2">
        <w:rPr>
          <w:rFonts w:eastAsiaTheme="minorHAnsi"/>
          <w:b/>
          <w:bCs/>
          <w:color w:val="000000"/>
        </w:rPr>
        <w:t xml:space="preserve">                       </w:t>
      </w:r>
      <w:r w:rsidRPr="00220147">
        <w:rPr>
          <w:rFonts w:eastAsiaTheme="minorHAnsi"/>
          <w:b/>
          <w:bCs/>
          <w:color w:val="000000"/>
        </w:rPr>
        <w:t xml:space="preserve">Topic </w:t>
      </w:r>
      <w:r w:rsidR="00717ED2">
        <w:rPr>
          <w:rFonts w:eastAsiaTheme="minorHAnsi"/>
          <w:b/>
          <w:bCs/>
          <w:color w:val="000000"/>
        </w:rPr>
        <w:t xml:space="preserve">                 </w:t>
      </w:r>
      <w:r w:rsidRPr="00220147">
        <w:rPr>
          <w:rFonts w:eastAsiaTheme="minorHAnsi"/>
          <w:b/>
          <w:bCs/>
          <w:color w:val="000000"/>
        </w:rPr>
        <w:t xml:space="preserve">From </w:t>
      </w:r>
      <w:r w:rsidR="00717ED2">
        <w:rPr>
          <w:rFonts w:eastAsiaTheme="minorHAnsi"/>
          <w:b/>
          <w:bCs/>
          <w:color w:val="000000"/>
        </w:rPr>
        <w:t xml:space="preserve">                  </w:t>
      </w:r>
      <w:r w:rsidRPr="00220147">
        <w:rPr>
          <w:rFonts w:eastAsiaTheme="minorHAnsi"/>
          <w:b/>
          <w:bCs/>
          <w:color w:val="000000"/>
        </w:rPr>
        <w:t>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25-01-2015</w:t>
      </w:r>
      <w:r w:rsidR="00717ED2">
        <w:rPr>
          <w:rFonts w:eastAsiaTheme="minorHAnsi"/>
          <w:color w:val="000000"/>
        </w:rPr>
        <w:t xml:space="preserve">      </w:t>
      </w:r>
      <w:r w:rsidRPr="00220147">
        <w:rPr>
          <w:rFonts w:eastAsiaTheme="minorHAnsi"/>
          <w:color w:val="000000"/>
        </w:rPr>
        <w:t xml:space="preserve"> HTML</w:t>
      </w:r>
      <w:r w:rsidR="00717ED2">
        <w:rPr>
          <w:rFonts w:eastAsiaTheme="minorHAnsi"/>
          <w:color w:val="000000"/>
        </w:rPr>
        <w:t xml:space="preserve">                 </w:t>
      </w:r>
      <w:r w:rsidRPr="00220147">
        <w:rPr>
          <w:rFonts w:eastAsiaTheme="minorHAnsi"/>
          <w:color w:val="000000"/>
        </w:rPr>
        <w:t xml:space="preserve"> Introduction</w:t>
      </w:r>
      <w:r w:rsidR="00717ED2">
        <w:rPr>
          <w:rFonts w:eastAsiaTheme="minorHAnsi"/>
          <w:color w:val="000000"/>
        </w:rPr>
        <w:t xml:space="preserve">           </w:t>
      </w:r>
      <w:r w:rsidRPr="00220147">
        <w:rPr>
          <w:rFonts w:eastAsiaTheme="minorHAnsi"/>
          <w:color w:val="000000"/>
        </w:rPr>
        <w:t xml:space="preserve"> 10 a. m. </w:t>
      </w:r>
      <w:r w:rsidR="00717ED2">
        <w:rPr>
          <w:rFonts w:eastAsiaTheme="minorHAnsi"/>
          <w:color w:val="000000"/>
        </w:rPr>
        <w:t xml:space="preserve">               </w:t>
      </w:r>
      <w:r w:rsidRPr="00220147">
        <w:rPr>
          <w:rFonts w:eastAsiaTheme="minorHAnsi"/>
          <w:color w:val="000000"/>
        </w:rPr>
        <w:t>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27-01-2015 Tags of HTML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28-01-2015 Creating Tables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05-02-2015 Frame Set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20-02-2015 Form Designing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25-02-2015 CSS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27-02-2015 Grouping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01-03-2015 Properties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05-03-2015 Class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10-03-2015 Scroll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15-03-2015 Java Script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20-03-2015 Events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25-03-2015 Properties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 Subject Topic From 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05-04-2015 PHP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lastRenderedPageBreak/>
        <w:t>12-04-2015 Connectivity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18-04-2015 Validation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20-04-2015 MYSQL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22-04-2015 Joining Tables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24-04-2015 Query Execution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 Subject From 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26-04-2014</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To Developing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05-05-2015 Project</w:t>
      </w: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Pr="00E12F1C" w:rsidRDefault="00974337" w:rsidP="00237D27">
      <w:pPr>
        <w:spacing w:line="276" w:lineRule="auto"/>
        <w:jc w:val="center"/>
        <w:rPr>
          <w:b/>
          <w:u w:val="single"/>
        </w:rPr>
      </w:pPr>
    </w:p>
    <w:p w:rsidR="007C105C" w:rsidRPr="002B274D" w:rsidRDefault="007C105C" w:rsidP="00237D27">
      <w:pPr>
        <w:spacing w:line="276" w:lineRule="auto"/>
        <w:jc w:val="center"/>
        <w:rPr>
          <w:b/>
        </w:rPr>
      </w:pPr>
      <w:r w:rsidRPr="002B274D">
        <w:rPr>
          <w:b/>
          <w:u w:val="single"/>
        </w:rPr>
        <w:t>DATABASE   STRUCTURE</w:t>
      </w:r>
    </w:p>
    <w:p w:rsidR="00E91AEE"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pPr>
      <w:r w:rsidRPr="002B274D">
        <w:t>TABLE : FIR Registration</w:t>
      </w:r>
    </w:p>
    <w:p w:rsidR="007C105C" w:rsidRPr="002B274D" w:rsidRDefault="007C105C" w:rsidP="007A66F8">
      <w:pPr>
        <w:tabs>
          <w:tab w:val="left" w:pos="2038"/>
        </w:tabs>
        <w:spacing w:line="276" w:lineRule="auto"/>
        <w:ind w:right="720"/>
      </w:pPr>
      <w:r w:rsidRPr="002B274D">
        <w:rPr>
          <w:noProof/>
        </w:rPr>
        <w:lastRenderedPageBreak/>
        <w:drawing>
          <wp:inline distT="0" distB="0" distL="0" distR="0">
            <wp:extent cx="5828572" cy="2790476"/>
            <wp:effectExtent l="19050" t="0" r="728" b="0"/>
            <wp:docPr id="13" name="Picture 12" descr="fi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reg.png"/>
                    <pic:cNvPicPr/>
                  </pic:nvPicPr>
                  <pic:blipFill>
                    <a:blip r:embed="rId20" cstate="print"/>
                    <a:stretch>
                      <a:fillRect/>
                    </a:stretch>
                  </pic:blipFill>
                  <pic:spPr>
                    <a:xfrm>
                      <a:off x="0" y="0"/>
                      <a:ext cx="5828572" cy="2790476"/>
                    </a:xfrm>
                    <a:prstGeom prst="rect">
                      <a:avLst/>
                    </a:prstGeom>
                  </pic:spPr>
                </pic:pic>
              </a:graphicData>
            </a:graphic>
          </wp:inline>
        </w:drawing>
      </w:r>
    </w:p>
    <w:p w:rsidR="007C105C" w:rsidRPr="002B274D" w:rsidRDefault="007C105C" w:rsidP="007A66F8">
      <w:pPr>
        <w:tabs>
          <w:tab w:val="left" w:pos="2038"/>
        </w:tabs>
        <w:spacing w:line="276" w:lineRule="auto"/>
        <w:ind w:right="720"/>
        <w:jc w:val="center"/>
      </w:pPr>
      <w:r w:rsidRPr="002B274D">
        <w:t>TABLE : a_status</w:t>
      </w:r>
    </w:p>
    <w:p w:rsidR="007C105C" w:rsidRPr="002B274D" w:rsidRDefault="007C105C" w:rsidP="007A66F8">
      <w:pPr>
        <w:tabs>
          <w:tab w:val="left" w:pos="2038"/>
        </w:tabs>
        <w:spacing w:line="276" w:lineRule="auto"/>
        <w:ind w:right="720"/>
        <w:rPr>
          <w:noProof/>
        </w:rPr>
      </w:pPr>
      <w:r w:rsidRPr="002B274D">
        <w:rPr>
          <w:noProof/>
        </w:rPr>
        <w:drawing>
          <wp:inline distT="0" distB="0" distL="0" distR="0">
            <wp:extent cx="5047619" cy="3514286"/>
            <wp:effectExtent l="19050" t="0" r="631" b="0"/>
            <wp:docPr id="41" name="Picture 40"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1" cstate="print"/>
                    <a:stretch>
                      <a:fillRect/>
                    </a:stretch>
                  </pic:blipFill>
                  <pic:spPr>
                    <a:xfrm>
                      <a:off x="0" y="0"/>
                      <a:ext cx="5047619" cy="3514286"/>
                    </a:xfrm>
                    <a:prstGeom prst="rect">
                      <a:avLst/>
                    </a:prstGeom>
                  </pic:spPr>
                </pic:pic>
              </a:graphicData>
            </a:graphic>
          </wp:inline>
        </w:drawing>
      </w:r>
    </w:p>
    <w:p w:rsidR="007C105C" w:rsidRPr="002B274D" w:rsidRDefault="007C105C" w:rsidP="007A66F8">
      <w:pPr>
        <w:tabs>
          <w:tab w:val="left" w:pos="2038"/>
        </w:tabs>
        <w:spacing w:line="276" w:lineRule="auto"/>
        <w:ind w:right="720"/>
        <w:rPr>
          <w:noProof/>
        </w:rPr>
      </w:pPr>
    </w:p>
    <w:p w:rsidR="007C105C" w:rsidRPr="002B274D" w:rsidRDefault="007C105C" w:rsidP="007A66F8">
      <w:pPr>
        <w:tabs>
          <w:tab w:val="left" w:pos="2038"/>
        </w:tabs>
        <w:spacing w:line="276" w:lineRule="auto"/>
        <w:ind w:right="720"/>
        <w:jc w:val="center"/>
      </w:pPr>
      <w:r w:rsidRPr="002B274D">
        <w:t>TABLE : criminal</w:t>
      </w:r>
    </w:p>
    <w:p w:rsidR="007C105C" w:rsidRPr="002B274D" w:rsidRDefault="007C105C" w:rsidP="007A66F8">
      <w:pPr>
        <w:tabs>
          <w:tab w:val="left" w:pos="2038"/>
        </w:tabs>
        <w:spacing w:line="276" w:lineRule="auto"/>
        <w:ind w:right="720"/>
      </w:pPr>
      <w:r w:rsidRPr="002B274D">
        <w:rPr>
          <w:noProof/>
        </w:rPr>
        <w:lastRenderedPageBreak/>
        <w:drawing>
          <wp:inline distT="0" distB="0" distL="0" distR="0">
            <wp:extent cx="5742858" cy="2361905"/>
            <wp:effectExtent l="19050" t="0" r="0" b="0"/>
            <wp:docPr id="18" name="Picture 17" descr="crim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1.png"/>
                    <pic:cNvPicPr/>
                  </pic:nvPicPr>
                  <pic:blipFill>
                    <a:blip r:embed="rId22" cstate="print"/>
                    <a:stretch>
                      <a:fillRect/>
                    </a:stretch>
                  </pic:blipFill>
                  <pic:spPr>
                    <a:xfrm>
                      <a:off x="0" y="0"/>
                      <a:ext cx="5742858" cy="2361905"/>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pPr>
      <w:r w:rsidRPr="002B274D">
        <w:t>TABLE : missing_person</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rPr>
          <w:noProof/>
        </w:rPr>
        <w:drawing>
          <wp:inline distT="0" distB="0" distL="0" distR="0">
            <wp:extent cx="5685715" cy="2371429"/>
            <wp:effectExtent l="19050" t="0" r="0" b="0"/>
            <wp:docPr id="23" name="Picture 19" descr="missing per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 person1.png"/>
                    <pic:cNvPicPr/>
                  </pic:nvPicPr>
                  <pic:blipFill>
                    <a:blip r:embed="rId23" cstate="print"/>
                    <a:stretch>
                      <a:fillRect/>
                    </a:stretch>
                  </pic:blipFill>
                  <pic:spPr>
                    <a:xfrm>
                      <a:off x="0" y="0"/>
                      <a:ext cx="5685715" cy="2371429"/>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rPr>
          <w:noProof/>
        </w:rPr>
      </w:pPr>
      <w:r w:rsidRPr="002B274D">
        <w:t>TABLE : telephone</w:t>
      </w:r>
    </w:p>
    <w:p w:rsidR="007C105C" w:rsidRPr="002B274D" w:rsidRDefault="007C105C" w:rsidP="007A66F8">
      <w:pPr>
        <w:tabs>
          <w:tab w:val="left" w:pos="2038"/>
        </w:tabs>
        <w:spacing w:line="276" w:lineRule="auto"/>
        <w:ind w:right="720"/>
      </w:pPr>
      <w:r w:rsidRPr="002B274D">
        <w:rPr>
          <w:noProof/>
        </w:rPr>
        <w:drawing>
          <wp:inline distT="0" distB="0" distL="0" distR="0">
            <wp:extent cx="5523810" cy="1285714"/>
            <wp:effectExtent l="19050" t="0" r="690" b="0"/>
            <wp:docPr id="27" name="Picture 26" descr="tele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hone1.png"/>
                    <pic:cNvPicPr/>
                  </pic:nvPicPr>
                  <pic:blipFill>
                    <a:blip r:embed="rId24" cstate="print"/>
                    <a:stretch>
                      <a:fillRect/>
                    </a:stretch>
                  </pic:blipFill>
                  <pic:spPr>
                    <a:xfrm>
                      <a:off x="0" y="0"/>
                      <a:ext cx="5523810" cy="1285714"/>
                    </a:xfrm>
                    <a:prstGeom prst="rect">
                      <a:avLst/>
                    </a:prstGeom>
                  </pic:spPr>
                </pic:pic>
              </a:graphicData>
            </a:graphic>
          </wp:inline>
        </w:drawing>
      </w:r>
    </w:p>
    <w:p w:rsidR="007C105C" w:rsidRPr="002B274D" w:rsidRDefault="007C105C" w:rsidP="007A66F8">
      <w:pPr>
        <w:tabs>
          <w:tab w:val="left" w:pos="2038"/>
        </w:tabs>
        <w:spacing w:line="276" w:lineRule="auto"/>
        <w:ind w:right="720"/>
        <w:jc w:val="center"/>
      </w:pPr>
      <w:r w:rsidRPr="002B274D">
        <w:t>Table:Senior_Citizen</w:t>
      </w:r>
    </w:p>
    <w:p w:rsidR="007C105C" w:rsidRPr="002B274D" w:rsidRDefault="007C105C" w:rsidP="007A66F8">
      <w:pPr>
        <w:tabs>
          <w:tab w:val="left" w:pos="2038"/>
        </w:tabs>
        <w:spacing w:line="276" w:lineRule="auto"/>
        <w:ind w:right="720"/>
      </w:pPr>
      <w:r w:rsidRPr="002B274D">
        <w:rPr>
          <w:noProof/>
        </w:rPr>
        <w:lastRenderedPageBreak/>
        <w:drawing>
          <wp:inline distT="0" distB="0" distL="0" distR="0">
            <wp:extent cx="5780953" cy="5657143"/>
            <wp:effectExtent l="19050" t="0" r="0" b="0"/>
            <wp:docPr id="42" name="Picture 32" descr="senior citi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ior citizen.png"/>
                    <pic:cNvPicPr/>
                  </pic:nvPicPr>
                  <pic:blipFill>
                    <a:blip r:embed="rId25" cstate="print"/>
                    <a:stretch>
                      <a:fillRect/>
                    </a:stretch>
                  </pic:blipFill>
                  <pic:spPr>
                    <a:xfrm>
                      <a:off x="0" y="0"/>
                      <a:ext cx="5780953" cy="5657143"/>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rPr>
          <w:noProof/>
        </w:rPr>
        <w:t xml:space="preserve">       </w:t>
      </w:r>
      <w:r w:rsidRPr="002B274D">
        <w:t xml:space="preserve"> </w:t>
      </w:r>
    </w:p>
    <w:p w:rsidR="007C105C" w:rsidRPr="002B274D" w:rsidRDefault="007C105C" w:rsidP="007A66F8">
      <w:pPr>
        <w:tabs>
          <w:tab w:val="left" w:pos="2038"/>
        </w:tabs>
        <w:spacing w:line="276" w:lineRule="auto"/>
        <w:ind w:right="720"/>
        <w:rPr>
          <w:noProof/>
        </w:rPr>
      </w:pPr>
      <w:r w:rsidRPr="002B274D">
        <w:t xml:space="preserve">                    </w:t>
      </w:r>
      <w:r w:rsidRPr="002B274D">
        <w:rPr>
          <w:b/>
          <w:u w:val="single"/>
        </w:rPr>
        <w:t>Home Page For Online Crime Solution System</w:t>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r w:rsidRPr="002B274D">
        <w:rPr>
          <w:noProof/>
        </w:rPr>
        <w:lastRenderedPageBreak/>
        <w:drawing>
          <wp:inline distT="0" distB="0" distL="0" distR="0">
            <wp:extent cx="6134100" cy="4754880"/>
            <wp:effectExtent l="19050" t="0" r="0" b="0"/>
            <wp:docPr id="34" name="Picture 33" descr="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26" cstate="print"/>
                    <a:stretch>
                      <a:fillRect/>
                    </a:stretch>
                  </pic:blipFill>
                  <pic:spPr>
                    <a:xfrm>
                      <a:off x="0" y="0"/>
                      <a:ext cx="61341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rPr>
          <w:b/>
          <w:u w:val="single"/>
        </w:rPr>
      </w:pPr>
      <w:r w:rsidRPr="002B274D">
        <w:t xml:space="preserve">                                  </w:t>
      </w:r>
      <w:r w:rsidRPr="002B274D">
        <w:rPr>
          <w:b/>
          <w:u w:val="single"/>
        </w:rPr>
        <w:t>Source-Code</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;&lt;!DOCTYPE html PUBLIC "-//W3C//DTD XHTML 1.0 Transitional//EN" "http://www.w3.org/TR/xhtml1/DTD/xhtml1-transitional.dtd"&gt;</w:t>
      </w:r>
    </w:p>
    <w:p w:rsidR="007C105C" w:rsidRPr="002B274D" w:rsidRDefault="007C105C" w:rsidP="007A66F8">
      <w:pPr>
        <w:tabs>
          <w:tab w:val="left" w:pos="2038"/>
        </w:tabs>
        <w:spacing w:line="276" w:lineRule="auto"/>
        <w:ind w:right="720"/>
      </w:pPr>
      <w:r w:rsidRPr="002B274D">
        <w:t>&lt;html xmlns="http://www.w3.org/1999/xhtml"&gt;</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&lt;meta http-equiv="Content-Type" content="text/html; charset=utf-8" /&gt;</w:t>
      </w:r>
    </w:p>
    <w:p w:rsidR="007C105C" w:rsidRPr="002B274D" w:rsidRDefault="007C105C" w:rsidP="007A66F8">
      <w:pPr>
        <w:tabs>
          <w:tab w:val="left" w:pos="2038"/>
        </w:tabs>
        <w:spacing w:line="276" w:lineRule="auto"/>
        <w:ind w:right="720"/>
      </w:pPr>
      <w:r w:rsidRPr="002B274D">
        <w:t>&lt;title&gt;:: CRIME CONTROL Shanti Sewa Nyaya ::&lt;/title&gt;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&lt;!--dropdown script start here--&gt;</w:t>
      </w:r>
    </w:p>
    <w:p w:rsidR="007C105C" w:rsidRPr="002B274D" w:rsidRDefault="007C105C" w:rsidP="007A66F8">
      <w:pPr>
        <w:tabs>
          <w:tab w:val="left" w:pos="2038"/>
        </w:tabs>
        <w:spacing w:line="276" w:lineRule="auto"/>
        <w:ind w:right="720"/>
      </w:pPr>
      <w:r w:rsidRPr="002B274D">
        <w:t xml:space="preserve">    &lt;script type="text/javascript" src="jquery.min.js"&gt;&lt;/script&gt;</w:t>
      </w:r>
    </w:p>
    <w:p w:rsidR="007C105C" w:rsidRPr="002B274D" w:rsidRDefault="007C105C" w:rsidP="007A66F8">
      <w:pPr>
        <w:tabs>
          <w:tab w:val="left" w:pos="2038"/>
        </w:tabs>
        <w:spacing w:line="276" w:lineRule="auto"/>
        <w:ind w:right="720"/>
      </w:pPr>
      <w:r w:rsidRPr="002B274D">
        <w:t xml:space="preserve">    &lt;script type="text/javascript" src="flexdropdown.js"&gt;&lt;/script&gt;</w:t>
      </w:r>
    </w:p>
    <w:p w:rsidR="007C105C" w:rsidRPr="002B274D" w:rsidRDefault="007C105C" w:rsidP="007A66F8">
      <w:pPr>
        <w:tabs>
          <w:tab w:val="left" w:pos="2038"/>
        </w:tabs>
        <w:spacing w:line="276" w:lineRule="auto"/>
        <w:ind w:right="720"/>
      </w:pPr>
      <w:r w:rsidRPr="002B274D">
        <w:t xml:space="preserve">    &lt;link rel="stylesheet" type="text/css" href="flexdropdown.css"&gt;</w:t>
      </w:r>
    </w:p>
    <w:p w:rsidR="007C105C" w:rsidRPr="002B274D" w:rsidRDefault="007C105C" w:rsidP="007A66F8">
      <w:pPr>
        <w:tabs>
          <w:tab w:val="left" w:pos="2038"/>
        </w:tabs>
        <w:spacing w:line="276" w:lineRule="auto"/>
        <w:ind w:right="720"/>
      </w:pPr>
      <w:r w:rsidRPr="002B274D">
        <w:t xml:space="preserve">    &lt;link rel="stylesheet" type="text/css" href="general.css"&gt;</w:t>
      </w:r>
    </w:p>
    <w:p w:rsidR="007C105C" w:rsidRPr="002B274D" w:rsidRDefault="007C105C" w:rsidP="007A66F8">
      <w:pPr>
        <w:tabs>
          <w:tab w:val="left" w:pos="2038"/>
        </w:tabs>
        <w:spacing w:line="276" w:lineRule="auto"/>
        <w:ind w:right="720"/>
      </w:pPr>
      <w:r w:rsidRPr="002B274D">
        <w:lastRenderedPageBreak/>
        <w:t xml:space="preserve">    &lt;link rel="stylesheet" type="text/css"  href="style1.css" /&gt;</w:t>
      </w:r>
    </w:p>
    <w:p w:rsidR="007C105C" w:rsidRPr="002B274D" w:rsidRDefault="007C105C" w:rsidP="007A66F8">
      <w:pPr>
        <w:tabs>
          <w:tab w:val="left" w:pos="2038"/>
        </w:tabs>
        <w:spacing w:line="276" w:lineRule="auto"/>
        <w:ind w:right="720"/>
      </w:pPr>
      <w:r w:rsidRPr="002B274D">
        <w:t xml:space="preserve">    &lt;link href="layout.css" rel="stylesheet" type="text/css" /&gt;</w:t>
      </w:r>
    </w:p>
    <w:p w:rsidR="007C105C" w:rsidRPr="002B274D" w:rsidRDefault="007C105C" w:rsidP="007A66F8">
      <w:pPr>
        <w:tabs>
          <w:tab w:val="left" w:pos="2038"/>
        </w:tabs>
        <w:spacing w:line="276" w:lineRule="auto"/>
        <w:ind w:right="720"/>
      </w:pPr>
      <w:r w:rsidRPr="002B274D">
        <w:t xml:space="preserve">   &lt;link href="featured_slide.css" rel="stylesheet" type="text/css" /&gt;</w:t>
      </w:r>
    </w:p>
    <w:p w:rsidR="007C105C" w:rsidRPr="002B274D" w:rsidRDefault="007C105C" w:rsidP="007A66F8">
      <w:pPr>
        <w:tabs>
          <w:tab w:val="left" w:pos="2038"/>
        </w:tabs>
        <w:spacing w:line="276" w:lineRule="auto"/>
        <w:ind w:right="720"/>
      </w:pPr>
      <w:r w:rsidRPr="002B274D">
        <w:t xml:space="preserve">    &lt;script type="text/javascript" src="jquery-1.4.1.min.js"&gt;&lt;/script&gt;</w:t>
      </w:r>
    </w:p>
    <w:p w:rsidR="007C105C" w:rsidRPr="002B274D" w:rsidRDefault="007C105C" w:rsidP="007A66F8">
      <w:pPr>
        <w:tabs>
          <w:tab w:val="left" w:pos="2038"/>
        </w:tabs>
        <w:spacing w:line="276" w:lineRule="auto"/>
        <w:ind w:right="720"/>
      </w:pPr>
      <w:r w:rsidRPr="002B274D">
        <w:t xml:space="preserve">   &lt;script type="text/javascript" src="jquery-ui-1.7.2.custom.min.js"&gt;&lt;/script&gt;</w:t>
      </w:r>
    </w:p>
    <w:p w:rsidR="007C105C" w:rsidRPr="002B274D" w:rsidRDefault="007C105C" w:rsidP="007A66F8">
      <w:pPr>
        <w:tabs>
          <w:tab w:val="left" w:pos="2038"/>
        </w:tabs>
        <w:spacing w:line="276" w:lineRule="auto"/>
        <w:ind w:right="720"/>
      </w:pPr>
      <w:r w:rsidRPr="002B274D">
        <w:t xml:space="preserve">  &lt;script type="text/javascript" src="jquery.tabs.setup.js"&gt;&lt;/script&gt;</w:t>
      </w:r>
    </w:p>
    <w:p w:rsidR="007C105C" w:rsidRPr="002B274D" w:rsidRDefault="007C105C" w:rsidP="007A66F8">
      <w:pPr>
        <w:tabs>
          <w:tab w:val="left" w:pos="2038"/>
        </w:tabs>
        <w:spacing w:line="276" w:lineRule="auto"/>
        <w:ind w:right="720"/>
      </w:pPr>
      <w:r w:rsidRPr="002B274D">
        <w:t xml:space="preserve">  &lt;!--dropdown script start here--&gt; </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 xml:space="preserve"> &lt;div class="top-boredr"&gt;&lt;/div&gt;</w:t>
      </w:r>
    </w:p>
    <w:p w:rsidR="007C105C" w:rsidRPr="002B274D" w:rsidRDefault="007C105C" w:rsidP="007A66F8">
      <w:pPr>
        <w:tabs>
          <w:tab w:val="left" w:pos="2038"/>
        </w:tabs>
        <w:spacing w:line="276" w:lineRule="auto"/>
        <w:ind w:right="720"/>
      </w:pPr>
      <w:r w:rsidRPr="002B274D">
        <w:t>&lt;div class="header-main"&gt;</w:t>
      </w:r>
    </w:p>
    <w:p w:rsidR="007C105C" w:rsidRPr="002B274D" w:rsidRDefault="007C105C" w:rsidP="007A66F8">
      <w:pPr>
        <w:tabs>
          <w:tab w:val="left" w:pos="2038"/>
        </w:tabs>
        <w:spacing w:line="276" w:lineRule="auto"/>
        <w:ind w:right="720"/>
      </w:pPr>
      <w:r w:rsidRPr="002B274D">
        <w:t>&lt;div class="headers"&gt;</w:t>
      </w:r>
    </w:p>
    <w:p w:rsidR="007C105C" w:rsidRPr="002B274D" w:rsidRDefault="007C105C" w:rsidP="007A66F8">
      <w:pPr>
        <w:tabs>
          <w:tab w:val="left" w:pos="2038"/>
        </w:tabs>
        <w:spacing w:line="276" w:lineRule="auto"/>
        <w:ind w:right="720"/>
      </w:pPr>
      <w:r w:rsidRPr="002B274D">
        <w:t xml:space="preserve">      &lt;div class="header"&gt;</w:t>
      </w:r>
    </w:p>
    <w:p w:rsidR="007C105C" w:rsidRPr="002B274D" w:rsidRDefault="007C105C" w:rsidP="007A66F8">
      <w:pPr>
        <w:tabs>
          <w:tab w:val="left" w:pos="2038"/>
        </w:tabs>
        <w:spacing w:line="276" w:lineRule="auto"/>
        <w:ind w:right="720"/>
      </w:pPr>
      <w:r w:rsidRPr="002B274D">
        <w:t xml:space="preserve">        &lt;div class="logo1"&gt;&lt;a href="#"&gt;&lt;img src="image/logo1.png" alt="" width="326" height="87" border="0"&gt;&lt;/a&gt;&lt;a href="#"&gt;&lt;/a&gt;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class="lef-top-icon-logo"&gt;&lt;img src="image/logo2.png" width="254" height="76" alt=""&gt;&lt;/div&gt;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class="button-main"&gt;</w:t>
      </w:r>
    </w:p>
    <w:p w:rsidR="007C105C" w:rsidRPr="002B274D" w:rsidRDefault="007C105C" w:rsidP="007A66F8">
      <w:pPr>
        <w:tabs>
          <w:tab w:val="left" w:pos="2038"/>
        </w:tabs>
        <w:spacing w:line="276" w:lineRule="auto"/>
        <w:ind w:right="720"/>
      </w:pPr>
      <w:r w:rsidRPr="002B274D">
        <w:t xml:space="preserve">  &lt;div class="btn"&gt;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&lt;li&gt;&lt;a href="index1.php"&gt;HOME&lt;/a&gt;&lt;/li&gt;</w:t>
      </w:r>
    </w:p>
    <w:p w:rsidR="007C105C" w:rsidRPr="002B274D" w:rsidRDefault="007C105C" w:rsidP="007A66F8">
      <w:pPr>
        <w:tabs>
          <w:tab w:val="left" w:pos="2038"/>
        </w:tabs>
        <w:spacing w:line="276" w:lineRule="auto"/>
        <w:ind w:right="720"/>
      </w:pPr>
      <w:r w:rsidRPr="002B274D">
        <w:t xml:space="preserve">        &lt;li&gt;&lt;a href="#" data-flexmenu="flexmenu1" stylez="position:relative;left:900px;top:200px"&gt;ABOUT US&lt;/a&gt;&lt;/li&gt;</w:t>
      </w:r>
    </w:p>
    <w:p w:rsidR="007C105C" w:rsidRPr="002B274D" w:rsidRDefault="007C105C" w:rsidP="007A66F8">
      <w:pPr>
        <w:tabs>
          <w:tab w:val="left" w:pos="2038"/>
        </w:tabs>
        <w:spacing w:line="276" w:lineRule="auto"/>
        <w:ind w:right="720"/>
      </w:pPr>
      <w:r w:rsidRPr="002B274D">
        <w:t xml:space="preserve">        &lt;li&gt;&lt;a href="#" data-flexmenu="flexmenu2" stylez="position:relative;left:900px;top:200px"&gt;SERVICES&lt;/a&gt;&lt;span class="btn-line"&gt;&lt;/span&gt;&lt;/li&gt;</w:t>
      </w:r>
    </w:p>
    <w:p w:rsidR="007C105C" w:rsidRPr="002B274D" w:rsidRDefault="007C105C" w:rsidP="007A66F8">
      <w:pPr>
        <w:tabs>
          <w:tab w:val="left" w:pos="2038"/>
        </w:tabs>
        <w:spacing w:line="276" w:lineRule="auto"/>
        <w:ind w:right="720"/>
      </w:pPr>
      <w:r w:rsidRPr="002B274D">
        <w:t xml:space="preserve">        &lt;li&gt;&lt;a href="#" data-flexmenu="flexmenu3" stylez="position:relative;left:900px;top:200px" class=""&gt;REGISTER FIR&lt;/a&gt;&lt;/li&gt;</w:t>
      </w:r>
    </w:p>
    <w:p w:rsidR="007C105C" w:rsidRPr="002B274D" w:rsidRDefault="007C105C" w:rsidP="007A66F8">
      <w:pPr>
        <w:tabs>
          <w:tab w:val="left" w:pos="2038"/>
        </w:tabs>
        <w:spacing w:line="276" w:lineRule="auto"/>
        <w:ind w:right="720"/>
      </w:pPr>
      <w:r w:rsidRPr="002B274D">
        <w:t xml:space="preserve">        &lt;li&gt;&lt;a href="#" data-flexmenu="flexmenu4" stylez="position:relative;left:900px;top:200px" class=""&gt;UNITS&lt;/a&gt;&lt;/li&gt;</w:t>
      </w:r>
    </w:p>
    <w:p w:rsidR="007C105C" w:rsidRPr="002B274D" w:rsidRDefault="007C105C" w:rsidP="007A66F8">
      <w:pPr>
        <w:tabs>
          <w:tab w:val="left" w:pos="2038"/>
        </w:tabs>
        <w:spacing w:line="276" w:lineRule="auto"/>
        <w:ind w:right="720"/>
      </w:pPr>
      <w:r w:rsidRPr="002B274D">
        <w:t xml:space="preserve">        &lt;li&gt;&lt;a href="#" data-flexmenu="flexmenu5" stylez="position:relative;left:900px;top:200px" class=""&gt;USEFUL LINKS&lt;/a&gt;&lt;/li&gt;</w:t>
      </w:r>
    </w:p>
    <w:p w:rsidR="007C105C" w:rsidRPr="002B274D" w:rsidRDefault="007C105C" w:rsidP="007A66F8">
      <w:pPr>
        <w:tabs>
          <w:tab w:val="left" w:pos="2038"/>
        </w:tabs>
        <w:spacing w:line="276" w:lineRule="auto"/>
        <w:ind w:right="720"/>
      </w:pPr>
      <w:r w:rsidRPr="002B274D">
        <w:t xml:space="preserve">        &lt;li&gt;&lt;a href="#" data-flexmenu="flexmenu6" stylez="position:relative;left:900px;top:200px"&gt;CONTACT US&lt;/a&gt;&lt;/li&gt;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&lt;map name="Map" id="Map"&gt;</w:t>
      </w:r>
    </w:p>
    <w:p w:rsidR="007C105C" w:rsidRPr="002B274D" w:rsidRDefault="007C105C" w:rsidP="007A66F8">
      <w:pPr>
        <w:tabs>
          <w:tab w:val="left" w:pos="2038"/>
        </w:tabs>
        <w:spacing w:line="276" w:lineRule="auto"/>
        <w:ind w:right="720"/>
      </w:pPr>
      <w:r w:rsidRPr="002B274D">
        <w:t xml:space="preserve">  &lt;area shape="rect" coords="19,61,129,96" href="login.php" alt=""&gt;</w:t>
      </w:r>
    </w:p>
    <w:p w:rsidR="007C105C" w:rsidRPr="002B274D" w:rsidRDefault="007C105C" w:rsidP="007A66F8">
      <w:pPr>
        <w:tabs>
          <w:tab w:val="left" w:pos="2038"/>
        </w:tabs>
        <w:spacing w:line="276" w:lineRule="auto"/>
        <w:ind w:right="720"/>
      </w:pPr>
      <w:r w:rsidRPr="002B274D">
        <w:t xml:space="preserve">  &lt;area shape="rect" coords="152,61,261,96" href="admin-registration.php" alt=""&gt;</w:t>
      </w:r>
    </w:p>
    <w:p w:rsidR="007C105C" w:rsidRPr="002B274D" w:rsidRDefault="007C105C" w:rsidP="007A66F8">
      <w:pPr>
        <w:tabs>
          <w:tab w:val="left" w:pos="2038"/>
        </w:tabs>
        <w:spacing w:line="276" w:lineRule="auto"/>
        <w:ind w:right="720"/>
      </w:pPr>
      <w:r w:rsidRPr="002B274D">
        <w:lastRenderedPageBreak/>
        <w:t xml:space="preserve">  &lt;area shape="rect" coords="281,61,388,96" href="#" target="_blank" alt=""&gt;</w:t>
      </w:r>
    </w:p>
    <w:p w:rsidR="007C105C" w:rsidRPr="002B274D" w:rsidRDefault="007C105C" w:rsidP="007A66F8">
      <w:pPr>
        <w:tabs>
          <w:tab w:val="left" w:pos="2038"/>
        </w:tabs>
        <w:spacing w:line="276" w:lineRule="auto"/>
        <w:ind w:right="720"/>
      </w:pPr>
      <w:r w:rsidRPr="002B274D">
        <w:t>&lt;/map&gt;</w:t>
      </w:r>
    </w:p>
    <w:p w:rsidR="007C105C" w:rsidRPr="002B274D" w:rsidRDefault="007C105C" w:rsidP="007A66F8">
      <w:pPr>
        <w:tabs>
          <w:tab w:val="left" w:pos="2038"/>
        </w:tabs>
        <w:spacing w:line="276" w:lineRule="auto"/>
        <w:ind w:right="720"/>
      </w:pPr>
      <w:r w:rsidRPr="002B274D">
        <w:t>&lt;ul id="flexmenu1"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href="history-police.php"&gt;History&lt;/a&gt;&lt;/li&gt;</w:t>
      </w:r>
    </w:p>
    <w:p w:rsidR="007C105C" w:rsidRPr="002B274D" w:rsidRDefault="007C105C" w:rsidP="007A66F8">
      <w:pPr>
        <w:tabs>
          <w:tab w:val="left" w:pos="2038"/>
        </w:tabs>
        <w:spacing w:line="276" w:lineRule="auto"/>
        <w:ind w:right="720"/>
      </w:pPr>
      <w:r w:rsidRPr="002B274D">
        <w:t xml:space="preserve">        &lt;li&gt;&lt;a href="citizen-charter.php"&gt;Citizens' Charter&lt;/a&gt;&lt;/li&gt;</w:t>
      </w:r>
    </w:p>
    <w:p w:rsidR="007C105C" w:rsidRPr="002B274D" w:rsidRDefault="007C105C" w:rsidP="007A66F8">
      <w:pPr>
        <w:tabs>
          <w:tab w:val="left" w:pos="2038"/>
        </w:tabs>
        <w:spacing w:line="276" w:lineRule="auto"/>
        <w:ind w:right="720"/>
      </w:pPr>
      <w:r w:rsidRPr="002B274D">
        <w:t xml:space="preserve">        &lt;li&gt;&lt;a href="#"&gt;Former Commissioners&lt;/a&gt;&lt;/li&gt;</w:t>
      </w:r>
    </w:p>
    <w:p w:rsidR="007C105C" w:rsidRPr="002B274D" w:rsidRDefault="007C105C" w:rsidP="007A66F8">
      <w:pPr>
        <w:tabs>
          <w:tab w:val="left" w:pos="2038"/>
        </w:tabs>
        <w:spacing w:line="276" w:lineRule="auto"/>
        <w:ind w:right="720"/>
      </w:pPr>
      <w:r w:rsidRPr="002B274D">
        <w:t xml:space="preserve">        &lt;li&gt;&lt;a href="medals.php"&gt;Medals&lt;/a&gt;&lt;/li&gt;</w:t>
      </w:r>
    </w:p>
    <w:p w:rsidR="007C105C" w:rsidRPr="002B274D" w:rsidRDefault="007C105C" w:rsidP="007A66F8">
      <w:pPr>
        <w:tabs>
          <w:tab w:val="left" w:pos="2038"/>
        </w:tabs>
        <w:spacing w:line="276" w:lineRule="auto"/>
        <w:ind w:right="720"/>
      </w:pPr>
      <w:r w:rsidRPr="002B274D">
        <w:t xml:space="preserve">        &lt;li&gt;&lt;a href="#"&gt;Appreciation letters from public&lt;/a&gt;&lt;/li&gt;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id="flexmenu2"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href="missing-person.php"&gt;Missing Persons&lt;/a&gt;&lt;/li&gt;     </w:t>
      </w:r>
    </w:p>
    <w:p w:rsidR="007C105C" w:rsidRPr="002B274D" w:rsidRDefault="007C105C" w:rsidP="007A66F8">
      <w:pPr>
        <w:tabs>
          <w:tab w:val="left" w:pos="2038"/>
        </w:tabs>
        <w:spacing w:line="276" w:lineRule="auto"/>
        <w:ind w:right="720"/>
      </w:pPr>
      <w:r w:rsidRPr="002B274D">
        <w:t xml:space="preserve">        &lt;li&gt;&lt;a href="senior citizen.php"&gt;Senior Citizens Registration&lt;/a&gt;&lt;/li&gt;</w:t>
      </w:r>
    </w:p>
    <w:p w:rsidR="007C105C" w:rsidRPr="002B274D" w:rsidRDefault="007C105C" w:rsidP="007A66F8">
      <w:pPr>
        <w:tabs>
          <w:tab w:val="left" w:pos="2038"/>
        </w:tabs>
        <w:spacing w:line="276" w:lineRule="auto"/>
        <w:ind w:right="720"/>
      </w:pPr>
      <w:r w:rsidRPr="002B274D">
        <w:t xml:space="preserve">        &lt;li&gt;&lt;a href="#"&gt;Downlodable Forms&lt;/a&gt;&lt;/li&gt;</w:t>
      </w:r>
    </w:p>
    <w:p w:rsidR="007C105C" w:rsidRPr="002B274D" w:rsidRDefault="007C105C" w:rsidP="007A66F8">
      <w:pPr>
        <w:tabs>
          <w:tab w:val="left" w:pos="2038"/>
        </w:tabs>
        <w:spacing w:line="276" w:lineRule="auto"/>
        <w:ind w:right="720"/>
      </w:pPr>
      <w:r w:rsidRPr="002B274D">
        <w:t xml:space="preserve">        &lt;li&gt;&lt;a href="passport.php"&gt;Guidelines / Information in c/w passport verification and registration of Pakistan National&lt;/a&gt;&lt;/li&gt;</w:t>
      </w:r>
    </w:p>
    <w:p w:rsidR="007C105C" w:rsidRPr="002B274D" w:rsidRDefault="007C105C" w:rsidP="007A66F8">
      <w:pPr>
        <w:tabs>
          <w:tab w:val="left" w:pos="2038"/>
        </w:tabs>
        <w:spacing w:line="276" w:lineRule="auto"/>
        <w:ind w:right="720"/>
      </w:pPr>
      <w:r w:rsidRPr="002B274D">
        <w:t xml:space="preserve">        &lt;li&gt;&lt;a href="mess-acco.php"&gt;Go's Mess Accommodation &amp;amp; Tariff&lt;/a&gt;&lt;/li&gt;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id="flexmenu3" class="flexdropdownmenu jqflexmenu" style="visibility: visible; z-index: 1003; left: 534px; top: 152px; display: none;"&gt;</w:t>
      </w:r>
    </w:p>
    <w:p w:rsidR="007C105C" w:rsidRPr="002B274D" w:rsidRDefault="007C105C" w:rsidP="007A66F8">
      <w:pPr>
        <w:tabs>
          <w:tab w:val="left" w:pos="2038"/>
        </w:tabs>
        <w:spacing w:line="276" w:lineRule="auto"/>
        <w:ind w:right="720"/>
      </w:pPr>
      <w:r w:rsidRPr="002B274D">
        <w:t xml:space="preserve">        &lt;li&gt;&lt;a  href="fir-register.php"&gt;Registration-form&lt;/a&gt;&lt;/li&gt;</w:t>
      </w:r>
    </w:p>
    <w:p w:rsidR="007C105C" w:rsidRPr="002B274D" w:rsidRDefault="007C105C" w:rsidP="007A66F8">
      <w:pPr>
        <w:tabs>
          <w:tab w:val="left" w:pos="2038"/>
        </w:tabs>
        <w:spacing w:line="276" w:lineRule="auto"/>
        <w:ind w:right="720"/>
      </w:pPr>
      <w:r w:rsidRPr="002B274D">
        <w:t>&lt;/ul&gt;&lt;ul id="flexmenu4" class="flexdropdownmenu jqflexmenu" style="visibility: visible; z-index: 1002; left: 684px; top: 152px; display: none;"&gt;</w:t>
      </w:r>
    </w:p>
    <w:p w:rsidR="007C105C" w:rsidRPr="002B274D" w:rsidRDefault="007C105C" w:rsidP="007A66F8">
      <w:pPr>
        <w:tabs>
          <w:tab w:val="left" w:pos="2038"/>
        </w:tabs>
        <w:spacing w:line="276" w:lineRule="auto"/>
        <w:ind w:right="720"/>
      </w:pPr>
      <w:r w:rsidRPr="002B274D">
        <w:t xml:space="preserve">        &lt;li&gt;&lt;a href="#"&gt;Recruitment Cell&lt;/a&gt;&lt;/li&gt;</w:t>
      </w:r>
    </w:p>
    <w:p w:rsidR="007C105C" w:rsidRPr="002B274D" w:rsidRDefault="007C105C" w:rsidP="007A66F8">
      <w:pPr>
        <w:tabs>
          <w:tab w:val="left" w:pos="2038"/>
        </w:tabs>
        <w:spacing w:line="276" w:lineRule="auto"/>
        <w:ind w:right="720"/>
      </w:pPr>
      <w:r w:rsidRPr="002B274D">
        <w:t xml:space="preserve">        &lt;li&gt;&lt;a href="mounted-police.php"&gt;Mounted Police&lt;/a&gt;&lt;/li&gt;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id="flexmenu5" class="flexdropdownmenu jqflexmenu" style="visibility: visible; z-index: 1001; left: 788px; top: 152px; display: none;"&gt;</w:t>
      </w:r>
    </w:p>
    <w:p w:rsidR="007C105C" w:rsidRPr="002B274D" w:rsidRDefault="007C105C" w:rsidP="007A66F8">
      <w:pPr>
        <w:tabs>
          <w:tab w:val="left" w:pos="2038"/>
        </w:tabs>
        <w:spacing w:line="276" w:lineRule="auto"/>
        <w:ind w:right="720"/>
      </w:pPr>
      <w:r w:rsidRPr="002B274D">
        <w:t xml:space="preserve">        &lt;li&gt;&lt;a href="#"&gt;what is section 144&lt;/a&gt;&lt;/li&gt;</w:t>
      </w:r>
    </w:p>
    <w:p w:rsidR="007C105C" w:rsidRPr="002B274D" w:rsidRDefault="007C105C" w:rsidP="007A66F8">
      <w:pPr>
        <w:tabs>
          <w:tab w:val="left" w:pos="2038"/>
        </w:tabs>
        <w:spacing w:line="276" w:lineRule="auto"/>
        <w:ind w:right="720"/>
      </w:pPr>
      <w:r w:rsidRPr="002B274D">
        <w:t xml:space="preserve">        &lt;li&gt;&lt;a href="#"&gt;Help Lines&lt;/a&gt;&lt;/li&gt;</w:t>
      </w:r>
    </w:p>
    <w:p w:rsidR="007C105C" w:rsidRPr="002B274D" w:rsidRDefault="007C105C" w:rsidP="007A66F8">
      <w:pPr>
        <w:tabs>
          <w:tab w:val="left" w:pos="2038"/>
        </w:tabs>
        <w:spacing w:line="276" w:lineRule="auto"/>
        <w:ind w:right="720"/>
      </w:pPr>
      <w:r w:rsidRPr="002B274D">
        <w:t xml:space="preserve">        &lt;li&gt;&lt;a href="about fund.php"&gt;About Funds&lt;/a&gt;&lt;/li&gt;</w:t>
      </w:r>
    </w:p>
    <w:p w:rsidR="007C105C" w:rsidRPr="002B274D" w:rsidRDefault="007C105C" w:rsidP="007A66F8">
      <w:pPr>
        <w:tabs>
          <w:tab w:val="left" w:pos="2038"/>
        </w:tabs>
        <w:spacing w:line="276" w:lineRule="auto"/>
        <w:ind w:right="720"/>
      </w:pPr>
      <w:r w:rsidRPr="002B274D">
        <w:t xml:space="preserve">        &lt;li&gt;&lt;a href="notification1.html"&gt;Notification&lt;/a&gt;&lt;/li&gt;       </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id="flexmenu6"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href="#"&gt;E-mail Us&lt;/a&gt;&lt;/li&gt;</w:t>
      </w:r>
    </w:p>
    <w:p w:rsidR="007C105C" w:rsidRPr="002B274D" w:rsidRDefault="007C105C" w:rsidP="007A66F8">
      <w:pPr>
        <w:tabs>
          <w:tab w:val="left" w:pos="2038"/>
        </w:tabs>
        <w:spacing w:line="276" w:lineRule="auto"/>
        <w:ind w:right="720"/>
      </w:pPr>
      <w:r w:rsidRPr="002B274D">
        <w:t xml:space="preserve">        &lt;li&gt;&lt;a href="telephone_directory.php"&gt;Telephone Directory&lt;/a&gt;&lt;/li&gt;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&lt;/div&gt; </w:t>
      </w:r>
    </w:p>
    <w:p w:rsidR="007C105C" w:rsidRPr="002B274D" w:rsidRDefault="007C105C" w:rsidP="007A66F8">
      <w:pPr>
        <w:tabs>
          <w:tab w:val="left" w:pos="2038"/>
        </w:tabs>
        <w:spacing w:line="276" w:lineRule="auto"/>
        <w:ind w:right="720"/>
      </w:pPr>
      <w:r w:rsidRPr="002B274D">
        <w:t>&lt;div class="center-page-main"&gt;</w:t>
      </w:r>
    </w:p>
    <w:p w:rsidR="007C105C" w:rsidRPr="002B274D" w:rsidRDefault="007C105C" w:rsidP="007A66F8">
      <w:pPr>
        <w:tabs>
          <w:tab w:val="left" w:pos="2038"/>
        </w:tabs>
        <w:spacing w:line="276" w:lineRule="auto"/>
        <w:ind w:right="720"/>
      </w:pPr>
      <w:r w:rsidRPr="002B274D">
        <w:t xml:space="preserve">  &lt;div class="wraper"&gt;</w:t>
      </w:r>
    </w:p>
    <w:p w:rsidR="007C105C" w:rsidRPr="002B274D" w:rsidRDefault="007C105C" w:rsidP="007A66F8">
      <w:pPr>
        <w:tabs>
          <w:tab w:val="left" w:pos="2038"/>
        </w:tabs>
        <w:spacing w:line="276" w:lineRule="auto"/>
        <w:ind w:right="720"/>
      </w:pPr>
      <w:r w:rsidRPr="002B274D">
        <w:lastRenderedPageBreak/>
        <w:t xml:space="preserve">    &lt;div class="main"&gt;</w:t>
      </w:r>
    </w:p>
    <w:p w:rsidR="007C105C" w:rsidRPr="002B274D" w:rsidRDefault="007C105C" w:rsidP="007A66F8">
      <w:pPr>
        <w:tabs>
          <w:tab w:val="left" w:pos="2038"/>
        </w:tabs>
        <w:spacing w:line="276" w:lineRule="auto"/>
        <w:ind w:right="720"/>
      </w:pPr>
      <w:r w:rsidRPr="002B274D">
        <w:t xml:space="preserve">      &lt;div class="left-side-page-index"&gt;</w:t>
      </w:r>
    </w:p>
    <w:p w:rsidR="007C105C" w:rsidRPr="002B274D" w:rsidRDefault="007C105C" w:rsidP="007A66F8">
      <w:pPr>
        <w:tabs>
          <w:tab w:val="left" w:pos="2038"/>
        </w:tabs>
        <w:spacing w:line="276" w:lineRule="auto"/>
        <w:ind w:right="720"/>
      </w:pPr>
      <w:r w:rsidRPr="002B274D">
        <w:t xml:space="preserve">        &lt;div class="img-main-in1"&gt;</w:t>
      </w:r>
    </w:p>
    <w:p w:rsidR="007C105C" w:rsidRPr="002B274D" w:rsidRDefault="007C105C" w:rsidP="007A66F8">
      <w:pPr>
        <w:tabs>
          <w:tab w:val="left" w:pos="2038"/>
        </w:tabs>
        <w:spacing w:line="276" w:lineRule="auto"/>
        <w:ind w:right="720"/>
      </w:pPr>
      <w:r w:rsidRPr="002B274D">
        <w:t xml:space="preserve">          &lt;div class="img1-1"&gt;</w:t>
      </w:r>
    </w:p>
    <w:p w:rsidR="007C105C" w:rsidRPr="002B274D" w:rsidRDefault="007C105C" w:rsidP="007A66F8">
      <w:pPr>
        <w:tabs>
          <w:tab w:val="left" w:pos="2038"/>
        </w:tabs>
        <w:spacing w:line="276" w:lineRule="auto"/>
        <w:ind w:right="720"/>
      </w:pPr>
      <w:r w:rsidRPr="002B274D">
        <w:t xml:space="preserve">            &lt;div class="imgage"&gt;</w:t>
      </w:r>
    </w:p>
    <w:p w:rsidR="007C105C" w:rsidRPr="002B274D" w:rsidRDefault="007C105C" w:rsidP="007A66F8">
      <w:pPr>
        <w:tabs>
          <w:tab w:val="left" w:pos="2038"/>
        </w:tabs>
        <w:spacing w:line="276" w:lineRule="auto"/>
        <w:ind w:right="720"/>
      </w:pPr>
      <w:r w:rsidRPr="002B274D">
        <w:t xml:space="preserve">               &lt;a href="#" target="_blank"&gt;&lt;img src="image/SP-ranchi.jpeg" alt="" width="218" height="168" border="0"&gt;&lt;/a&gt;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class="text-im1"&gt;Shri Prabhat Kumar (IPS)&lt;br&gt;</w:t>
      </w:r>
    </w:p>
    <w:p w:rsidR="007C105C" w:rsidRPr="002B274D" w:rsidRDefault="007C105C" w:rsidP="007A66F8">
      <w:pPr>
        <w:tabs>
          <w:tab w:val="left" w:pos="2038"/>
        </w:tabs>
        <w:spacing w:line="276" w:lineRule="auto"/>
        <w:ind w:right="720"/>
      </w:pPr>
      <w:r w:rsidRPr="002B274D">
        <w:t xml:space="preserve">          City Supretendent Police, Ranchi</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&lt;div&gt;&lt;/div&gt;&lt;br&gt;</w:t>
      </w:r>
    </w:p>
    <w:p w:rsidR="007C105C" w:rsidRPr="002B274D" w:rsidRDefault="007C105C" w:rsidP="007A66F8">
      <w:pPr>
        <w:tabs>
          <w:tab w:val="left" w:pos="2038"/>
        </w:tabs>
        <w:spacing w:line="276" w:lineRule="auto"/>
        <w:ind w:right="720"/>
      </w:pPr>
      <w:r w:rsidRPr="002B274D">
        <w:t xml:space="preserve">        &lt;table width="100%" border="0" cellspacing="0" cellpadding="0" style="float:left; clear:both;"&gt;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height="17"&gt;&lt;/td&gt;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href="service.php"&gt;&lt;img src="image/rti-manual.jpg"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href="traffic.php" target="_self"&gt;&lt;img src="image/traffic-unit.jpg"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&lt;td&gt;&lt;a href="licencing.php" target="_self"&gt;&lt;img src="image/licensing-unit.jpg"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href="security_of_women_children.php"&gt;&lt;img src="image/women-helpline-tab.jpg"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href="ne-resident.php"&gt;&lt;img src="image/security-of-ne-res.jpg"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class="right-index-main"&gt;</w:t>
      </w:r>
    </w:p>
    <w:p w:rsidR="007C105C" w:rsidRPr="002B274D" w:rsidRDefault="007C105C" w:rsidP="007A66F8">
      <w:pPr>
        <w:tabs>
          <w:tab w:val="left" w:pos="2038"/>
        </w:tabs>
        <w:spacing w:line="276" w:lineRule="auto"/>
        <w:ind w:right="720"/>
      </w:pPr>
      <w:r w:rsidRPr="002B274D">
        <w:t xml:space="preserve">    &lt;div id="featured_slide" class="clear"&gt;</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&lt;div class="overlay_left"&gt;&lt;/div&gt;</w:t>
      </w:r>
    </w:p>
    <w:p w:rsidR="007C105C" w:rsidRPr="002B274D" w:rsidRDefault="007C105C" w:rsidP="007A66F8">
      <w:pPr>
        <w:tabs>
          <w:tab w:val="left" w:pos="2038"/>
        </w:tabs>
        <w:spacing w:line="276" w:lineRule="auto"/>
        <w:ind w:right="720"/>
      </w:pPr>
      <w:r w:rsidRPr="002B274D">
        <w:t xml:space="preserve">    &lt;div id="featured_content"&gt;</w:t>
      </w:r>
    </w:p>
    <w:p w:rsidR="007C105C" w:rsidRPr="002B274D" w:rsidRDefault="007C105C" w:rsidP="007A66F8">
      <w:pPr>
        <w:tabs>
          <w:tab w:val="left" w:pos="2038"/>
        </w:tabs>
        <w:spacing w:line="276" w:lineRule="auto"/>
        <w:ind w:right="720"/>
      </w:pPr>
      <w:r w:rsidRPr="002B274D">
        <w:t xml:space="preserve">      &lt;div class="featured_box" id="fc1"&gt;&lt;img src="image/slid1.jpg"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id="fc2"&gt;&lt;img src="image/slid2.jpg"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id="fc3"&gt;&lt;img src="image/slid3.jpg"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id="fc4"&gt;&lt;img src="image/slid4.jpg"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id="fc5"&gt;&lt;img src="image/slid5.jpg"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&lt;ul id="featured_tabs"&gt;</w:t>
      </w:r>
    </w:p>
    <w:p w:rsidR="007C105C" w:rsidRPr="002B274D" w:rsidRDefault="007C105C" w:rsidP="007A66F8">
      <w:pPr>
        <w:tabs>
          <w:tab w:val="left" w:pos="2038"/>
        </w:tabs>
        <w:spacing w:line="276" w:lineRule="auto"/>
        <w:ind w:right="720"/>
      </w:pPr>
      <w:r w:rsidRPr="002B274D">
        <w:lastRenderedPageBreak/>
        <w:t xml:space="preserve">      &lt;li&gt;&lt;a href="#fc1"&gt;All About The Crime Solution.&lt;/a&gt;&lt;/li&gt;</w:t>
      </w:r>
    </w:p>
    <w:p w:rsidR="007C105C" w:rsidRPr="002B274D" w:rsidRDefault="007C105C" w:rsidP="007A66F8">
      <w:pPr>
        <w:tabs>
          <w:tab w:val="left" w:pos="2038"/>
        </w:tabs>
        <w:spacing w:line="276" w:lineRule="auto"/>
        <w:ind w:right="720"/>
      </w:pPr>
      <w:r w:rsidRPr="002B274D">
        <w:t xml:space="preserve">      &lt;li&gt;&lt;a href="#fc2"&gt;Why You Should need Crime Solution.&lt;/a&gt;&lt;/li&gt;</w:t>
      </w:r>
    </w:p>
    <w:p w:rsidR="007C105C" w:rsidRPr="002B274D" w:rsidRDefault="007C105C" w:rsidP="007A66F8">
      <w:pPr>
        <w:tabs>
          <w:tab w:val="left" w:pos="2038"/>
        </w:tabs>
        <w:spacing w:line="276" w:lineRule="auto"/>
        <w:ind w:right="720"/>
      </w:pPr>
      <w:r w:rsidRPr="002B274D">
        <w:t xml:space="preserve">      &lt;li&gt;&lt;a href="#fc3"&gt;We Always ready for you.&lt;/a&gt;&lt;/li&gt;</w:t>
      </w:r>
    </w:p>
    <w:p w:rsidR="007C105C" w:rsidRPr="002B274D" w:rsidRDefault="007C105C" w:rsidP="007A66F8">
      <w:pPr>
        <w:tabs>
          <w:tab w:val="left" w:pos="2038"/>
        </w:tabs>
        <w:spacing w:line="276" w:lineRule="auto"/>
        <w:ind w:right="720"/>
      </w:pPr>
      <w:r w:rsidRPr="002B274D">
        <w:t xml:space="preserve">      &lt;li&gt;&lt;a href="#fc4"&gt;Our Acheviment Your Acheviment.&lt;/a&gt;&lt;/li&gt;</w:t>
      </w:r>
    </w:p>
    <w:p w:rsidR="007C105C" w:rsidRPr="002B274D" w:rsidRDefault="007C105C" w:rsidP="007A66F8">
      <w:pPr>
        <w:tabs>
          <w:tab w:val="left" w:pos="2038"/>
        </w:tabs>
        <w:spacing w:line="276" w:lineRule="auto"/>
        <w:ind w:right="720"/>
      </w:pPr>
      <w:r w:rsidRPr="002B274D">
        <w:t xml:space="preserve">      &lt;li class="last"&gt;&lt;a href="#fc5"&gt;Our Work Shanti Sewa &amp;amp; Nyaya&lt;/a&gt;&lt;/li&gt;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&lt;!---Slider is end----&gt;      </w:t>
      </w:r>
    </w:p>
    <w:p w:rsidR="007C105C" w:rsidRPr="002B274D" w:rsidRDefault="007C105C" w:rsidP="007A66F8">
      <w:pPr>
        <w:tabs>
          <w:tab w:val="left" w:pos="2038"/>
        </w:tabs>
        <w:spacing w:line="276" w:lineRule="auto"/>
        <w:ind w:right="720"/>
      </w:pPr>
      <w:r w:rsidRPr="002B274D">
        <w:t xml:space="preserve">      &lt;div class="news-flash-heading"&gt;&lt;img src="image/help-line-head.png" width="95" height="32" alt=""&gt;&lt;/div&gt;</w:t>
      </w:r>
    </w:p>
    <w:p w:rsidR="007C105C" w:rsidRPr="002B274D" w:rsidRDefault="007C105C" w:rsidP="007A66F8">
      <w:pPr>
        <w:tabs>
          <w:tab w:val="left" w:pos="2038"/>
        </w:tabs>
        <w:spacing w:line="276" w:lineRule="auto"/>
        <w:ind w:right="720"/>
      </w:pPr>
      <w:r w:rsidRPr="002B274D">
        <w:t xml:space="preserve">        &lt;div class="news-flash"&gt;</w:t>
      </w:r>
    </w:p>
    <w:p w:rsidR="007C105C" w:rsidRPr="002B274D" w:rsidRDefault="007C105C" w:rsidP="007A66F8">
      <w:pPr>
        <w:tabs>
          <w:tab w:val="left" w:pos="2038"/>
        </w:tabs>
        <w:spacing w:line="276" w:lineRule="auto"/>
        <w:ind w:right="720"/>
      </w:pPr>
      <w:r w:rsidRPr="002B274D">
        <w:t xml:space="preserve">        &lt;marquee behavior="scroll" direction="left" onmouseover="this.stop();" onmouseout="this.start();" scrollamount="4"&gt;</w:t>
      </w:r>
    </w:p>
    <w:p w:rsidR="007C105C" w:rsidRPr="002B274D" w:rsidRDefault="007C105C" w:rsidP="007A66F8">
      <w:pPr>
        <w:tabs>
          <w:tab w:val="left" w:pos="2038"/>
        </w:tabs>
        <w:spacing w:line="276" w:lineRule="auto"/>
        <w:ind w:right="720"/>
      </w:pPr>
      <w:r w:rsidRPr="002B274D">
        <w:t xml:space="preserve">     &lt;img src="image/healp-line-bullet.png" width="11" height="13" alt=""&gt;&amp;nbsp;PCR : &lt;span&gt;100 (24X7) (Toll Free)&lt;/span&gt;&amp;nbsp;&amp;nbsp;&amp;nbsp;&amp;nbsp;&amp;nbsp;&lt;img src="image/healp-line-bullet.png" width="11" height="13" alt=""&gt;&amp;nbsp;Eyes and Ears : &lt;span&gt;1090 (Toll Free)&lt;/span&gt;&amp;nbsp;&amp;nbsp;&amp;nbsp;&amp;nbsp;&amp;nbsp;&lt;img src="image/healp-line-bullet.png" width="11" height="13" alt=""&gt;&amp;nbsp;Women in distress : &lt;span&gt;1091&lt;/span&gt;&amp;nbsp;&amp;nbsp;&amp;nbsp;&amp;nbsp;&amp;nbsp;&lt;img src="image/healp-line-bullet.png" width="11" height="13" alt=""&gt;&amp;nbsp;Special Cell (North-Eastern States) : &lt;span&gt;1093&lt;/span&gt;&amp;nbsp;&amp;nbsp;&amp;nbsp;&amp;nbsp;&amp;nbsp;&lt;img src="image/healp-line-bullet.png" width="11" height="13" alt=""&gt;&amp;nbsp;Missing Persons : &lt;span&gt;1094, 23241210&lt;/span&gt;&amp;nbsp;&amp;nbsp;&amp;nbsp;&amp;nbsp;&amp;nbsp;&lt;img src="image/healp-line-bullet.png" width="11" height="13" alt=""&gt;&amp;nbsp;Traffic : &lt;span&gt;1095, 25844444&lt;/span&gt;&amp;nbsp;&amp;nbsp;&amp;nbsp;&amp;nbsp;&amp;nbsp;&lt;img src="image/healp-line-bullet.png" width="11" height="13" alt=""&gt;&amp;nbsp;Senior Citizen : &lt;span&gt;1291&lt;/span&gt;&amp;nbsp;&amp;nbsp;&amp;nbsp;&amp;nbsp;&amp;nbsp;&lt;img src="image/healp-line-bullet.png" width="11" height="13" alt=""&gt;&amp;nbsp;Vigilance : &lt;span&gt;1064&lt;/span&gt;</w:t>
      </w:r>
    </w:p>
    <w:p w:rsidR="007C105C" w:rsidRPr="002B274D" w:rsidRDefault="007C105C" w:rsidP="007A66F8">
      <w:pPr>
        <w:tabs>
          <w:tab w:val="left" w:pos="2038"/>
        </w:tabs>
        <w:spacing w:line="276" w:lineRule="auto"/>
        <w:ind w:right="720"/>
      </w:pPr>
      <w:r w:rsidRPr="002B274D">
        <w:t xml:space="preserve">        &lt;/marquee&gt;</w:t>
      </w:r>
    </w:p>
    <w:p w:rsidR="007C105C" w:rsidRPr="002B274D" w:rsidRDefault="007C105C" w:rsidP="007A66F8">
      <w:pPr>
        <w:tabs>
          <w:tab w:val="left" w:pos="2038"/>
        </w:tabs>
        <w:spacing w:line="276" w:lineRule="auto"/>
        <w:ind w:right="720"/>
      </w:pPr>
      <w:r w:rsidRPr="002B274D">
        <w:t xml:space="preserve">        &lt;/div&gt;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&lt;div class="clr"&gt;&lt;/div&gt;</w:t>
      </w:r>
    </w:p>
    <w:p w:rsidR="007C105C" w:rsidRPr="002B274D" w:rsidRDefault="007C105C" w:rsidP="007A66F8">
      <w:pPr>
        <w:tabs>
          <w:tab w:val="left" w:pos="2038"/>
        </w:tabs>
        <w:spacing w:line="276" w:lineRule="auto"/>
        <w:ind w:right="720"/>
      </w:pPr>
      <w:r w:rsidRPr="002B274D">
        <w:t xml:space="preserve">      &lt;table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lastRenderedPageBreak/>
        <w:t xml:space="preserve">            &lt;td&gt;&lt;em&gt;&lt;img src="image/lost-report-img.jpg" alt="" width="407" height="110" border="0" usemap="#Map"&gt;&lt;/em&gt;&lt;/td&gt;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height="25"&gt;&amp;nbsp;&lt;/td&gt;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w:t>
      </w:r>
      <w:r w:rsidRPr="002B274D">
        <w:tab/>
        <w:t>&lt;div class="news-flash-bott1"&gt;</w:t>
      </w:r>
    </w:p>
    <w:p w:rsidR="007C105C" w:rsidRPr="002B274D" w:rsidRDefault="007C105C" w:rsidP="007A66F8">
      <w:pPr>
        <w:tabs>
          <w:tab w:val="left" w:pos="2038"/>
        </w:tabs>
        <w:spacing w:line="276" w:lineRule="auto"/>
        <w:ind w:right="720"/>
      </w:pPr>
      <w:r w:rsidRPr="002B274D">
        <w:t xml:space="preserve">            </w:t>
      </w:r>
      <w:r w:rsidRPr="002B274D">
        <w:tab/>
        <w:t xml:space="preserve">  &lt;table width="95%" border="0" align="center" cellpadding="0" cellspacing="0"&gt;</w:t>
      </w:r>
    </w:p>
    <w:p w:rsidR="007C105C" w:rsidRPr="002B274D" w:rsidRDefault="007C105C" w:rsidP="007A66F8">
      <w:pPr>
        <w:tabs>
          <w:tab w:val="left" w:pos="2038"/>
        </w:tabs>
        <w:spacing w:line="276" w:lineRule="auto"/>
        <w:ind w:right="720"/>
      </w:pPr>
      <w:r w:rsidRPr="002B274D">
        <w:t xml:space="preserve">            </w:t>
      </w:r>
      <w:r w:rsidRPr="002B274D">
        <w:tab/>
        <w:t xml:space="preserve">    &lt;tbody&gt;&lt;tr&gt;</w:t>
      </w:r>
    </w:p>
    <w:p w:rsidR="007C105C" w:rsidRPr="002B274D" w:rsidRDefault="007C105C" w:rsidP="007A66F8">
      <w:pPr>
        <w:tabs>
          <w:tab w:val="left" w:pos="2038"/>
        </w:tabs>
        <w:spacing w:line="276" w:lineRule="auto"/>
        <w:ind w:right="720"/>
      </w:pPr>
      <w:r w:rsidRPr="002B274D">
        <w:t xml:space="preserve">            </w:t>
      </w:r>
      <w:r w:rsidRPr="002B274D">
        <w:tab/>
        <w:t xml:space="preserve">      &lt;td&gt;&amp;nbsp;&lt;/td&gt;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&lt;td&gt;&amp;nbsp;&lt;/td&gt;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 height="5"&gt;&lt;/td&gt;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&lt;td&gt;&lt;marquee behavior="scroll" direction="left" onmouseover="this.stop();" onmouseout="this.start();" scrollamount="4" width="100%"&gt;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&lt;a href="#" target="_blank"&gt;Annual Review 2013&lt;/a&gt;    </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target="_blank"&gt;Women Help line Numbers&lt;/a&gt;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 Night GO's Telephone Numbers&lt;/a&gt;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target="_blank"&gt;REWARD FOR GIVING INFORMATION&lt;/a&gt;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Follow Ranchi Traffic Police on </w:t>
      </w:r>
    </w:p>
    <w:p w:rsidR="007C105C" w:rsidRPr="002B274D" w:rsidRDefault="007C105C" w:rsidP="007A66F8">
      <w:pPr>
        <w:tabs>
          <w:tab w:val="left" w:pos="2038"/>
        </w:tabs>
        <w:spacing w:line="276" w:lineRule="auto"/>
        <w:ind w:right="720"/>
      </w:pPr>
      <w:r w:rsidRPr="002B274D">
        <w:t xml:space="preserve">    &lt;a href="#" target="_blank"&gt;facebook &lt;/a&gt;/ </w:t>
      </w:r>
    </w:p>
    <w:p w:rsidR="007C105C" w:rsidRPr="002B274D" w:rsidRDefault="007C105C" w:rsidP="007A66F8">
      <w:pPr>
        <w:tabs>
          <w:tab w:val="left" w:pos="2038"/>
        </w:tabs>
        <w:spacing w:line="276" w:lineRule="auto"/>
        <w:ind w:right="720"/>
      </w:pPr>
      <w:r w:rsidRPr="002B274D">
        <w:t xml:space="preserve">    &lt;a href="#" target="_blank"&gt;twitter&lt;/a&gt;&lt;/marquee&gt;&lt;/td&gt;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&lt;/tbody&gt;&lt;/table&gt;</w:t>
      </w:r>
    </w:p>
    <w:p w:rsidR="007C105C" w:rsidRPr="002B274D" w:rsidRDefault="007C105C" w:rsidP="007A66F8">
      <w:pPr>
        <w:tabs>
          <w:tab w:val="left" w:pos="2038"/>
        </w:tabs>
        <w:spacing w:line="276" w:lineRule="auto"/>
        <w:ind w:right="720"/>
      </w:pPr>
      <w:r w:rsidRPr="002B274D">
        <w:t xml:space="preserve">            </w:t>
      </w:r>
      <w:r w:rsidRPr="002B274D">
        <w:tab/>
        <w:t>&lt;/div&gt;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&lt;td width="33%" align="right" valign="top"&gt;&lt;table border="0" cellspacing="0" cellpadding="0"&gt;</w:t>
      </w:r>
    </w:p>
    <w:p w:rsidR="007C105C" w:rsidRPr="002B274D" w:rsidRDefault="007C105C" w:rsidP="007A66F8">
      <w:pPr>
        <w:tabs>
          <w:tab w:val="left" w:pos="2038"/>
        </w:tabs>
        <w:spacing w:line="276" w:lineRule="auto"/>
        <w:ind w:right="720"/>
      </w:pPr>
      <w:r w:rsidRPr="002B274D">
        <w:lastRenderedPageBreak/>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href="press_releases.php"&gt;&lt;img src="image/media-press.jpg"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href="#"&gt;&lt;img src="image/photo-gall.jpg"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href="rejoind.php"&gt;&lt;img src="image/rejoinders.jpg"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href="telephone_directory.php"&gt;&lt;img src="image/department-contacts.jpg"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href="tender.php" target="_self"&gt;&lt;img src="image/tenders.jpg"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height="5"&gt;&lt;/td&gt;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class="footer-main"&gt;</w:t>
      </w:r>
    </w:p>
    <w:p w:rsidR="007C105C" w:rsidRPr="002B274D" w:rsidRDefault="007C105C" w:rsidP="007A66F8">
      <w:pPr>
        <w:tabs>
          <w:tab w:val="left" w:pos="2038"/>
        </w:tabs>
        <w:spacing w:line="276" w:lineRule="auto"/>
        <w:ind w:right="720"/>
      </w:pPr>
      <w:r w:rsidRPr="002B274D">
        <w:t xml:space="preserve">  &lt;div class="footer"&gt;</w:t>
      </w:r>
    </w:p>
    <w:p w:rsidR="007C105C" w:rsidRPr="002B274D" w:rsidRDefault="007C105C" w:rsidP="007A66F8">
      <w:pPr>
        <w:tabs>
          <w:tab w:val="left" w:pos="2038"/>
        </w:tabs>
        <w:spacing w:line="276" w:lineRule="auto"/>
        <w:ind w:right="720"/>
      </w:pPr>
      <w:r w:rsidRPr="002B274D">
        <w:t xml:space="preserve">    &lt;table border="0" align="center" cellpadding="0" cellspacing="0"&gt;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style="margin-top:10px;"&gt;Copyright©Swati Choudhary 2014 All Right Reserved &lt;/td&gt;</w:t>
      </w:r>
    </w:p>
    <w:p w:rsidR="007C105C" w:rsidRPr="002B274D" w:rsidRDefault="007C105C" w:rsidP="007A66F8">
      <w:pPr>
        <w:tabs>
          <w:tab w:val="left" w:pos="2038"/>
        </w:tabs>
        <w:spacing w:line="276" w:lineRule="auto"/>
        <w:ind w:right="720"/>
      </w:pPr>
      <w:r w:rsidRPr="002B274D">
        <w:t xml:space="preserve">        &lt;td align="right"&gt;&amp;nbsp;&lt;/td&gt;</w:t>
      </w:r>
    </w:p>
    <w:p w:rsidR="007C105C" w:rsidRPr="002B274D" w:rsidRDefault="007C105C" w:rsidP="007A66F8">
      <w:pPr>
        <w:tabs>
          <w:tab w:val="left" w:pos="2038"/>
        </w:tabs>
        <w:spacing w:line="276" w:lineRule="auto"/>
        <w:ind w:right="720"/>
      </w:pPr>
      <w:r w:rsidRPr="002B274D">
        <w:t xml:space="preserve">        &lt;td align="right"&gt;&lt;a href="#" class="white-link"&gt;| Disclaimer&lt;/a&gt;&lt;/td&gt;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rPr>
          <w:b/>
          <w:u w:val="single"/>
        </w:rPr>
      </w:pPr>
      <w:r w:rsidRPr="002B274D">
        <w:t xml:space="preserve">                                      </w:t>
      </w:r>
      <w:r w:rsidRPr="002B274D">
        <w:rPr>
          <w:b/>
          <w:u w:val="single"/>
        </w:rPr>
        <w:t>Flexdropdown.css</w:t>
      </w:r>
    </w:p>
    <w:p w:rsidR="007C105C" w:rsidRPr="002B274D" w:rsidRDefault="007C105C" w:rsidP="007A66F8">
      <w:pPr>
        <w:tabs>
          <w:tab w:val="left" w:pos="2038"/>
        </w:tabs>
        <w:spacing w:line="276" w:lineRule="auto"/>
        <w:ind w:right="720"/>
      </w:pPr>
      <w:r w:rsidRPr="002B274D">
        <w:t>#marquee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width:400px;</w:t>
      </w:r>
    </w:p>
    <w:p w:rsidR="007C105C" w:rsidRPr="002B274D" w:rsidRDefault="007C105C" w:rsidP="007A66F8">
      <w:pPr>
        <w:tabs>
          <w:tab w:val="left" w:pos="2038"/>
        </w:tabs>
        <w:spacing w:line="276" w:lineRule="auto"/>
        <w:ind w:right="720"/>
      </w:pPr>
      <w:r w:rsidRPr="002B274D">
        <w:tab/>
        <w:t>height:170px;</w:t>
      </w:r>
    </w:p>
    <w:p w:rsidR="007C105C" w:rsidRPr="002B274D" w:rsidRDefault="007C105C" w:rsidP="007A66F8">
      <w:pPr>
        <w:tabs>
          <w:tab w:val="left" w:pos="2038"/>
        </w:tabs>
        <w:spacing w:line="276" w:lineRule="auto"/>
        <w:ind w:right="720"/>
      </w:pPr>
      <w:r w:rsidRPr="002B274D">
        <w:tab/>
        <w:t>border:solid;</w:t>
      </w:r>
    </w:p>
    <w:p w:rsidR="007C105C" w:rsidRPr="002B274D" w:rsidRDefault="007C105C" w:rsidP="007A66F8">
      <w:pPr>
        <w:tabs>
          <w:tab w:val="left" w:pos="2038"/>
        </w:tabs>
        <w:spacing w:line="276" w:lineRule="auto"/>
        <w:ind w:right="720"/>
      </w:pPr>
      <w:r w:rsidRPr="002B274D">
        <w:lastRenderedPageBreak/>
        <w:tab/>
        <w:t>background-color:#0C3;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Body</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margin: 0px;</w:t>
      </w:r>
    </w:p>
    <w:p w:rsidR="007C105C" w:rsidRPr="002B274D" w:rsidRDefault="007C105C" w:rsidP="007A66F8">
      <w:pPr>
        <w:tabs>
          <w:tab w:val="left" w:pos="2038"/>
        </w:tabs>
        <w:spacing w:line="276" w:lineRule="auto"/>
        <w:ind w:right="720"/>
      </w:pPr>
      <w:r w:rsidRPr="002B274D">
        <w:tab/>
        <w:t>padding: 0px;</w:t>
      </w:r>
    </w:p>
    <w:p w:rsidR="007C105C" w:rsidRPr="002B274D" w:rsidRDefault="007C105C" w:rsidP="007A66F8">
      <w:pPr>
        <w:tabs>
          <w:tab w:val="left" w:pos="2038"/>
        </w:tabs>
        <w:spacing w:line="276" w:lineRule="auto"/>
        <w:ind w:right="720"/>
      </w:pPr>
      <w:r w:rsidRPr="002B274D">
        <w:tab/>
        <w:t>font-family: 'Roboto', sans-serif;</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.top-boredr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background-color: #b0915b;</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#886a36;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.headers</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.logo1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87px;</w:t>
      </w:r>
    </w:p>
    <w:p w:rsidR="007C105C" w:rsidRPr="002B274D" w:rsidRDefault="007C105C" w:rsidP="007A66F8">
      <w:pPr>
        <w:tabs>
          <w:tab w:val="left" w:pos="2038"/>
        </w:tabs>
        <w:spacing w:line="276" w:lineRule="auto"/>
        <w:ind w:right="720"/>
      </w:pPr>
      <w:r w:rsidRPr="002B274D">
        <w:lastRenderedPageBreak/>
        <w:tab/>
        <w:t>width: 326px;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.in-eamil-id-top</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38px;</w:t>
      </w:r>
    </w:p>
    <w:p w:rsidR="007C105C" w:rsidRPr="002B274D" w:rsidRDefault="007C105C" w:rsidP="007A66F8">
      <w:pPr>
        <w:tabs>
          <w:tab w:val="left" w:pos="2038"/>
        </w:tabs>
        <w:spacing w:line="276" w:lineRule="auto"/>
        <w:ind w:right="720"/>
      </w:pPr>
      <w:r w:rsidRPr="002B274D">
        <w:tab/>
        <w:t>width: 388px;</w:t>
      </w:r>
    </w:p>
    <w:p w:rsidR="007C105C" w:rsidRPr="002B274D" w:rsidRDefault="007C105C" w:rsidP="007A66F8">
      <w:pPr>
        <w:tabs>
          <w:tab w:val="left" w:pos="2038"/>
        </w:tabs>
        <w:spacing w:line="276" w:lineRule="auto"/>
        <w:ind w:right="720"/>
      </w:pPr>
      <w:r w:rsidRPr="002B274D">
        <w:tab/>
        <w:t>margin-left: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.email-id-in-text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17px;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338px;</w:t>
      </w:r>
    </w:p>
    <w:p w:rsidR="007C105C" w:rsidRPr="002B274D" w:rsidRDefault="007C105C" w:rsidP="007A66F8">
      <w:pPr>
        <w:tabs>
          <w:tab w:val="left" w:pos="2038"/>
        </w:tabs>
        <w:spacing w:line="276" w:lineRule="auto"/>
        <w:ind w:right="720"/>
      </w:pPr>
      <w:r w:rsidRPr="002B274D">
        <w:tab/>
        <w:t>margin-left: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.email-id-in-text table tr td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.lef-top-icon-logo</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76px;</w:t>
      </w:r>
    </w:p>
    <w:p w:rsidR="007C105C" w:rsidRPr="002B274D" w:rsidRDefault="007C105C" w:rsidP="007A66F8">
      <w:pPr>
        <w:tabs>
          <w:tab w:val="left" w:pos="2038"/>
        </w:tabs>
        <w:spacing w:line="276" w:lineRule="auto"/>
        <w:ind w:right="720"/>
      </w:pPr>
      <w:r w:rsidRPr="002B274D">
        <w:tab/>
        <w:t>width: 254px;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.button-main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#183883;</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 3px;</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lastRenderedPageBreak/>
        <w:tab/>
        <w:t>border-bottom-width: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border-top-color: #0f2459;</w:t>
      </w:r>
    </w:p>
    <w:p w:rsidR="007C105C" w:rsidRPr="002B274D" w:rsidRDefault="007C105C" w:rsidP="007A66F8">
      <w:pPr>
        <w:tabs>
          <w:tab w:val="left" w:pos="2038"/>
        </w:tabs>
        <w:spacing w:line="276" w:lineRule="auto"/>
        <w:ind w:right="720"/>
      </w:pPr>
      <w:r w:rsidRPr="002B274D">
        <w:tab/>
        <w:t>border-bottom-color: #0f2459;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ul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margin-top:6px;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li</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display: inline;</w:t>
      </w:r>
    </w:p>
    <w:p w:rsidR="007C105C" w:rsidRPr="002B274D" w:rsidRDefault="007C105C" w:rsidP="007A66F8">
      <w:pPr>
        <w:tabs>
          <w:tab w:val="left" w:pos="2038"/>
        </w:tabs>
        <w:spacing w:line="276" w:lineRule="auto"/>
        <w:ind w:right="720"/>
      </w:pPr>
      <w:r w:rsidRPr="002B274D">
        <w:tab/>
        <w:t>margin: 0px auto;</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ab/>
        <w:t>border-right: 1px solid #214aa9;</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background-color:#214aa9;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ab/>
        <w:t>border: 1px solid #183883;</w:t>
      </w:r>
    </w:p>
    <w:p w:rsidR="007C105C" w:rsidRPr="002B274D" w:rsidRDefault="007C105C" w:rsidP="007A66F8">
      <w:pPr>
        <w:tabs>
          <w:tab w:val="left" w:pos="2038"/>
        </w:tabs>
        <w:spacing w:line="276" w:lineRule="auto"/>
        <w:ind w:right="720"/>
      </w:pPr>
      <w:r w:rsidRPr="002B274D">
        <w:tab/>
        <w:t>border-radius:3px;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display:block;</w:t>
      </w:r>
    </w:p>
    <w:p w:rsidR="007C105C" w:rsidRPr="002B274D" w:rsidRDefault="007C105C" w:rsidP="007A66F8">
      <w:pPr>
        <w:tabs>
          <w:tab w:val="left" w:pos="2038"/>
        </w:tabs>
        <w:spacing w:line="276" w:lineRule="auto"/>
        <w:ind w:right="720"/>
      </w:pPr>
      <w:r w:rsidRPr="002B274D">
        <w:tab/>
        <w:t>border-right: 1px solid #112960;</w:t>
      </w:r>
    </w:p>
    <w:p w:rsidR="007C105C" w:rsidRPr="002B274D" w:rsidRDefault="007C105C" w:rsidP="007A66F8">
      <w:pPr>
        <w:tabs>
          <w:tab w:val="left" w:pos="2038"/>
        </w:tabs>
        <w:spacing w:line="276" w:lineRule="auto"/>
        <w:ind w:right="720"/>
      </w:pPr>
      <w:r w:rsidRPr="002B274D">
        <w:tab/>
        <w:t>padding:0px 25px;</w:t>
      </w:r>
    </w:p>
    <w:p w:rsidR="007C105C" w:rsidRPr="002B274D" w:rsidRDefault="007C105C" w:rsidP="007A66F8">
      <w:pPr>
        <w:tabs>
          <w:tab w:val="left" w:pos="2038"/>
        </w:tabs>
        <w:spacing w:line="276" w:lineRule="auto"/>
        <w:ind w:right="720"/>
      </w:pPr>
      <w:r w:rsidRPr="002B274D">
        <w:tab/>
        <w:t>line-height:35px;</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a:hover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.btn .active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.center-page-main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#f5f7f6;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.wraper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.left-side-page-index</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.right-index-main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.banner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.line-left2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19px;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.img-main-in5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14px;</w:t>
      </w:r>
    </w:p>
    <w:p w:rsidR="007C105C" w:rsidRPr="002B274D" w:rsidRDefault="007C105C" w:rsidP="007A66F8">
      <w:pPr>
        <w:tabs>
          <w:tab w:val="left" w:pos="2038"/>
        </w:tabs>
        <w:spacing w:line="276" w:lineRule="auto"/>
        <w:ind w:right="720"/>
      </w:pPr>
      <w:r w:rsidRPr="002B274D">
        <w:tab/>
        <w:t>height:134px;</w:t>
      </w:r>
    </w:p>
    <w:p w:rsidR="007C105C" w:rsidRPr="002B274D" w:rsidRDefault="007C105C" w:rsidP="007A66F8">
      <w:pPr>
        <w:tabs>
          <w:tab w:val="left" w:pos="2038"/>
        </w:tabs>
        <w:spacing w:line="276" w:lineRule="auto"/>
        <w:ind w:right="720"/>
      </w:pPr>
      <w:r w:rsidRPr="002B274D">
        <w:tab/>
        <w:t>padding:5px 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.imgage</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180px;</w:t>
      </w:r>
    </w:p>
    <w:p w:rsidR="007C105C" w:rsidRPr="002B274D" w:rsidRDefault="007C105C" w:rsidP="007A66F8">
      <w:pPr>
        <w:tabs>
          <w:tab w:val="left" w:pos="2038"/>
        </w:tabs>
        <w:spacing w:line="276" w:lineRule="auto"/>
        <w:ind w:right="720"/>
      </w:pPr>
      <w:r w:rsidRPr="002B274D">
        <w:tab/>
        <w:t>width: 218px;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227px;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.img1-1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179px;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157px;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.text-im1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0px;</w:t>
      </w:r>
    </w:p>
    <w:p w:rsidR="007C105C" w:rsidRPr="002B274D" w:rsidRDefault="007C105C" w:rsidP="007A66F8">
      <w:pPr>
        <w:tabs>
          <w:tab w:val="left" w:pos="2038"/>
        </w:tabs>
        <w:spacing w:line="276" w:lineRule="auto"/>
        <w:ind w:right="720"/>
      </w:pPr>
      <w:r w:rsidRPr="002B274D">
        <w:tab/>
        <w:t>margin-bottom: 7px;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lastRenderedPageBreak/>
        <w:tab/>
        <w:t>font-weight: bold;</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 url(../dp-img/healp-line-in-bg.png) repeat-x;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25px;</w:t>
      </w:r>
    </w:p>
    <w:p w:rsidR="007C105C" w:rsidRPr="002B274D" w:rsidRDefault="007C105C" w:rsidP="007A66F8">
      <w:pPr>
        <w:tabs>
          <w:tab w:val="left" w:pos="2038"/>
        </w:tabs>
        <w:spacing w:line="276" w:lineRule="auto"/>
        <w:ind w:right="720"/>
      </w:pPr>
      <w:r w:rsidRPr="002B274D">
        <w:tab/>
        <w:t>width: 664px;</w:t>
      </w:r>
    </w:p>
    <w:p w:rsidR="007C105C" w:rsidRPr="002B274D" w:rsidRDefault="007C105C" w:rsidP="007A66F8">
      <w:pPr>
        <w:tabs>
          <w:tab w:val="left" w:pos="2038"/>
        </w:tabs>
        <w:spacing w:line="276" w:lineRule="auto"/>
        <w:ind w:right="720"/>
      </w:pPr>
      <w:r w:rsidRPr="002B274D">
        <w:tab/>
        <w:t>border: 1px solid #dbdbdb;</w:t>
      </w:r>
    </w:p>
    <w:p w:rsidR="007C105C" w:rsidRPr="002B274D" w:rsidRDefault="007C105C" w:rsidP="007A66F8">
      <w:pPr>
        <w:tabs>
          <w:tab w:val="left" w:pos="2038"/>
        </w:tabs>
        <w:spacing w:line="276" w:lineRule="auto"/>
        <w:ind w:right="720"/>
      </w:pPr>
      <w:r w:rsidRPr="002B274D">
        <w:tab/>
        <w:t>border-radius:0px 5px 5px 0px;</w:t>
      </w:r>
    </w:p>
    <w:p w:rsidR="007C105C" w:rsidRPr="002B274D" w:rsidRDefault="007C105C" w:rsidP="007A66F8">
      <w:pPr>
        <w:tabs>
          <w:tab w:val="left" w:pos="2038"/>
        </w:tabs>
        <w:spacing w:line="276" w:lineRule="auto"/>
        <w:ind w:right="720"/>
      </w:pPr>
      <w:r w:rsidRPr="002B274D">
        <w:tab/>
        <w:t>margin-bottom:15px;</w:t>
      </w:r>
    </w:p>
    <w:p w:rsidR="007C105C" w:rsidRPr="002B274D" w:rsidRDefault="007C105C" w:rsidP="007A66F8">
      <w:pPr>
        <w:tabs>
          <w:tab w:val="left" w:pos="2038"/>
        </w:tabs>
        <w:spacing w:line="276" w:lineRule="auto"/>
        <w:ind w:right="720"/>
      </w:pPr>
      <w:r w:rsidRPr="002B274D">
        <w:tab/>
        <w:t>border-left:0px;</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 span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color:#242424;</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.news-flash-heading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30px;</w:t>
      </w:r>
    </w:p>
    <w:p w:rsidR="007C105C" w:rsidRPr="002B274D" w:rsidRDefault="007C105C" w:rsidP="007A66F8">
      <w:pPr>
        <w:tabs>
          <w:tab w:val="left" w:pos="2038"/>
        </w:tabs>
        <w:spacing w:line="276" w:lineRule="auto"/>
        <w:ind w:right="720"/>
      </w:pPr>
      <w:r w:rsidRPr="002B274D">
        <w:tab/>
        <w:t>width: 95px;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.news-flash-heading img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border-radius: 5px 0px 0px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.nes-marquee</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color: #414141;</w:t>
      </w:r>
    </w:p>
    <w:p w:rsidR="007C105C" w:rsidRPr="002B274D" w:rsidRDefault="007C105C" w:rsidP="007A66F8">
      <w:pPr>
        <w:tabs>
          <w:tab w:val="left" w:pos="2038"/>
        </w:tabs>
        <w:spacing w:line="276" w:lineRule="auto"/>
        <w:ind w:right="720"/>
      </w:pPr>
      <w:r w:rsidRPr="002B274D">
        <w:tab/>
        <w:t>margin-top:5px;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.marque1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width: auto;</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.boxes-main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.hh1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.box-main1</w:t>
      </w:r>
    </w:p>
    <w:p w:rsidR="007C105C" w:rsidRPr="002B274D" w:rsidRDefault="007C105C" w:rsidP="007A66F8">
      <w:pPr>
        <w:tabs>
          <w:tab w:val="left" w:pos="2038"/>
        </w:tabs>
        <w:spacing w:line="276" w:lineRule="auto"/>
        <w:ind w:right="720"/>
      </w:pPr>
      <w:r w:rsidRPr="002B274D">
        <w:lastRenderedPageBreak/>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margin-bottom: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margin-top:23px;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url(../dp-img/media-bg.jpg);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100px;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border-right-color: #0589A9;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background:#d1ebac;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border:1px solid #bad593;</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background:#66b7e1;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margin-right:40px;</w:t>
      </w:r>
    </w:p>
    <w:p w:rsidR="007C105C" w:rsidRPr="002B274D" w:rsidRDefault="007C105C" w:rsidP="007A66F8">
      <w:pPr>
        <w:tabs>
          <w:tab w:val="left" w:pos="2038"/>
        </w:tabs>
        <w:spacing w:line="276" w:lineRule="auto"/>
        <w:ind w:right="720"/>
      </w:pPr>
      <w:r w:rsidRPr="002B274D">
        <w:tab/>
        <w:t>border:1px solid #4696bf;</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.box2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url(../dp-img/box2.jpg);</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#D33727;</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url(../dp-img/special-police-unit.jpg);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#D9C67F;</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.box4</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url(../dp-img/commissioner-bg.jpg);</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#1D44A0;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.box-under-text1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120px;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25px;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#2d3d41;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.box-under-text2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lastRenderedPageBreak/>
        <w:tab/>
        <w:t>float: right;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#2b2b2b;</w:t>
      </w:r>
    </w:p>
    <w:p w:rsidR="007C105C" w:rsidRPr="002B274D" w:rsidRDefault="007C105C" w:rsidP="007A66F8">
      <w:pPr>
        <w:tabs>
          <w:tab w:val="left" w:pos="2038"/>
        </w:tabs>
        <w:spacing w:line="276" w:lineRule="auto"/>
        <w:ind w:right="720"/>
      </w:pPr>
      <w:r w:rsidRPr="002B274D">
        <w:tab/>
        <w:t>margin-right: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#0589a9;</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170px;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lastRenderedPageBreak/>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.box-heading-text4</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#1d44a0;</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170px;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ab/>
        <w:t>padding-bottom: 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.teaxt-parag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.teaxt-parag1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140px;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lastRenderedPageBreak/>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color:#243620;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.mire-box table tr td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 #0589A9;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#143584;</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border-top-color: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.footer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.footerr-m</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.mid_heading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.mid_heading-or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lastRenderedPageBreak/>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.punch_logo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ab/>
        <w:t>height:46px;</w:t>
      </w:r>
    </w:p>
    <w:p w:rsidR="007C105C" w:rsidRPr="002B274D" w:rsidRDefault="007C105C" w:rsidP="007A66F8">
      <w:pPr>
        <w:tabs>
          <w:tab w:val="left" w:pos="2038"/>
        </w:tabs>
        <w:spacing w:line="276" w:lineRule="auto"/>
        <w:ind w:right="720"/>
      </w:pPr>
      <w:r w:rsidRPr="002B274D">
        <w:tab/>
        <w:t>padding-top:8px;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ab/>
        <w:t>width:150px;</w:t>
      </w:r>
    </w:p>
    <w:p w:rsidR="007C105C" w:rsidRPr="002B274D" w:rsidRDefault="007C105C" w:rsidP="007A66F8">
      <w:pPr>
        <w:tabs>
          <w:tab w:val="left" w:pos="2038"/>
        </w:tabs>
        <w:spacing w:line="276" w:lineRule="auto"/>
        <w:ind w:right="720"/>
      </w:pPr>
      <w:r w:rsidRPr="002B274D">
        <w:tab/>
        <w:t>padding-left:8px;</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line-height:22px;</w:t>
      </w:r>
    </w:p>
    <w:p w:rsidR="007C105C" w:rsidRPr="002B274D" w:rsidRDefault="007C105C" w:rsidP="007A66F8">
      <w:pPr>
        <w:tabs>
          <w:tab w:val="left" w:pos="2038"/>
        </w:tabs>
        <w:spacing w:line="276" w:lineRule="auto"/>
        <w:ind w:right="720"/>
      </w:pPr>
      <w:r w:rsidRPr="002B274D">
        <w:tab/>
        <w:t>color:#ffffff;</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.rit_logo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.clr</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clear:both;</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.right_help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height:80px;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.right_help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height:130px;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.right_help-1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background:#dcd8da;</w:t>
      </w:r>
    </w:p>
    <w:p w:rsidR="007C105C" w:rsidRPr="002B274D" w:rsidRDefault="007C105C" w:rsidP="007A66F8">
      <w:pPr>
        <w:tabs>
          <w:tab w:val="left" w:pos="2038"/>
        </w:tabs>
        <w:spacing w:line="276" w:lineRule="auto"/>
        <w:ind w:right="720"/>
      </w:pPr>
      <w:r w:rsidRPr="002B274D">
        <w:tab/>
        <w:t>border:1px solid #c1b6bc;</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.sub_heading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color:#0c2767;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margin-bottom:0;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p.profile_content_left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lastRenderedPageBreak/>
        <w:tab/>
        <w:t>margin-top:0;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.profile_content_left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margin-top:0;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.new-flash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    color: #173781;</w:t>
      </w:r>
    </w:p>
    <w:p w:rsidR="007C105C" w:rsidRPr="002B274D" w:rsidRDefault="007C105C" w:rsidP="007A66F8">
      <w:pPr>
        <w:tabs>
          <w:tab w:val="left" w:pos="2038"/>
        </w:tabs>
        <w:spacing w:line="276" w:lineRule="auto"/>
        <w:ind w:right="720"/>
      </w:pPr>
      <w:r w:rsidRPr="002B274D">
        <w:lastRenderedPageBreak/>
        <w:t xml:space="preserve">    font-family: Roboto;</w:t>
      </w:r>
    </w:p>
    <w:p w:rsidR="007C105C" w:rsidRPr="002B274D" w:rsidRDefault="007C105C" w:rsidP="007A66F8">
      <w:pPr>
        <w:tabs>
          <w:tab w:val="left" w:pos="2038"/>
        </w:tabs>
        <w:spacing w:line="276" w:lineRule="auto"/>
        <w:ind w:right="720"/>
      </w:pPr>
      <w:r w:rsidRPr="002B274D">
        <w:t xml:space="preserve">    font-size: 18px;</w:t>
      </w:r>
    </w:p>
    <w:p w:rsidR="007C105C" w:rsidRPr="002B274D" w:rsidRDefault="007C105C" w:rsidP="007A66F8">
      <w:pPr>
        <w:tabs>
          <w:tab w:val="left" w:pos="2038"/>
        </w:tabs>
        <w:spacing w:line="276" w:lineRule="auto"/>
        <w:ind w:right="720"/>
      </w:pPr>
      <w:r w:rsidRPr="002B274D">
        <w:t xml:space="preserve">    font-weight: bold;</w:t>
      </w:r>
    </w:p>
    <w:p w:rsidR="007C105C" w:rsidRPr="002B274D" w:rsidRDefault="007C105C" w:rsidP="007A66F8">
      <w:pPr>
        <w:tabs>
          <w:tab w:val="left" w:pos="2038"/>
        </w:tabs>
        <w:spacing w:line="276" w:lineRule="auto"/>
        <w:ind w:right="720"/>
      </w:pPr>
      <w:r w:rsidRPr="002B274D">
        <w:t xml:space="preserve">    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h2.photo_gall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font-size:35px;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h3.photo_gall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font-size:26px;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h2.photo_gall_title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font-size:36px;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text-align:center;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font-size:28px;</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span</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color:#0e2a6c;</w:t>
      </w:r>
    </w:p>
    <w:p w:rsidR="007C105C" w:rsidRPr="002B274D" w:rsidRDefault="007C105C" w:rsidP="007A66F8">
      <w:pPr>
        <w:tabs>
          <w:tab w:val="left" w:pos="2038"/>
        </w:tabs>
        <w:spacing w:line="276" w:lineRule="auto"/>
        <w:ind w:right="720"/>
      </w:pPr>
      <w:r w:rsidRPr="002B274D">
        <w:tab/>
        <w:t>font-weight:700;</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select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color:#84868a;</w:t>
      </w:r>
    </w:p>
    <w:p w:rsidR="007C105C" w:rsidRPr="002B274D" w:rsidRDefault="007C105C" w:rsidP="007A66F8">
      <w:pPr>
        <w:tabs>
          <w:tab w:val="left" w:pos="2038"/>
        </w:tabs>
        <w:spacing w:line="276" w:lineRule="auto"/>
        <w:ind w:right="720"/>
      </w:pPr>
      <w:r w:rsidRPr="002B274D">
        <w:tab/>
        <w:t>border:2px solid #e6e8ea;</w:t>
      </w:r>
    </w:p>
    <w:p w:rsidR="007C105C" w:rsidRPr="002B274D" w:rsidRDefault="007C105C" w:rsidP="007A66F8">
      <w:pPr>
        <w:tabs>
          <w:tab w:val="left" w:pos="2038"/>
        </w:tabs>
        <w:spacing w:line="276" w:lineRule="auto"/>
        <w:ind w:right="720"/>
      </w:pPr>
      <w:r w:rsidRPr="002B274D">
        <w:tab/>
        <w:t>padding:5px 5px;</w:t>
      </w:r>
    </w:p>
    <w:p w:rsidR="007C105C" w:rsidRPr="002B274D" w:rsidRDefault="007C105C" w:rsidP="007A66F8">
      <w:pPr>
        <w:tabs>
          <w:tab w:val="left" w:pos="2038"/>
        </w:tabs>
        <w:spacing w:line="276" w:lineRule="auto"/>
        <w:ind w:right="720"/>
      </w:pPr>
      <w:r w:rsidRPr="002B274D">
        <w:tab/>
        <w:t>width:230px;</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clear:both;</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color:#77797d;</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font-size:16px;</w:t>
      </w:r>
    </w:p>
    <w:p w:rsidR="007C105C" w:rsidRPr="002B274D" w:rsidRDefault="007C105C" w:rsidP="007A66F8">
      <w:pPr>
        <w:tabs>
          <w:tab w:val="left" w:pos="2038"/>
        </w:tabs>
        <w:spacing w:line="276" w:lineRule="auto"/>
        <w:ind w:right="720"/>
      </w:pPr>
      <w:r w:rsidRPr="002B274D">
        <w:tab/>
        <w:t>color:#d33727;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#dbdada;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#c1cdea;</w:t>
      </w:r>
    </w:p>
    <w:p w:rsidR="007C105C" w:rsidRPr="002B274D" w:rsidRDefault="007C105C" w:rsidP="007A66F8">
      <w:pPr>
        <w:tabs>
          <w:tab w:val="left" w:pos="2038"/>
        </w:tabs>
        <w:spacing w:line="276" w:lineRule="auto"/>
        <w:ind w:right="720"/>
      </w:pPr>
      <w:r w:rsidRPr="002B274D">
        <w:tab/>
        <w:t>color:#173781;</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30px;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#bb291a;</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22px;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#434343;</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color: #5b5b5b;</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 a</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#494949;</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lastRenderedPageBreak/>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 #343434;</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text-decoration:underline;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a.white-link</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ab/>
        <w:t>background:#03C;</w:t>
      </w:r>
    </w:p>
    <w:p w:rsidR="007C105C" w:rsidRPr="002B274D" w:rsidRDefault="007C105C" w:rsidP="007A66F8">
      <w:pPr>
        <w:tabs>
          <w:tab w:val="left" w:pos="2038"/>
        </w:tabs>
        <w:spacing w:line="276" w:lineRule="auto"/>
        <w:ind w:right="720"/>
      </w:pPr>
      <w:r w:rsidRPr="002B274D">
        <w:lastRenderedPageBreak/>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.gallery-top-head</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font-size:19px;</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text-transform:uppercase;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t>.gall-yr-head</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font-size:24px;</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font-family:"Times New Roman", Times, serif;</w:t>
      </w:r>
    </w:p>
    <w:p w:rsidR="007C105C" w:rsidRPr="002B274D" w:rsidRDefault="007C105C" w:rsidP="007A66F8">
      <w:pPr>
        <w:tabs>
          <w:tab w:val="left" w:pos="2038"/>
        </w:tabs>
        <w:spacing w:line="276" w:lineRule="auto"/>
        <w:ind w:right="720"/>
      </w:pPr>
      <w:r w:rsidRPr="002B274D">
        <w:tab/>
      </w:r>
      <w:r w:rsidRPr="002B274D">
        <w:tab/>
        <w:t>font-style:italic;</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border-bottom:1px solid #CCCCCC;</w:t>
      </w:r>
    </w:p>
    <w:p w:rsidR="007C105C" w:rsidRPr="002B274D" w:rsidRDefault="007C105C" w:rsidP="007A66F8">
      <w:pPr>
        <w:tabs>
          <w:tab w:val="left" w:pos="2038"/>
        </w:tabs>
        <w:spacing w:line="276" w:lineRule="auto"/>
        <w:ind w:right="720"/>
      </w:pPr>
      <w:r w:rsidRPr="002B274D">
        <w:tab/>
      </w:r>
      <w:r w:rsidRPr="002B274D">
        <w:tab/>
        <w:t>padding:0 0 8px 0;</w:t>
      </w:r>
    </w:p>
    <w:p w:rsidR="007C105C" w:rsidRPr="002B274D" w:rsidRDefault="007C105C" w:rsidP="007A66F8">
      <w:pPr>
        <w:tabs>
          <w:tab w:val="left" w:pos="2038"/>
        </w:tabs>
        <w:spacing w:line="276" w:lineRule="auto"/>
        <w:ind w:right="720"/>
      </w:pPr>
      <w:r w:rsidRPr="002B274D">
        <w:tab/>
      </w:r>
      <w:r w:rsidRPr="002B274D">
        <w:tab/>
        <w:t>margin:0 0 8px 0;</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r>
      <w:r w:rsidRPr="002B274D">
        <w:tab/>
        <w:t>.gall-yr-head a</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font-size:24px;</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font-family:"Times New Roman", Times, serif;</w:t>
      </w:r>
    </w:p>
    <w:p w:rsidR="007C105C" w:rsidRPr="002B274D" w:rsidRDefault="007C105C" w:rsidP="007A66F8">
      <w:pPr>
        <w:tabs>
          <w:tab w:val="left" w:pos="2038"/>
        </w:tabs>
        <w:spacing w:line="276" w:lineRule="auto"/>
        <w:ind w:right="720"/>
      </w:pPr>
      <w:r w:rsidRPr="002B274D">
        <w:tab/>
      </w:r>
      <w:r w:rsidRPr="002B274D">
        <w:tab/>
        <w:t>font-style:italic;</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border-bottom:1px solid #CCCCCC;</w:t>
      </w:r>
    </w:p>
    <w:p w:rsidR="007C105C" w:rsidRPr="002B274D" w:rsidRDefault="007C105C" w:rsidP="007A66F8">
      <w:pPr>
        <w:tabs>
          <w:tab w:val="left" w:pos="2038"/>
        </w:tabs>
        <w:spacing w:line="276" w:lineRule="auto"/>
        <w:ind w:right="720"/>
      </w:pPr>
      <w:r w:rsidRPr="002B274D">
        <w:tab/>
      </w:r>
      <w:r w:rsidRPr="002B274D">
        <w:tab/>
        <w:t>padding:0 0 8px 0;</w:t>
      </w:r>
    </w:p>
    <w:p w:rsidR="007C105C" w:rsidRPr="002B274D" w:rsidRDefault="007C105C" w:rsidP="007A66F8">
      <w:pPr>
        <w:tabs>
          <w:tab w:val="left" w:pos="2038"/>
        </w:tabs>
        <w:spacing w:line="276" w:lineRule="auto"/>
        <w:ind w:right="720"/>
      </w:pPr>
      <w:r w:rsidRPr="002B274D">
        <w:tab/>
      </w:r>
      <w:r w:rsidRPr="002B274D">
        <w:tab/>
        <w:t>margin:0 0 8px 0;</w:t>
      </w:r>
    </w:p>
    <w:p w:rsidR="007C105C" w:rsidRPr="002B274D" w:rsidRDefault="007C105C" w:rsidP="007A66F8">
      <w:pPr>
        <w:tabs>
          <w:tab w:val="left" w:pos="2038"/>
        </w:tabs>
        <w:spacing w:line="276" w:lineRule="auto"/>
        <w:ind w:right="720"/>
      </w:pPr>
      <w:r w:rsidRPr="002B274D">
        <w:tab/>
      </w:r>
      <w:r w:rsidRPr="002B274D">
        <w:tab/>
        <w:t>text-decoration:none;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.gall-yr-head a:hover</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text-decoration:underline;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font-size:14px;</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lastRenderedPageBreak/>
        <w:tab/>
      </w:r>
      <w:r w:rsidRPr="002B274D">
        <w:tab/>
        <w:t>color:#333333;</w:t>
      </w:r>
    </w:p>
    <w:p w:rsidR="007C105C" w:rsidRPr="002B274D" w:rsidRDefault="007C105C" w:rsidP="007A66F8">
      <w:pPr>
        <w:tabs>
          <w:tab w:val="left" w:pos="2038"/>
        </w:tabs>
        <w:spacing w:line="276" w:lineRule="auto"/>
        <w:ind w:right="720"/>
      </w:pPr>
      <w:r w:rsidRPr="002B274D">
        <w:tab/>
      </w:r>
      <w:r w:rsidRPr="002B274D">
        <w:tab/>
        <w:t>padding:0px;</w:t>
      </w:r>
    </w:p>
    <w:p w:rsidR="007C105C" w:rsidRPr="002B274D" w:rsidRDefault="007C105C" w:rsidP="007A66F8">
      <w:pPr>
        <w:tabs>
          <w:tab w:val="left" w:pos="2038"/>
        </w:tabs>
        <w:spacing w:line="276" w:lineRule="auto"/>
        <w:ind w:right="720"/>
      </w:pPr>
      <w:r w:rsidRPr="002B274D">
        <w:tab/>
      </w:r>
      <w:r w:rsidRPr="002B274D">
        <w:tab/>
        <w:t>margin:0px;</w:t>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t>list-style:none;</w:t>
      </w:r>
    </w:p>
    <w:p w:rsidR="007C105C" w:rsidRPr="002B274D" w:rsidRDefault="007C105C" w:rsidP="007A66F8">
      <w:pPr>
        <w:tabs>
          <w:tab w:val="left" w:pos="2038"/>
        </w:tabs>
        <w:spacing w:line="276" w:lineRule="auto"/>
        <w:ind w:right="720"/>
      </w:pPr>
      <w:r w:rsidRPr="002B274D">
        <w:tab/>
        <w:t>background:url(../dp-img/photo-gallery-img/arrow-bull.jpg) left no-repeat;</w:t>
      </w:r>
    </w:p>
    <w:p w:rsidR="007C105C" w:rsidRPr="002B274D" w:rsidRDefault="007C105C" w:rsidP="007A66F8">
      <w:pPr>
        <w:tabs>
          <w:tab w:val="left" w:pos="2038"/>
        </w:tabs>
        <w:spacing w:line="276" w:lineRule="auto"/>
        <w:ind w:right="720"/>
      </w:pPr>
      <w:r w:rsidRPr="002B274D">
        <w:tab/>
        <w:t>display:table;</w:t>
      </w:r>
    </w:p>
    <w:p w:rsidR="007C105C" w:rsidRPr="002B274D" w:rsidRDefault="007C105C" w:rsidP="007A66F8">
      <w:pPr>
        <w:tabs>
          <w:tab w:val="left" w:pos="2038"/>
        </w:tabs>
        <w:spacing w:line="276" w:lineRule="auto"/>
        <w:ind w:right="720"/>
      </w:pPr>
      <w:r w:rsidRPr="002B274D">
        <w:tab/>
        <w:t>padding-left:20px;</w:t>
      </w:r>
    </w:p>
    <w:p w:rsidR="007C105C" w:rsidRPr="002B274D" w:rsidRDefault="007C105C" w:rsidP="007A66F8">
      <w:pPr>
        <w:tabs>
          <w:tab w:val="left" w:pos="2038"/>
        </w:tabs>
        <w:spacing w:line="276" w:lineRule="auto"/>
        <w:ind w:right="720"/>
      </w:pPr>
      <w:r w:rsidRPr="002B274D">
        <w:tab/>
        <w:t>padding-bottom:10px;</w:t>
      </w:r>
    </w:p>
    <w:p w:rsidR="007C105C" w:rsidRPr="002B274D" w:rsidRDefault="007C105C" w:rsidP="007A66F8">
      <w:pPr>
        <w:tabs>
          <w:tab w:val="left" w:pos="2038"/>
        </w:tabs>
        <w:spacing w:line="276" w:lineRule="auto"/>
        <w:ind w:right="720"/>
      </w:pPr>
      <w:r w:rsidRPr="002B274D">
        <w:tab/>
        <w:t>padding-top:10px;</w:t>
      </w:r>
      <w:r w:rsidRPr="002B274D">
        <w:tab/>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 a</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color:#333333;</w:t>
      </w:r>
    </w:p>
    <w:p w:rsidR="007C105C" w:rsidRPr="002B274D" w:rsidRDefault="007C105C" w:rsidP="007A66F8">
      <w:pPr>
        <w:tabs>
          <w:tab w:val="left" w:pos="2038"/>
        </w:tabs>
        <w:spacing w:line="276" w:lineRule="auto"/>
        <w:ind w:right="720"/>
      </w:pPr>
      <w:r w:rsidRPr="002B274D">
        <w:tab/>
      </w:r>
      <w:r w:rsidRPr="002B274D">
        <w:tab/>
        <w:t>padding:0px;</w:t>
      </w:r>
    </w:p>
    <w:p w:rsidR="007C105C" w:rsidRPr="002B274D" w:rsidRDefault="007C105C" w:rsidP="007A66F8">
      <w:pPr>
        <w:tabs>
          <w:tab w:val="left" w:pos="2038"/>
        </w:tabs>
        <w:spacing w:line="276" w:lineRule="auto"/>
        <w:ind w:right="720"/>
      </w:pPr>
      <w:r w:rsidRPr="002B274D">
        <w:tab/>
      </w:r>
      <w:r w:rsidRPr="002B274D">
        <w:tab/>
        <w:t>margin:0px;</w:t>
      </w:r>
    </w:p>
    <w:p w:rsidR="007C105C" w:rsidRPr="002B274D" w:rsidRDefault="007C105C" w:rsidP="007A66F8">
      <w:pPr>
        <w:tabs>
          <w:tab w:val="left" w:pos="2038"/>
        </w:tabs>
        <w:spacing w:line="276" w:lineRule="auto"/>
        <w:ind w:right="720"/>
      </w:pPr>
      <w:r w:rsidRPr="002B274D">
        <w:tab/>
      </w:r>
      <w:r w:rsidRPr="002B274D">
        <w:tab/>
        <w:t>text-decoration:none;</w:t>
      </w:r>
    </w:p>
    <w:p w:rsidR="007C105C" w:rsidRPr="002B274D" w:rsidRDefault="007C105C" w:rsidP="007A66F8">
      <w:pPr>
        <w:tabs>
          <w:tab w:val="left" w:pos="2038"/>
        </w:tabs>
        <w:spacing w:line="276" w:lineRule="auto"/>
        <w:ind w:right="720"/>
      </w:pPr>
      <w:r w:rsidRPr="002B274D">
        <w:tab/>
      </w:r>
      <w:r w:rsidRPr="002B274D">
        <w:tab/>
        <w:t>font-family:Arial, Helvetica, sans-serif;</w:t>
      </w:r>
    </w:p>
    <w:p w:rsidR="007C105C" w:rsidRPr="002B274D" w:rsidRDefault="007C105C" w:rsidP="007A66F8">
      <w:pPr>
        <w:tabs>
          <w:tab w:val="left" w:pos="2038"/>
        </w:tabs>
        <w:spacing w:line="276" w:lineRule="auto"/>
        <w:ind w:right="720"/>
      </w:pPr>
      <w:r w:rsidRPr="002B274D">
        <w:tab/>
      </w:r>
      <w:r w:rsidRPr="002B274D">
        <w:tab/>
        <w:t>font-style:normal;</w:t>
      </w:r>
    </w:p>
    <w:p w:rsidR="007C105C" w:rsidRPr="002B274D" w:rsidRDefault="007C105C" w:rsidP="007A66F8">
      <w:pPr>
        <w:tabs>
          <w:tab w:val="left" w:pos="2038"/>
        </w:tabs>
        <w:spacing w:line="276" w:lineRule="auto"/>
        <w:ind w:right="720"/>
      </w:pPr>
      <w:r w:rsidRPr="002B274D">
        <w:tab/>
      </w:r>
      <w:r w:rsidRPr="002B274D">
        <w:tab/>
        <w:t>text-transform:uppercase;</w:t>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 a:hover</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t>.big-text p</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color:#333;</w:t>
      </w:r>
    </w:p>
    <w:p w:rsidR="007C105C" w:rsidRPr="002B274D" w:rsidRDefault="007C105C" w:rsidP="007A66F8">
      <w:pPr>
        <w:tabs>
          <w:tab w:val="left" w:pos="2038"/>
        </w:tabs>
        <w:spacing w:line="276" w:lineRule="auto"/>
        <w:ind w:right="720"/>
      </w:pPr>
      <w:r w:rsidRPr="002B274D">
        <w:tab/>
      </w:r>
      <w:r w:rsidRPr="002B274D">
        <w:tab/>
        <w:t>line-height:22px;</w:t>
      </w:r>
    </w:p>
    <w:p w:rsidR="007C105C" w:rsidRPr="002B274D" w:rsidRDefault="007C105C" w:rsidP="007A66F8">
      <w:pPr>
        <w:tabs>
          <w:tab w:val="left" w:pos="2038"/>
        </w:tabs>
        <w:spacing w:line="276" w:lineRule="auto"/>
        <w:ind w:right="720"/>
      </w:pPr>
      <w:r w:rsidRPr="002B274D">
        <w:tab/>
      </w:r>
      <w:r w:rsidRPr="002B274D">
        <w:tab/>
        <w:t>font-weight:bold;</w:t>
      </w:r>
    </w:p>
    <w:p w:rsidR="007C105C" w:rsidRPr="002B274D" w:rsidRDefault="007C105C" w:rsidP="007A66F8">
      <w:pPr>
        <w:tabs>
          <w:tab w:val="left" w:pos="2038"/>
        </w:tabs>
        <w:spacing w:line="276" w:lineRule="auto"/>
        <w:ind w:right="720"/>
      </w:pPr>
      <w:r w:rsidRPr="002B274D">
        <w:tab/>
      </w:r>
      <w:r w:rsidRPr="002B274D">
        <w:tab/>
        <w:t>font-size:14px;</w:t>
      </w:r>
      <w:r w:rsidRPr="002B274D">
        <w:tab/>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a.white-text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.black-links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color:#333 !important;</w:t>
      </w:r>
      <w:r w:rsidRPr="002B274D">
        <w:tab/>
        <w:t>}</w:t>
      </w:r>
    </w:p>
    <w:p w:rsidR="007C105C" w:rsidRPr="002B274D" w:rsidRDefault="007C105C" w:rsidP="007A66F8">
      <w:pPr>
        <w:tabs>
          <w:tab w:val="left" w:pos="2038"/>
        </w:tabs>
        <w:spacing w:line="276" w:lineRule="auto"/>
        <w:ind w:right="720"/>
      </w:pPr>
      <w:r w:rsidRPr="002B274D">
        <w:t xml:space="preserve">                                               Style.css</w:t>
      </w:r>
    </w:p>
    <w:p w:rsidR="007C105C" w:rsidRPr="002B274D" w:rsidRDefault="007C105C" w:rsidP="007A66F8">
      <w:pPr>
        <w:tabs>
          <w:tab w:val="left" w:pos="2038"/>
        </w:tabs>
        <w:spacing w:line="276" w:lineRule="auto"/>
        <w:ind w:right="720"/>
      </w:pPr>
      <w:r w:rsidRPr="002B274D">
        <w:t>#marquee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width:400px;</w:t>
      </w:r>
    </w:p>
    <w:p w:rsidR="007C105C" w:rsidRPr="002B274D" w:rsidRDefault="007C105C" w:rsidP="007A66F8">
      <w:pPr>
        <w:tabs>
          <w:tab w:val="left" w:pos="2038"/>
        </w:tabs>
        <w:spacing w:line="276" w:lineRule="auto"/>
        <w:ind w:right="720"/>
      </w:pPr>
      <w:r w:rsidRPr="002B274D">
        <w:tab/>
        <w:t>height:170px;</w:t>
      </w:r>
    </w:p>
    <w:p w:rsidR="007C105C" w:rsidRPr="002B274D" w:rsidRDefault="007C105C" w:rsidP="007A66F8">
      <w:pPr>
        <w:tabs>
          <w:tab w:val="left" w:pos="2038"/>
        </w:tabs>
        <w:spacing w:line="276" w:lineRule="auto"/>
        <w:ind w:right="720"/>
      </w:pPr>
      <w:r w:rsidRPr="002B274D">
        <w:tab/>
        <w:t>border:solid;</w:t>
      </w:r>
    </w:p>
    <w:p w:rsidR="007C105C" w:rsidRPr="002B274D" w:rsidRDefault="007C105C" w:rsidP="007A66F8">
      <w:pPr>
        <w:tabs>
          <w:tab w:val="left" w:pos="2038"/>
        </w:tabs>
        <w:spacing w:line="276" w:lineRule="auto"/>
        <w:ind w:right="720"/>
      </w:pPr>
      <w:r w:rsidRPr="002B274D">
        <w:tab/>
        <w:t>background-color:#0C3;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Body</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margin: 0px;</w:t>
      </w:r>
    </w:p>
    <w:p w:rsidR="007C105C" w:rsidRPr="002B274D" w:rsidRDefault="007C105C" w:rsidP="007A66F8">
      <w:pPr>
        <w:tabs>
          <w:tab w:val="left" w:pos="2038"/>
        </w:tabs>
        <w:spacing w:line="276" w:lineRule="auto"/>
        <w:ind w:right="720"/>
      </w:pPr>
      <w:r w:rsidRPr="002B274D">
        <w:tab/>
        <w:t>padding: 0px;</w:t>
      </w:r>
    </w:p>
    <w:p w:rsidR="007C105C" w:rsidRPr="002B274D" w:rsidRDefault="007C105C" w:rsidP="007A66F8">
      <w:pPr>
        <w:tabs>
          <w:tab w:val="left" w:pos="2038"/>
        </w:tabs>
        <w:spacing w:line="276" w:lineRule="auto"/>
        <w:ind w:right="720"/>
      </w:pPr>
      <w:r w:rsidRPr="002B274D">
        <w:tab/>
        <w:t>font-family: 'Roboto', sans-serif;</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.top-boredr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#b0915b;</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#886a36;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.headers</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w:t>
      </w:r>
    </w:p>
    <w:p w:rsidR="007C105C" w:rsidRPr="002B274D" w:rsidRDefault="007C105C" w:rsidP="007A66F8">
      <w:pPr>
        <w:tabs>
          <w:tab w:val="left" w:pos="2038"/>
        </w:tabs>
        <w:spacing w:line="276" w:lineRule="auto"/>
        <w:ind w:right="720"/>
      </w:pPr>
      <w:r w:rsidRPr="002B274D">
        <w:lastRenderedPageBreak/>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.logo1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87px;</w:t>
      </w:r>
    </w:p>
    <w:p w:rsidR="007C105C" w:rsidRPr="002B274D" w:rsidRDefault="007C105C" w:rsidP="007A66F8">
      <w:pPr>
        <w:tabs>
          <w:tab w:val="left" w:pos="2038"/>
        </w:tabs>
        <w:spacing w:line="276" w:lineRule="auto"/>
        <w:ind w:right="720"/>
      </w:pPr>
      <w:r w:rsidRPr="002B274D">
        <w:tab/>
        <w:t>width: 326px;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.lef-top-icon-logo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76px;</w:t>
      </w:r>
    </w:p>
    <w:p w:rsidR="007C105C" w:rsidRPr="002B274D" w:rsidRDefault="007C105C" w:rsidP="007A66F8">
      <w:pPr>
        <w:tabs>
          <w:tab w:val="left" w:pos="2038"/>
        </w:tabs>
        <w:spacing w:line="276" w:lineRule="auto"/>
        <w:ind w:right="720"/>
      </w:pPr>
      <w:r w:rsidRPr="002B274D">
        <w:tab/>
        <w:t>width: 254px;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.button-main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#183883;</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 3px;</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border-top-color: #0f2459;</w:t>
      </w:r>
    </w:p>
    <w:p w:rsidR="007C105C" w:rsidRPr="002B274D" w:rsidRDefault="007C105C" w:rsidP="007A66F8">
      <w:pPr>
        <w:tabs>
          <w:tab w:val="left" w:pos="2038"/>
        </w:tabs>
        <w:spacing w:line="276" w:lineRule="auto"/>
        <w:ind w:right="720"/>
      </w:pPr>
      <w:r w:rsidRPr="002B274D">
        <w:tab/>
        <w:t>border-bottom-color: #0f2459;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ul</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margin-top:6px;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li</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display: inline;</w:t>
      </w:r>
    </w:p>
    <w:p w:rsidR="007C105C" w:rsidRPr="002B274D" w:rsidRDefault="007C105C" w:rsidP="007A66F8">
      <w:pPr>
        <w:tabs>
          <w:tab w:val="left" w:pos="2038"/>
        </w:tabs>
        <w:spacing w:line="276" w:lineRule="auto"/>
        <w:ind w:right="720"/>
      </w:pPr>
      <w:r w:rsidRPr="002B274D">
        <w:tab/>
        <w:t>margin: 0px auto;</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ab/>
        <w:t>border-right: 1px solid #214aa9;</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background-color:#214aa9;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ab/>
        <w:t>border: 1px solid #183883;</w:t>
      </w:r>
    </w:p>
    <w:p w:rsidR="007C105C" w:rsidRPr="002B274D" w:rsidRDefault="007C105C" w:rsidP="007A66F8">
      <w:pPr>
        <w:tabs>
          <w:tab w:val="left" w:pos="2038"/>
        </w:tabs>
        <w:spacing w:line="276" w:lineRule="auto"/>
        <w:ind w:right="720"/>
      </w:pPr>
      <w:r w:rsidRPr="002B274D">
        <w:tab/>
        <w:t>border-radius:3px;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display:block;</w:t>
      </w:r>
    </w:p>
    <w:p w:rsidR="007C105C" w:rsidRPr="002B274D" w:rsidRDefault="007C105C" w:rsidP="007A66F8">
      <w:pPr>
        <w:tabs>
          <w:tab w:val="left" w:pos="2038"/>
        </w:tabs>
        <w:spacing w:line="276" w:lineRule="auto"/>
        <w:ind w:right="720"/>
      </w:pPr>
      <w:r w:rsidRPr="002B274D">
        <w:tab/>
        <w:t>border-right: 1px solid #112960;</w:t>
      </w:r>
    </w:p>
    <w:p w:rsidR="007C105C" w:rsidRPr="002B274D" w:rsidRDefault="007C105C" w:rsidP="007A66F8">
      <w:pPr>
        <w:tabs>
          <w:tab w:val="left" w:pos="2038"/>
        </w:tabs>
        <w:spacing w:line="276" w:lineRule="auto"/>
        <w:ind w:right="720"/>
      </w:pPr>
      <w:r w:rsidRPr="002B274D">
        <w:tab/>
        <w:t>padding:0px 25px;</w:t>
      </w:r>
    </w:p>
    <w:p w:rsidR="007C105C" w:rsidRPr="002B274D" w:rsidRDefault="007C105C" w:rsidP="007A66F8">
      <w:pPr>
        <w:tabs>
          <w:tab w:val="left" w:pos="2038"/>
        </w:tabs>
        <w:spacing w:line="276" w:lineRule="auto"/>
        <w:ind w:right="720"/>
      </w:pPr>
      <w:r w:rsidRPr="002B274D">
        <w:tab/>
        <w:t>line-height:35px;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 a:hover {</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.center-page-main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#f5f7f6;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.wraper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lastRenderedPageBreak/>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.main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.left-side-page-index {</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.img-main-in1{</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.line-left1 {</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.right-index-main {</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.banner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.line-left2 {</w:t>
      </w:r>
    </w:p>
    <w:p w:rsidR="007C105C" w:rsidRPr="002B274D" w:rsidRDefault="007C105C" w:rsidP="007A66F8">
      <w:pPr>
        <w:tabs>
          <w:tab w:val="left" w:pos="2038"/>
        </w:tabs>
        <w:spacing w:line="276" w:lineRule="auto"/>
        <w:ind w:right="720"/>
      </w:pPr>
      <w:r w:rsidRPr="002B274D">
        <w:tab/>
        <w:t>background-color: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lastRenderedPageBreak/>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.line-left3 {</w:t>
      </w:r>
    </w:p>
    <w:p w:rsidR="007C105C" w:rsidRPr="002B274D" w:rsidRDefault="007C105C" w:rsidP="007A66F8">
      <w:pPr>
        <w:tabs>
          <w:tab w:val="left" w:pos="2038"/>
        </w:tabs>
        <w:spacing w:line="276" w:lineRule="auto"/>
        <w:ind w:right="720"/>
      </w:pPr>
      <w:r w:rsidRPr="002B274D">
        <w:tab/>
        <w:t>background-color: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.img-main-in2{</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19px;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.img-main-in3{</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.img-main-in5{</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14px;</w:t>
      </w:r>
    </w:p>
    <w:p w:rsidR="007C105C" w:rsidRPr="002B274D" w:rsidRDefault="007C105C" w:rsidP="007A66F8">
      <w:pPr>
        <w:tabs>
          <w:tab w:val="left" w:pos="2038"/>
        </w:tabs>
        <w:spacing w:line="276" w:lineRule="auto"/>
        <w:ind w:right="720"/>
      </w:pPr>
      <w:r w:rsidRPr="002B274D">
        <w:tab/>
        <w:t>height:134px;</w:t>
      </w:r>
    </w:p>
    <w:p w:rsidR="007C105C" w:rsidRPr="002B274D" w:rsidRDefault="007C105C" w:rsidP="007A66F8">
      <w:pPr>
        <w:tabs>
          <w:tab w:val="left" w:pos="2038"/>
        </w:tabs>
        <w:spacing w:line="276" w:lineRule="auto"/>
        <w:ind w:right="720"/>
      </w:pPr>
      <w:r w:rsidRPr="002B274D">
        <w:tab/>
        <w:t>padding:5px 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.imgage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180px;</w:t>
      </w:r>
    </w:p>
    <w:p w:rsidR="007C105C" w:rsidRPr="002B274D" w:rsidRDefault="007C105C" w:rsidP="007A66F8">
      <w:pPr>
        <w:tabs>
          <w:tab w:val="left" w:pos="2038"/>
        </w:tabs>
        <w:spacing w:line="276" w:lineRule="auto"/>
        <w:ind w:right="720"/>
      </w:pPr>
      <w:r w:rsidRPr="002B274D">
        <w:tab/>
        <w:t>width: 218px;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227px;</w:t>
      </w:r>
    </w:p>
    <w:p w:rsidR="007C105C" w:rsidRPr="002B274D" w:rsidRDefault="007C105C" w:rsidP="007A66F8">
      <w:pPr>
        <w:tabs>
          <w:tab w:val="left" w:pos="2038"/>
        </w:tabs>
        <w:spacing w:line="276" w:lineRule="auto"/>
        <w:ind w:right="720"/>
      </w:pPr>
      <w:r w:rsidRPr="002B274D">
        <w:lastRenderedPageBreak/>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179px;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157px;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.text-im1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0px;</w:t>
      </w:r>
    </w:p>
    <w:p w:rsidR="007C105C" w:rsidRPr="002B274D" w:rsidRDefault="007C105C" w:rsidP="007A66F8">
      <w:pPr>
        <w:tabs>
          <w:tab w:val="left" w:pos="2038"/>
        </w:tabs>
        <w:spacing w:line="276" w:lineRule="auto"/>
        <w:ind w:right="720"/>
      </w:pPr>
      <w:r w:rsidRPr="002B274D">
        <w:tab/>
        <w:t>margin-bottom: 7px;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.text-im2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.text-im3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 {</w:t>
      </w:r>
    </w:p>
    <w:p w:rsidR="007C105C" w:rsidRPr="002B274D" w:rsidRDefault="007C105C" w:rsidP="007A66F8">
      <w:pPr>
        <w:tabs>
          <w:tab w:val="left" w:pos="2038"/>
        </w:tabs>
        <w:spacing w:line="276" w:lineRule="auto"/>
        <w:ind w:right="720"/>
      </w:pPr>
      <w:r w:rsidRPr="002B274D">
        <w:tab/>
        <w:t>background: url(../dp-img/healp-line-in-bg.png) repeat-x;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25px;</w:t>
      </w:r>
    </w:p>
    <w:p w:rsidR="007C105C" w:rsidRPr="002B274D" w:rsidRDefault="007C105C" w:rsidP="007A66F8">
      <w:pPr>
        <w:tabs>
          <w:tab w:val="left" w:pos="2038"/>
        </w:tabs>
        <w:spacing w:line="276" w:lineRule="auto"/>
        <w:ind w:right="720"/>
      </w:pPr>
      <w:r w:rsidRPr="002B274D">
        <w:tab/>
        <w:t>width: 664px;</w:t>
      </w:r>
    </w:p>
    <w:p w:rsidR="007C105C" w:rsidRPr="002B274D" w:rsidRDefault="007C105C" w:rsidP="007A66F8">
      <w:pPr>
        <w:tabs>
          <w:tab w:val="left" w:pos="2038"/>
        </w:tabs>
        <w:spacing w:line="276" w:lineRule="auto"/>
        <w:ind w:right="720"/>
      </w:pPr>
      <w:r w:rsidRPr="002B274D">
        <w:tab/>
        <w:t>border: 1px solid #dbdbdb;</w:t>
      </w:r>
    </w:p>
    <w:p w:rsidR="007C105C" w:rsidRPr="002B274D" w:rsidRDefault="007C105C" w:rsidP="007A66F8">
      <w:pPr>
        <w:tabs>
          <w:tab w:val="left" w:pos="2038"/>
        </w:tabs>
        <w:spacing w:line="276" w:lineRule="auto"/>
        <w:ind w:right="720"/>
      </w:pPr>
      <w:r w:rsidRPr="002B274D">
        <w:tab/>
        <w:t>border-radius:0px 5px 5px 0px;</w:t>
      </w:r>
    </w:p>
    <w:p w:rsidR="007C105C" w:rsidRPr="002B274D" w:rsidRDefault="007C105C" w:rsidP="007A66F8">
      <w:pPr>
        <w:tabs>
          <w:tab w:val="left" w:pos="2038"/>
        </w:tabs>
        <w:spacing w:line="276" w:lineRule="auto"/>
        <w:ind w:right="720"/>
      </w:pPr>
      <w:r w:rsidRPr="002B274D">
        <w:tab/>
        <w:t>margin-bottom:15px;</w:t>
      </w:r>
    </w:p>
    <w:p w:rsidR="007C105C" w:rsidRPr="002B274D" w:rsidRDefault="007C105C" w:rsidP="007A66F8">
      <w:pPr>
        <w:tabs>
          <w:tab w:val="left" w:pos="2038"/>
        </w:tabs>
        <w:spacing w:line="276" w:lineRule="auto"/>
        <w:ind w:right="720"/>
      </w:pPr>
      <w:r w:rsidRPr="002B274D">
        <w:tab/>
        <w:t>border-left:0px;</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 span {</w:t>
      </w:r>
    </w:p>
    <w:p w:rsidR="007C105C" w:rsidRPr="002B274D" w:rsidRDefault="007C105C" w:rsidP="007A66F8">
      <w:pPr>
        <w:tabs>
          <w:tab w:val="left" w:pos="2038"/>
        </w:tabs>
        <w:spacing w:line="276" w:lineRule="auto"/>
        <w:ind w:right="720"/>
      </w:pPr>
      <w:r w:rsidRPr="002B274D">
        <w:tab/>
        <w:t>color:#242424;</w:t>
      </w:r>
    </w:p>
    <w:p w:rsidR="007C105C" w:rsidRPr="002B274D" w:rsidRDefault="007C105C" w:rsidP="007A66F8">
      <w:pPr>
        <w:tabs>
          <w:tab w:val="left" w:pos="2038"/>
        </w:tabs>
        <w:spacing w:line="276" w:lineRule="auto"/>
        <w:ind w:right="720"/>
      </w:pPr>
      <w:r w:rsidRPr="002B274D">
        <w:lastRenderedPageBreak/>
        <w:tab/>
        <w:t>font-weight:900;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.news-flash-heading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30px;</w:t>
      </w:r>
    </w:p>
    <w:p w:rsidR="007C105C" w:rsidRPr="002B274D" w:rsidRDefault="007C105C" w:rsidP="007A66F8">
      <w:pPr>
        <w:tabs>
          <w:tab w:val="left" w:pos="2038"/>
        </w:tabs>
        <w:spacing w:line="276" w:lineRule="auto"/>
        <w:ind w:right="720"/>
      </w:pPr>
      <w:r w:rsidRPr="002B274D">
        <w:tab/>
        <w:t>width: 95px;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 img {</w:t>
      </w:r>
    </w:p>
    <w:p w:rsidR="007C105C" w:rsidRPr="002B274D" w:rsidRDefault="007C105C" w:rsidP="007A66F8">
      <w:pPr>
        <w:tabs>
          <w:tab w:val="left" w:pos="2038"/>
        </w:tabs>
        <w:spacing w:line="276" w:lineRule="auto"/>
        <w:ind w:right="720"/>
      </w:pPr>
      <w:r w:rsidRPr="002B274D">
        <w:tab/>
        <w:t>border-radius: 5px 0px 0px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.nes-marquee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color: #414141;</w:t>
      </w:r>
    </w:p>
    <w:p w:rsidR="007C105C" w:rsidRPr="002B274D" w:rsidRDefault="007C105C" w:rsidP="007A66F8">
      <w:pPr>
        <w:tabs>
          <w:tab w:val="left" w:pos="2038"/>
        </w:tabs>
        <w:spacing w:line="276" w:lineRule="auto"/>
        <w:ind w:right="720"/>
      </w:pPr>
      <w:r w:rsidRPr="002B274D">
        <w:tab/>
        <w:t>margin-top:5px;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.marque1 {</w:t>
      </w:r>
    </w:p>
    <w:p w:rsidR="007C105C" w:rsidRPr="002B274D" w:rsidRDefault="007C105C" w:rsidP="007A66F8">
      <w:pPr>
        <w:tabs>
          <w:tab w:val="left" w:pos="2038"/>
        </w:tabs>
        <w:spacing w:line="276" w:lineRule="auto"/>
        <w:ind w:right="720"/>
      </w:pPr>
      <w:r w:rsidRPr="002B274D">
        <w:tab/>
        <w:t>width: auto;</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.boxes-main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.hh1 {</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.box-main1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lastRenderedPageBreak/>
        <w:tab/>
        <w:t>margin-bottom: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margin-top:23px;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.box1-1 {</w:t>
      </w:r>
    </w:p>
    <w:p w:rsidR="007C105C" w:rsidRPr="002B274D" w:rsidRDefault="007C105C" w:rsidP="007A66F8">
      <w:pPr>
        <w:tabs>
          <w:tab w:val="left" w:pos="2038"/>
        </w:tabs>
        <w:spacing w:line="276" w:lineRule="auto"/>
        <w:ind w:right="720"/>
      </w:pPr>
      <w:r w:rsidRPr="002B274D">
        <w:tab/>
        <w:t>background:#d1ebac;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border:1px solid #bad593;</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140px;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color:#243620;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.footer-main {</w:t>
      </w:r>
    </w:p>
    <w:p w:rsidR="007C105C" w:rsidRPr="002B274D" w:rsidRDefault="007C105C" w:rsidP="007A66F8">
      <w:pPr>
        <w:tabs>
          <w:tab w:val="left" w:pos="2038"/>
        </w:tabs>
        <w:spacing w:line="276" w:lineRule="auto"/>
        <w:ind w:right="720"/>
      </w:pPr>
      <w:r w:rsidRPr="002B274D">
        <w:tab/>
        <w:t>background-color: #143584;</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border-top-color: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.marq-iframe {</w:t>
      </w:r>
    </w:p>
    <w:p w:rsidR="007C105C" w:rsidRPr="002B274D" w:rsidRDefault="007C105C" w:rsidP="007A66F8">
      <w:pPr>
        <w:tabs>
          <w:tab w:val="left" w:pos="2038"/>
        </w:tabs>
        <w:spacing w:line="276" w:lineRule="auto"/>
        <w:ind w:right="720"/>
      </w:pPr>
      <w:r w:rsidRPr="002B274D">
        <w:tab/>
        <w:t>background-image: url(../dp-img/marquee-bg.jpg);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45px;</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23.2.14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 {</w:t>
      </w:r>
    </w:p>
    <w:p w:rsidR="007C105C" w:rsidRPr="002B274D" w:rsidRDefault="007C105C" w:rsidP="007A66F8">
      <w:pPr>
        <w:tabs>
          <w:tab w:val="left" w:pos="2038"/>
        </w:tabs>
        <w:spacing w:line="276" w:lineRule="auto"/>
        <w:ind w:right="720"/>
      </w:pPr>
      <w:r w:rsidRPr="002B274D">
        <w:tab/>
        <w:t>width: 120px;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lastRenderedPageBreak/>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margin-left: 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.mid_heading-or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.punch_logo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ab/>
        <w:t>height:46px;</w:t>
      </w:r>
    </w:p>
    <w:p w:rsidR="007C105C" w:rsidRPr="002B274D" w:rsidRDefault="007C105C" w:rsidP="007A66F8">
      <w:pPr>
        <w:tabs>
          <w:tab w:val="left" w:pos="2038"/>
        </w:tabs>
        <w:spacing w:line="276" w:lineRule="auto"/>
        <w:ind w:right="720"/>
      </w:pPr>
      <w:r w:rsidRPr="002B274D">
        <w:tab/>
        <w:t>padding-top:8px;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ab/>
        <w:t>width:150px;</w:t>
      </w:r>
    </w:p>
    <w:p w:rsidR="007C105C" w:rsidRPr="002B274D" w:rsidRDefault="007C105C" w:rsidP="007A66F8">
      <w:pPr>
        <w:tabs>
          <w:tab w:val="left" w:pos="2038"/>
        </w:tabs>
        <w:spacing w:line="276" w:lineRule="auto"/>
        <w:ind w:right="720"/>
      </w:pPr>
      <w:r w:rsidRPr="002B274D">
        <w:tab/>
        <w:t>padding-left:8px;</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line-height:22px;</w:t>
      </w:r>
    </w:p>
    <w:p w:rsidR="007C105C" w:rsidRPr="002B274D" w:rsidRDefault="007C105C" w:rsidP="007A66F8">
      <w:pPr>
        <w:tabs>
          <w:tab w:val="left" w:pos="2038"/>
        </w:tabs>
        <w:spacing w:line="276" w:lineRule="auto"/>
        <w:ind w:right="720"/>
      </w:pPr>
      <w:r w:rsidRPr="002B274D">
        <w:lastRenderedPageBreak/>
        <w:tab/>
        <w:t>color:#ffffff;</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.rit_logo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lastRenderedPageBreak/>
        <w:t>.new-flash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    color: #173781;</w:t>
      </w:r>
    </w:p>
    <w:p w:rsidR="007C105C" w:rsidRPr="002B274D" w:rsidRDefault="007C105C" w:rsidP="007A66F8">
      <w:pPr>
        <w:tabs>
          <w:tab w:val="left" w:pos="2038"/>
        </w:tabs>
        <w:spacing w:line="276" w:lineRule="auto"/>
        <w:ind w:right="720"/>
      </w:pPr>
      <w:r w:rsidRPr="002B274D">
        <w:t xml:space="preserve">    font-family: Roboto;</w:t>
      </w:r>
    </w:p>
    <w:p w:rsidR="007C105C" w:rsidRPr="002B274D" w:rsidRDefault="007C105C" w:rsidP="007A66F8">
      <w:pPr>
        <w:tabs>
          <w:tab w:val="left" w:pos="2038"/>
        </w:tabs>
        <w:spacing w:line="276" w:lineRule="auto"/>
        <w:ind w:right="720"/>
      </w:pPr>
      <w:r w:rsidRPr="002B274D">
        <w:t xml:space="preserve">    font-size: 18px;</w:t>
      </w:r>
    </w:p>
    <w:p w:rsidR="007C105C" w:rsidRPr="002B274D" w:rsidRDefault="007C105C" w:rsidP="007A66F8">
      <w:pPr>
        <w:tabs>
          <w:tab w:val="left" w:pos="2038"/>
        </w:tabs>
        <w:spacing w:line="276" w:lineRule="auto"/>
        <w:ind w:right="720"/>
      </w:pPr>
      <w:r w:rsidRPr="002B274D">
        <w:t xml:space="preserve">    font-weight: bold;</w:t>
      </w:r>
    </w:p>
    <w:p w:rsidR="007C105C" w:rsidRPr="002B274D" w:rsidRDefault="007C105C" w:rsidP="007A66F8">
      <w:pPr>
        <w:tabs>
          <w:tab w:val="left" w:pos="2038"/>
        </w:tabs>
        <w:spacing w:line="276" w:lineRule="auto"/>
        <w:ind w:right="720"/>
      </w:pPr>
      <w:r w:rsidRPr="002B274D">
        <w:t xml:space="preserve">    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font-size:28px;</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color:#0e2a6c;</w:t>
      </w:r>
    </w:p>
    <w:p w:rsidR="007C105C" w:rsidRPr="002B274D" w:rsidRDefault="007C105C" w:rsidP="007A66F8">
      <w:pPr>
        <w:tabs>
          <w:tab w:val="left" w:pos="2038"/>
        </w:tabs>
        <w:spacing w:line="276" w:lineRule="auto"/>
        <w:ind w:right="720"/>
      </w:pPr>
      <w:r w:rsidRPr="002B274D">
        <w:tab/>
        <w:t>font-weight:700;</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select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color:#84868a;</w:t>
      </w:r>
    </w:p>
    <w:p w:rsidR="007C105C" w:rsidRPr="002B274D" w:rsidRDefault="007C105C" w:rsidP="007A66F8">
      <w:pPr>
        <w:tabs>
          <w:tab w:val="left" w:pos="2038"/>
        </w:tabs>
        <w:spacing w:line="276" w:lineRule="auto"/>
        <w:ind w:right="720"/>
      </w:pPr>
      <w:r w:rsidRPr="002B274D">
        <w:tab/>
        <w:t>border:2px solid #e6e8ea;</w:t>
      </w:r>
    </w:p>
    <w:p w:rsidR="007C105C" w:rsidRPr="002B274D" w:rsidRDefault="007C105C" w:rsidP="007A66F8">
      <w:pPr>
        <w:tabs>
          <w:tab w:val="left" w:pos="2038"/>
        </w:tabs>
        <w:spacing w:line="276" w:lineRule="auto"/>
        <w:ind w:right="720"/>
      </w:pPr>
      <w:r w:rsidRPr="002B274D">
        <w:tab/>
        <w:t>padding:5px 5px;</w:t>
      </w:r>
    </w:p>
    <w:p w:rsidR="007C105C" w:rsidRPr="002B274D" w:rsidRDefault="007C105C" w:rsidP="007A66F8">
      <w:pPr>
        <w:tabs>
          <w:tab w:val="left" w:pos="2038"/>
        </w:tabs>
        <w:spacing w:line="276" w:lineRule="auto"/>
        <w:ind w:right="720"/>
      </w:pPr>
      <w:r w:rsidRPr="002B274D">
        <w:tab/>
        <w:t>width:230px;</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lastRenderedPageBreak/>
        <w:tab/>
        <w:t>clear:both;</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color:#77797d;</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font-size:16px;</w:t>
      </w:r>
    </w:p>
    <w:p w:rsidR="007C105C" w:rsidRPr="002B274D" w:rsidRDefault="007C105C" w:rsidP="007A66F8">
      <w:pPr>
        <w:tabs>
          <w:tab w:val="left" w:pos="2038"/>
        </w:tabs>
        <w:spacing w:line="276" w:lineRule="auto"/>
        <w:ind w:right="720"/>
      </w:pPr>
      <w:r w:rsidRPr="002B274D">
        <w:tab/>
        <w:t>color:#d33727;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#dbdada;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#c1cdea;</w:t>
      </w:r>
    </w:p>
    <w:p w:rsidR="007C105C" w:rsidRPr="002B274D" w:rsidRDefault="007C105C" w:rsidP="007A66F8">
      <w:pPr>
        <w:tabs>
          <w:tab w:val="left" w:pos="2038"/>
        </w:tabs>
        <w:spacing w:line="276" w:lineRule="auto"/>
        <w:ind w:right="720"/>
      </w:pPr>
      <w:r w:rsidRPr="002B274D">
        <w:tab/>
        <w:t>color:#173781;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30px;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#bb291a;</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font-family: Roboto;</w:t>
      </w:r>
    </w:p>
    <w:p w:rsidR="007C105C" w:rsidRPr="002B274D" w:rsidRDefault="007C105C" w:rsidP="007A66F8">
      <w:pPr>
        <w:tabs>
          <w:tab w:val="left" w:pos="2038"/>
        </w:tabs>
        <w:spacing w:line="276" w:lineRule="auto"/>
        <w:ind w:right="720"/>
      </w:pPr>
      <w:r w:rsidRPr="002B274D">
        <w:tab/>
        <w:t>font-size: 22px;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#434343;</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color: #5b5b5b;</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lastRenderedPageBreak/>
        <w:tab/>
        <w:t>font-size: 18px;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#494949;</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 #343434;</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text-decoration:underline;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background:url(../dp-img/news-flash-bott-bg.jpg) repeat-x;</w:t>
      </w:r>
    </w:p>
    <w:p w:rsidR="007C105C" w:rsidRPr="002B274D" w:rsidRDefault="007C105C" w:rsidP="007A66F8">
      <w:pPr>
        <w:tabs>
          <w:tab w:val="left" w:pos="2038"/>
        </w:tabs>
        <w:spacing w:line="276" w:lineRule="auto"/>
        <w:ind w:right="720"/>
      </w:pPr>
      <w:r w:rsidRPr="002B274D">
        <w:tab/>
        <w:t>height:28px;</w:t>
      </w:r>
    </w:p>
    <w:p w:rsidR="007C105C" w:rsidRPr="002B274D" w:rsidRDefault="007C105C" w:rsidP="007A66F8">
      <w:pPr>
        <w:tabs>
          <w:tab w:val="left" w:pos="2038"/>
        </w:tabs>
        <w:spacing w:line="276" w:lineRule="auto"/>
        <w:ind w:right="720"/>
      </w:pPr>
      <w:r w:rsidRPr="002B274D">
        <w:tab/>
        <w:t>border:1px solid #dbdbdb;</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margin-top:20px;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lastRenderedPageBreak/>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font-size:17px;</w:t>
      </w:r>
    </w:p>
    <w:p w:rsidR="007C105C" w:rsidRPr="002B274D" w:rsidRDefault="007C105C" w:rsidP="007A66F8">
      <w:pPr>
        <w:tabs>
          <w:tab w:val="left" w:pos="2038"/>
        </w:tabs>
        <w:spacing w:line="276" w:lineRule="auto"/>
        <w:ind w:right="720"/>
      </w:pPr>
      <w:r w:rsidRPr="002B274D">
        <w:tab/>
        <w:t>color:#143584;</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.form-top-head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font-size:18px;</w:t>
      </w:r>
    </w:p>
    <w:p w:rsidR="007C105C" w:rsidRPr="002B274D" w:rsidRDefault="007C105C" w:rsidP="007A66F8">
      <w:pPr>
        <w:tabs>
          <w:tab w:val="left" w:pos="2038"/>
        </w:tabs>
        <w:spacing w:line="276" w:lineRule="auto"/>
        <w:ind w:right="720"/>
      </w:pPr>
      <w:r w:rsidRPr="002B274D">
        <w:tab/>
        <w:t>color:#d22420;</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background:url(../dp-img/news-flash-img.jpg) no-repeat;</w:t>
      </w:r>
    </w:p>
    <w:p w:rsidR="007C105C" w:rsidRPr="002B274D" w:rsidRDefault="007C105C" w:rsidP="007A66F8">
      <w:pPr>
        <w:tabs>
          <w:tab w:val="left" w:pos="2038"/>
        </w:tabs>
        <w:spacing w:line="276" w:lineRule="auto"/>
        <w:ind w:right="720"/>
      </w:pPr>
      <w:r w:rsidRPr="002B274D">
        <w:tab/>
        <w:t>height:69px;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width:387px;</w:t>
      </w:r>
    </w:p>
    <w:p w:rsidR="007C105C" w:rsidRPr="002B274D" w:rsidRDefault="007C105C" w:rsidP="007A66F8">
      <w:pPr>
        <w:tabs>
          <w:tab w:val="left" w:pos="2038"/>
        </w:tabs>
        <w:spacing w:line="276" w:lineRule="auto"/>
        <w:ind w:right="720"/>
      </w:pPr>
      <w:r w:rsidRPr="002B274D">
        <w:tab/>
        <w:t>min-height:69px;</w:t>
      </w:r>
    </w:p>
    <w:p w:rsidR="007C105C" w:rsidRPr="002B274D" w:rsidRDefault="007C105C" w:rsidP="007A66F8">
      <w:pPr>
        <w:tabs>
          <w:tab w:val="left" w:pos="2038"/>
        </w:tabs>
        <w:spacing w:line="276" w:lineRule="auto"/>
        <w:ind w:right="720"/>
      </w:pPr>
      <w:r w:rsidRPr="002B274D">
        <w:tab/>
        <w:t>padding:10px;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lastRenderedPageBreak/>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a.white-link</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ab/>
        <w:t>background:#03C;</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a.white-text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.black-links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color:#333 !important;</w:t>
      </w:r>
      <w:r w:rsidRPr="002B274D">
        <w:tab/>
      </w:r>
    </w:p>
    <w:p w:rsidR="007C105C" w:rsidRPr="002B274D" w:rsidRDefault="007C105C" w:rsidP="007A66F8">
      <w:pPr>
        <w:tabs>
          <w:tab w:val="left" w:pos="2038"/>
        </w:tabs>
        <w:spacing w:line="276" w:lineRule="auto"/>
        <w:ind w:right="720"/>
      </w:pPr>
      <w:r w:rsidRPr="002B274D">
        <w:t>}</w:t>
      </w:r>
    </w:p>
    <w:p w:rsidR="00BB7C7E" w:rsidRPr="002B274D" w:rsidRDefault="00BB7C7E" w:rsidP="007A66F8">
      <w:pPr>
        <w:tabs>
          <w:tab w:val="left" w:pos="2038"/>
        </w:tabs>
        <w:spacing w:line="276" w:lineRule="auto"/>
        <w:ind w:right="720"/>
        <w:jc w:val="center"/>
        <w:rPr>
          <w:b/>
        </w:rPr>
      </w:pPr>
      <w:r w:rsidRPr="002B274D">
        <w:rPr>
          <w:b/>
        </w:rPr>
        <w:t>FIR REGISTRATION</w:t>
      </w:r>
    </w:p>
    <w:p w:rsidR="007C105C" w:rsidRPr="002B274D" w:rsidRDefault="00BB7C7E" w:rsidP="007A66F8">
      <w:pPr>
        <w:tabs>
          <w:tab w:val="left" w:pos="2038"/>
        </w:tabs>
        <w:spacing w:line="276" w:lineRule="auto"/>
        <w:ind w:right="720"/>
        <w:rPr>
          <w:b/>
          <w:u w:val="single"/>
        </w:rPr>
      </w:pPr>
      <w:r w:rsidRPr="002B274D">
        <w:rPr>
          <w:b/>
          <w:noProof/>
          <w:u w:val="single"/>
        </w:rPr>
        <w:lastRenderedPageBreak/>
        <w:drawing>
          <wp:inline distT="0" distB="0" distL="0" distR="0">
            <wp:extent cx="6457950" cy="3630930"/>
            <wp:effectExtent l="19050" t="0" r="0" b="0"/>
            <wp:docPr id="1" name="Picture 0" descr="FI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PIC.png"/>
                    <pic:cNvPicPr/>
                  </pic:nvPicPr>
                  <pic:blipFill>
                    <a:blip r:embed="rId27" cstate="print"/>
                    <a:stretch>
                      <a:fillRect/>
                    </a:stretch>
                  </pic:blipFill>
                  <pic:spPr>
                    <a:xfrm>
                      <a:off x="0" y="0"/>
                      <a:ext cx="6457950" cy="3630930"/>
                    </a:xfrm>
                    <a:prstGeom prst="rect">
                      <a:avLst/>
                    </a:prstGeom>
                  </pic:spPr>
                </pic:pic>
              </a:graphicData>
            </a:graphic>
          </wp:inline>
        </w:drawing>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r w:rsidRPr="002B274D">
        <w:rPr>
          <w:b/>
          <w:u w:val="single"/>
        </w:rPr>
        <w:t>Coding For FIR Registration</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&lt;meta http-equiv="Content-Type" content="text/html; charset=utf-8" /&gt;</w:t>
      </w:r>
    </w:p>
    <w:p w:rsidR="007C105C" w:rsidRPr="002B274D" w:rsidRDefault="007C105C" w:rsidP="007A66F8">
      <w:pPr>
        <w:tabs>
          <w:tab w:val="left" w:pos="2038"/>
        </w:tabs>
        <w:spacing w:line="276" w:lineRule="auto"/>
        <w:ind w:right="720"/>
      </w:pPr>
      <w:r w:rsidRPr="002B274D">
        <w:t>&lt;title&gt;:: CRIME CONTROL Shanti Sewa Nyaya ::&lt;/title&gt;</w:t>
      </w:r>
    </w:p>
    <w:p w:rsidR="007C105C" w:rsidRPr="002B274D" w:rsidRDefault="007C105C" w:rsidP="007A66F8">
      <w:pPr>
        <w:tabs>
          <w:tab w:val="left" w:pos="2038"/>
        </w:tabs>
        <w:spacing w:line="276" w:lineRule="auto"/>
        <w:ind w:right="720"/>
      </w:pPr>
      <w:r w:rsidRPr="002B274D">
        <w:t>&lt;!--dropdown script start here--&gt;</w:t>
      </w:r>
    </w:p>
    <w:p w:rsidR="007C105C" w:rsidRPr="002B274D" w:rsidRDefault="007C105C" w:rsidP="007A66F8">
      <w:pPr>
        <w:tabs>
          <w:tab w:val="left" w:pos="2038"/>
        </w:tabs>
        <w:spacing w:line="276" w:lineRule="auto"/>
        <w:ind w:right="720"/>
      </w:pPr>
      <w:r w:rsidRPr="002B274D">
        <w:tab/>
        <w:t>&lt;script type="text/javascript" src="jquery.min.js"&gt;&lt;/script&gt;</w:t>
      </w:r>
    </w:p>
    <w:p w:rsidR="007C105C" w:rsidRPr="002B274D" w:rsidRDefault="007C105C" w:rsidP="007A66F8">
      <w:pPr>
        <w:tabs>
          <w:tab w:val="left" w:pos="2038"/>
        </w:tabs>
        <w:spacing w:line="276" w:lineRule="auto"/>
        <w:ind w:right="720"/>
      </w:pPr>
      <w:r w:rsidRPr="002B274D">
        <w:t xml:space="preserve">    &lt;script type="text/javascript" src="flexdropdown.js"&gt;&lt;/script&gt;</w:t>
      </w:r>
    </w:p>
    <w:p w:rsidR="007C105C" w:rsidRPr="002B274D" w:rsidRDefault="007C105C" w:rsidP="007A66F8">
      <w:pPr>
        <w:tabs>
          <w:tab w:val="left" w:pos="2038"/>
        </w:tabs>
        <w:spacing w:line="276" w:lineRule="auto"/>
        <w:ind w:right="720"/>
      </w:pPr>
      <w:r w:rsidRPr="002B274D">
        <w:t xml:space="preserve">    &lt;link rel="stylesheet" type="text/css" href="flexdropdown.css"&gt;</w:t>
      </w:r>
    </w:p>
    <w:p w:rsidR="007C105C" w:rsidRPr="002B274D" w:rsidRDefault="007C105C" w:rsidP="007A66F8">
      <w:pPr>
        <w:tabs>
          <w:tab w:val="left" w:pos="2038"/>
        </w:tabs>
        <w:spacing w:line="276" w:lineRule="auto"/>
        <w:ind w:right="720"/>
      </w:pPr>
      <w:r w:rsidRPr="002B274D">
        <w:t xml:space="preserve">    &lt;link rel="stylesheet" type="text/css" href="general.css"&gt;</w:t>
      </w:r>
    </w:p>
    <w:p w:rsidR="007C105C" w:rsidRPr="002B274D" w:rsidRDefault="007C105C" w:rsidP="007A66F8">
      <w:pPr>
        <w:tabs>
          <w:tab w:val="left" w:pos="2038"/>
        </w:tabs>
        <w:spacing w:line="276" w:lineRule="auto"/>
        <w:ind w:right="720"/>
      </w:pPr>
      <w:r w:rsidRPr="002B274D">
        <w:t xml:space="preserve">    &lt;link rel="stylesheet" type="text/css"  href="style.css" /&gt;</w:t>
      </w:r>
    </w:p>
    <w:p w:rsidR="007C105C" w:rsidRPr="002B274D" w:rsidRDefault="007C105C" w:rsidP="007A66F8">
      <w:pPr>
        <w:tabs>
          <w:tab w:val="left" w:pos="2038"/>
        </w:tabs>
        <w:spacing w:line="276" w:lineRule="auto"/>
        <w:ind w:right="720"/>
      </w:pPr>
      <w:r w:rsidRPr="002B274D">
        <w:t xml:space="preserve">    &lt;link href="layout.css" rel="stylesheet" type="text/css" /&gt;</w:t>
      </w:r>
    </w:p>
    <w:p w:rsidR="007C105C" w:rsidRPr="002B274D" w:rsidRDefault="007C105C" w:rsidP="007A66F8">
      <w:pPr>
        <w:tabs>
          <w:tab w:val="left" w:pos="2038"/>
        </w:tabs>
        <w:spacing w:line="276" w:lineRule="auto"/>
        <w:ind w:right="720"/>
      </w:pPr>
      <w:r w:rsidRPr="002B274D">
        <w:t>&lt;link href="featured_slide.css" rel="stylesheet" type="text/css" /&gt;</w:t>
      </w:r>
    </w:p>
    <w:p w:rsidR="007C105C" w:rsidRPr="002B274D" w:rsidRDefault="007C105C" w:rsidP="007A66F8">
      <w:pPr>
        <w:tabs>
          <w:tab w:val="left" w:pos="2038"/>
        </w:tabs>
        <w:spacing w:line="276" w:lineRule="auto"/>
        <w:ind w:right="720"/>
      </w:pPr>
      <w:r w:rsidRPr="002B274D">
        <w:t>&lt;script type="text/javascript" src="jquery-1.4.1.min.js"&gt;&lt;/script&gt;</w:t>
      </w:r>
    </w:p>
    <w:p w:rsidR="007C105C" w:rsidRPr="002B274D" w:rsidRDefault="007C105C" w:rsidP="007A66F8">
      <w:pPr>
        <w:tabs>
          <w:tab w:val="left" w:pos="2038"/>
        </w:tabs>
        <w:spacing w:line="276" w:lineRule="auto"/>
        <w:ind w:right="720"/>
      </w:pPr>
      <w:r w:rsidRPr="002B274D">
        <w:t>&lt;script type="text/javascript" src="jquery-ui-1.7.2.custom.min.js"&gt;&lt;/script&gt;</w:t>
      </w:r>
    </w:p>
    <w:p w:rsidR="007C105C" w:rsidRPr="002B274D" w:rsidRDefault="007C105C" w:rsidP="007A66F8">
      <w:pPr>
        <w:tabs>
          <w:tab w:val="left" w:pos="2038"/>
        </w:tabs>
        <w:spacing w:line="276" w:lineRule="auto"/>
        <w:ind w:right="720"/>
      </w:pPr>
      <w:r w:rsidRPr="002B274D">
        <w:t>&lt;script type="text/javascript" src="jquery.tabs.setup.js"&gt;&lt;/script&gt;</w:t>
      </w:r>
    </w:p>
    <w:p w:rsidR="007C105C" w:rsidRPr="002B274D" w:rsidRDefault="007C105C" w:rsidP="007A66F8">
      <w:pPr>
        <w:tabs>
          <w:tab w:val="left" w:pos="2038"/>
        </w:tabs>
        <w:spacing w:line="276" w:lineRule="auto"/>
        <w:ind w:right="720"/>
      </w:pPr>
      <w:r w:rsidRPr="002B274D">
        <w:t xml:space="preserve">&lt;!--dropdown script start here--&gt;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$err="";</w:t>
      </w:r>
    </w:p>
    <w:p w:rsidR="007C105C" w:rsidRPr="002B274D" w:rsidRDefault="007C105C" w:rsidP="007A66F8">
      <w:pPr>
        <w:tabs>
          <w:tab w:val="left" w:pos="2038"/>
        </w:tabs>
        <w:spacing w:line="276" w:lineRule="auto"/>
        <w:ind w:right="720"/>
      </w:pPr>
      <w:r w:rsidRPr="002B274D">
        <w:tab/>
      </w:r>
      <w:r w:rsidRPr="002B274D">
        <w:tab/>
        <w:t xml:space="preserve"> $err1="";</w:t>
      </w:r>
    </w:p>
    <w:p w:rsidR="007C105C" w:rsidRPr="002B274D" w:rsidRDefault="007C105C" w:rsidP="007A66F8">
      <w:pPr>
        <w:tabs>
          <w:tab w:val="left" w:pos="2038"/>
        </w:tabs>
        <w:spacing w:line="276" w:lineRule="auto"/>
        <w:ind w:right="720"/>
      </w:pPr>
      <w:r w:rsidRPr="002B274D">
        <w:tab/>
      </w:r>
      <w:r w:rsidRPr="002B274D">
        <w:tab/>
        <w:t xml:space="preserve"> $err2="";</w:t>
      </w:r>
    </w:p>
    <w:p w:rsidR="007C105C" w:rsidRPr="002B274D" w:rsidRDefault="007C105C" w:rsidP="007A66F8">
      <w:pPr>
        <w:tabs>
          <w:tab w:val="left" w:pos="2038"/>
        </w:tabs>
        <w:spacing w:line="276" w:lineRule="auto"/>
        <w:ind w:right="720"/>
      </w:pPr>
      <w:r w:rsidRPr="002B274D">
        <w:tab/>
      </w:r>
      <w:r w:rsidRPr="002B274D">
        <w:tab/>
        <w:t xml:space="preserve"> $err3="";</w:t>
      </w:r>
    </w:p>
    <w:p w:rsidR="007C105C" w:rsidRPr="002B274D" w:rsidRDefault="007C105C" w:rsidP="007A66F8">
      <w:pPr>
        <w:tabs>
          <w:tab w:val="left" w:pos="2038"/>
        </w:tabs>
        <w:spacing w:line="276" w:lineRule="auto"/>
        <w:ind w:right="720"/>
      </w:pPr>
      <w:r w:rsidRPr="002B274D">
        <w:tab/>
      </w:r>
      <w:r w:rsidRPr="002B274D">
        <w:tab/>
        <w:t xml:space="preserve"> $err4="";</w:t>
      </w:r>
    </w:p>
    <w:p w:rsidR="007C105C" w:rsidRPr="002B274D" w:rsidRDefault="007C105C" w:rsidP="007A66F8">
      <w:pPr>
        <w:tabs>
          <w:tab w:val="left" w:pos="2038"/>
        </w:tabs>
        <w:spacing w:line="276" w:lineRule="auto"/>
        <w:ind w:right="720"/>
      </w:pPr>
      <w:r w:rsidRPr="002B274D">
        <w:lastRenderedPageBreak/>
        <w:tab/>
      </w:r>
      <w:r w:rsidRPr="002B274D">
        <w:tab/>
        <w:t xml:space="preserve"> $err5="";</w:t>
      </w:r>
    </w:p>
    <w:p w:rsidR="007C105C" w:rsidRPr="002B274D" w:rsidRDefault="007C105C" w:rsidP="007A66F8">
      <w:pPr>
        <w:tabs>
          <w:tab w:val="left" w:pos="2038"/>
        </w:tabs>
        <w:spacing w:line="276" w:lineRule="auto"/>
        <w:ind w:right="720"/>
      </w:pPr>
      <w:r w:rsidRPr="002B274D">
        <w:tab/>
      </w:r>
      <w:r w:rsidRPr="002B274D">
        <w:tab/>
        <w:t xml:space="preserve"> $err6="";</w:t>
      </w:r>
    </w:p>
    <w:p w:rsidR="007C105C" w:rsidRPr="002B274D" w:rsidRDefault="007C105C" w:rsidP="007A66F8">
      <w:pPr>
        <w:tabs>
          <w:tab w:val="left" w:pos="2038"/>
        </w:tabs>
        <w:spacing w:line="276" w:lineRule="auto"/>
        <w:ind w:right="720"/>
      </w:pPr>
      <w:r w:rsidRPr="002B274D">
        <w:tab/>
      </w:r>
      <w:r w:rsidRPr="002B274D">
        <w:tab/>
        <w:t xml:space="preserve"> $err7="";</w:t>
      </w:r>
    </w:p>
    <w:p w:rsidR="007C105C" w:rsidRPr="002B274D" w:rsidRDefault="007C105C" w:rsidP="007A66F8">
      <w:pPr>
        <w:tabs>
          <w:tab w:val="left" w:pos="2038"/>
        </w:tabs>
        <w:spacing w:line="276" w:lineRule="auto"/>
        <w:ind w:right="720"/>
      </w:pPr>
      <w:r w:rsidRPr="002B274D">
        <w:tab/>
      </w:r>
      <w:r w:rsidRPr="002B274D">
        <w:tab/>
        <w:t xml:space="preserve"> $err8="";</w:t>
      </w:r>
    </w:p>
    <w:p w:rsidR="007C105C" w:rsidRPr="002B274D" w:rsidRDefault="007C105C" w:rsidP="007A66F8">
      <w:pPr>
        <w:tabs>
          <w:tab w:val="left" w:pos="2038"/>
        </w:tabs>
        <w:spacing w:line="276" w:lineRule="auto"/>
        <w:ind w:right="720"/>
      </w:pPr>
      <w:r w:rsidRPr="002B274D">
        <w:tab/>
      </w:r>
      <w:r w:rsidRPr="002B274D">
        <w:tab/>
        <w:t xml:space="preserve"> $err9="";</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 xml:space="preserve">        if($_SERVER["REQUEST_METHOD"]=="POST")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if($_POST["t1"]=="")</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 name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if($_POST["t2"]=="")</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$err1="* phone no.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if($_POST["t3"]=="")</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$err2="* email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if($_POST["t4"]=="")</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$err3="* address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if($_POST["t5"]=="")</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$err4="* date &amp; time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if($_POST["t6"]=="")</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$err5="* crime title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p>
    <w:p w:rsidR="007C105C" w:rsidRPr="002B274D" w:rsidRDefault="007C105C" w:rsidP="007A66F8">
      <w:pPr>
        <w:tabs>
          <w:tab w:val="left" w:pos="2038"/>
        </w:tabs>
        <w:spacing w:line="276" w:lineRule="auto"/>
        <w:ind w:right="720"/>
      </w:pPr>
      <w:r w:rsidRPr="002B274D">
        <w:tab/>
      </w:r>
      <w:r w:rsidRPr="002B274D">
        <w:tab/>
        <w:t>else</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$nm=$_POST["t1"];</w:t>
      </w:r>
    </w:p>
    <w:p w:rsidR="007C105C" w:rsidRPr="002B274D" w:rsidRDefault="007C105C" w:rsidP="007A66F8">
      <w:pPr>
        <w:tabs>
          <w:tab w:val="left" w:pos="2038"/>
        </w:tabs>
        <w:spacing w:line="276" w:lineRule="auto"/>
        <w:ind w:right="720"/>
      </w:pPr>
      <w:r w:rsidRPr="002B274D">
        <w:tab/>
      </w:r>
      <w:r w:rsidRPr="002B274D">
        <w:tab/>
      </w:r>
      <w:r w:rsidRPr="002B274D">
        <w:tab/>
        <w:t>$pa=$_POST["t11"];</w:t>
      </w:r>
    </w:p>
    <w:p w:rsidR="007C105C" w:rsidRPr="002B274D" w:rsidRDefault="007C105C" w:rsidP="007A66F8">
      <w:pPr>
        <w:tabs>
          <w:tab w:val="left" w:pos="2038"/>
        </w:tabs>
        <w:spacing w:line="276" w:lineRule="auto"/>
        <w:ind w:right="720"/>
      </w:pPr>
      <w:r w:rsidRPr="002B274D">
        <w:tab/>
      </w:r>
      <w:r w:rsidRPr="002B274D">
        <w:tab/>
      </w:r>
      <w:r w:rsidRPr="002B274D">
        <w:tab/>
        <w:t>$ph=$_POST["t2"];</w:t>
      </w:r>
    </w:p>
    <w:p w:rsidR="007C105C" w:rsidRPr="002B274D" w:rsidRDefault="007C105C" w:rsidP="007A66F8">
      <w:pPr>
        <w:tabs>
          <w:tab w:val="left" w:pos="2038"/>
        </w:tabs>
        <w:spacing w:line="276" w:lineRule="auto"/>
        <w:ind w:right="720"/>
      </w:pPr>
      <w:r w:rsidRPr="002B274D">
        <w:tab/>
      </w:r>
      <w:r w:rsidRPr="002B274D">
        <w:tab/>
      </w:r>
      <w:r w:rsidRPr="002B274D">
        <w:tab/>
        <w:t>$em=$_POST["t3"];</w:t>
      </w:r>
    </w:p>
    <w:p w:rsidR="007C105C" w:rsidRPr="002B274D" w:rsidRDefault="007C105C" w:rsidP="007A66F8">
      <w:pPr>
        <w:tabs>
          <w:tab w:val="left" w:pos="2038"/>
        </w:tabs>
        <w:spacing w:line="276" w:lineRule="auto"/>
        <w:ind w:right="720"/>
      </w:pPr>
      <w:r w:rsidRPr="002B274D">
        <w:tab/>
      </w:r>
      <w:r w:rsidRPr="002B274D">
        <w:tab/>
      </w:r>
      <w:r w:rsidRPr="002B274D">
        <w:tab/>
        <w:t>$add=$_POST["t4"];</w:t>
      </w:r>
    </w:p>
    <w:p w:rsidR="007C105C" w:rsidRPr="002B274D" w:rsidRDefault="007C105C" w:rsidP="007A66F8">
      <w:pPr>
        <w:tabs>
          <w:tab w:val="left" w:pos="2038"/>
        </w:tabs>
        <w:spacing w:line="276" w:lineRule="auto"/>
        <w:ind w:right="720"/>
      </w:pPr>
      <w:r w:rsidRPr="002B274D">
        <w:tab/>
      </w:r>
      <w:r w:rsidRPr="002B274D">
        <w:tab/>
      </w:r>
      <w:r w:rsidRPr="002B274D">
        <w:tab/>
        <w:t>$ar_id=$_POST["s1"];</w:t>
      </w:r>
    </w:p>
    <w:p w:rsidR="007C105C" w:rsidRPr="002B274D" w:rsidRDefault="007C105C" w:rsidP="007A66F8">
      <w:pPr>
        <w:tabs>
          <w:tab w:val="left" w:pos="2038"/>
        </w:tabs>
        <w:spacing w:line="276" w:lineRule="auto"/>
        <w:ind w:right="720"/>
      </w:pPr>
      <w:r w:rsidRPr="002B274D">
        <w:tab/>
        <w:t xml:space="preserve">              $dat=$_POST["t5"];</w:t>
      </w:r>
    </w:p>
    <w:p w:rsidR="007C105C" w:rsidRPr="002B274D" w:rsidRDefault="007C105C" w:rsidP="007A66F8">
      <w:pPr>
        <w:tabs>
          <w:tab w:val="left" w:pos="2038"/>
        </w:tabs>
        <w:spacing w:line="276" w:lineRule="auto"/>
        <w:ind w:right="720"/>
      </w:pPr>
      <w:r w:rsidRPr="002B274D">
        <w:tab/>
      </w:r>
      <w:r w:rsidRPr="002B274D">
        <w:tab/>
      </w:r>
      <w:r w:rsidRPr="002B274D">
        <w:tab/>
        <w:t>$titl=$_POST["t6"];</w:t>
      </w:r>
    </w:p>
    <w:p w:rsidR="007C105C" w:rsidRPr="002B274D" w:rsidRDefault="007C105C" w:rsidP="007A66F8">
      <w:pPr>
        <w:tabs>
          <w:tab w:val="left" w:pos="2038"/>
        </w:tabs>
        <w:spacing w:line="276" w:lineRule="auto"/>
        <w:ind w:right="720"/>
      </w:pPr>
      <w:r w:rsidRPr="002B274D">
        <w:lastRenderedPageBreak/>
        <w:tab/>
      </w:r>
      <w:r w:rsidRPr="002B274D">
        <w:tab/>
      </w:r>
      <w:r w:rsidRPr="002B274D">
        <w:tab/>
        <w:t>$des=$_POST["description"];</w:t>
      </w:r>
    </w:p>
    <w:p w:rsidR="007C105C" w:rsidRPr="002B274D" w:rsidRDefault="007C105C" w:rsidP="007A66F8">
      <w:pPr>
        <w:tabs>
          <w:tab w:val="left" w:pos="2038"/>
        </w:tabs>
        <w:spacing w:line="276" w:lineRule="auto"/>
        <w:ind w:right="720"/>
      </w:pPr>
      <w:r w:rsidRPr="002B274D">
        <w:tab/>
      </w:r>
      <w:r w:rsidRPr="002B274D">
        <w:tab/>
        <w:t xml:space="preserve">           $rmrk=$_POST["t8"];</w:t>
      </w:r>
    </w:p>
    <w:p w:rsidR="007C105C" w:rsidRPr="002B274D" w:rsidRDefault="007C105C" w:rsidP="007A66F8">
      <w:pPr>
        <w:tabs>
          <w:tab w:val="left" w:pos="2038"/>
        </w:tabs>
        <w:spacing w:line="276" w:lineRule="auto"/>
        <w:ind w:right="720"/>
      </w:pPr>
      <w:r w:rsidRPr="002B274D">
        <w:tab/>
      </w:r>
      <w:r w:rsidRPr="002B274D">
        <w:tab/>
        <w:t xml:space="preserve">          $gndr=$_POST["gender"];</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 xml:space="preserve">                           $con=@mysql_connect("localhost","root","");</w:t>
      </w:r>
    </w:p>
    <w:p w:rsidR="007C105C" w:rsidRPr="002B274D" w:rsidRDefault="007C105C" w:rsidP="007A66F8">
      <w:pPr>
        <w:tabs>
          <w:tab w:val="left" w:pos="2038"/>
        </w:tabs>
        <w:spacing w:line="276" w:lineRule="auto"/>
        <w:ind w:right="720"/>
      </w:pPr>
      <w:r w:rsidRPr="002B274D">
        <w:tab/>
      </w:r>
      <w:r w:rsidRPr="002B274D">
        <w:tab/>
        <w:t xml:space="preserve">        if(!$con)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r>
    </w:p>
    <w:p w:rsidR="007C105C" w:rsidRPr="002B274D" w:rsidRDefault="007C105C" w:rsidP="007A66F8">
      <w:pPr>
        <w:tabs>
          <w:tab w:val="left" w:pos="2038"/>
        </w:tabs>
        <w:spacing w:line="276" w:lineRule="auto"/>
        <w:ind w:right="720"/>
      </w:pPr>
      <w:r w:rsidRPr="002B274D">
        <w:tab/>
        <w:t>mysql_select_db("project");</w:t>
      </w:r>
    </w:p>
    <w:p w:rsidR="007C105C" w:rsidRPr="002B274D" w:rsidRDefault="007C105C" w:rsidP="007A66F8">
      <w:pPr>
        <w:tabs>
          <w:tab w:val="left" w:pos="2038"/>
        </w:tabs>
        <w:spacing w:line="276" w:lineRule="auto"/>
        <w:ind w:right="720"/>
      </w:pPr>
      <w:r w:rsidRPr="002B274D">
        <w:tab/>
        <w:t>$qry="insert into firregister (name,password,phone,email,address,area_id,time_date,crime_title,fir_description,fir_remark,gender) values('$nm','$pa','$ph','$em','$add','$ar_id','$dat','$titl','$des','$rmrk','$gndr')";</w:t>
      </w:r>
    </w:p>
    <w:p w:rsidR="007C105C" w:rsidRPr="002B274D" w:rsidRDefault="007C105C" w:rsidP="007A66F8">
      <w:pPr>
        <w:tabs>
          <w:tab w:val="left" w:pos="2038"/>
        </w:tabs>
        <w:spacing w:line="276" w:lineRule="auto"/>
        <w:ind w:right="720"/>
      </w:pPr>
      <w:r w:rsidRPr="002B274D">
        <w:tab/>
      </w:r>
      <w:r w:rsidRPr="002B274D">
        <w:tab/>
        <w:t>mysql_query($qry);</w:t>
      </w:r>
    </w:p>
    <w:p w:rsidR="007C105C" w:rsidRPr="002B274D" w:rsidRDefault="007C105C" w:rsidP="007A66F8">
      <w:pPr>
        <w:tabs>
          <w:tab w:val="left" w:pos="2038"/>
        </w:tabs>
        <w:spacing w:line="276" w:lineRule="auto"/>
        <w:ind w:right="720"/>
      </w:pPr>
      <w:r w:rsidRPr="002B274D">
        <w:tab/>
        <w:t>if(mysql_affected_rows()&gt;0)</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 xml:space="preserve">     header("location:get-register.php");</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 xml:space="preserve">  &lt;div class="top-boredr"&gt;&lt;/div&gt;</w:t>
      </w:r>
    </w:p>
    <w:p w:rsidR="007C105C" w:rsidRPr="002B274D" w:rsidRDefault="007C105C" w:rsidP="007A66F8">
      <w:pPr>
        <w:tabs>
          <w:tab w:val="left" w:pos="2038"/>
        </w:tabs>
        <w:spacing w:line="276" w:lineRule="auto"/>
        <w:ind w:right="720"/>
      </w:pPr>
      <w:r w:rsidRPr="002B274D">
        <w:t>&lt;div class="header-main"&gt;</w:t>
      </w:r>
    </w:p>
    <w:p w:rsidR="007C105C" w:rsidRPr="002B274D" w:rsidRDefault="007C105C" w:rsidP="007A66F8">
      <w:pPr>
        <w:tabs>
          <w:tab w:val="left" w:pos="2038"/>
        </w:tabs>
        <w:spacing w:line="276" w:lineRule="auto"/>
        <w:ind w:right="720"/>
      </w:pPr>
      <w:r w:rsidRPr="002B274D">
        <w:t>&lt;div class="headers"&gt;</w:t>
      </w:r>
    </w:p>
    <w:p w:rsidR="007C105C" w:rsidRPr="002B274D" w:rsidRDefault="007C105C" w:rsidP="007A66F8">
      <w:pPr>
        <w:tabs>
          <w:tab w:val="left" w:pos="2038"/>
        </w:tabs>
        <w:spacing w:line="276" w:lineRule="auto"/>
        <w:ind w:right="720"/>
      </w:pPr>
      <w:r w:rsidRPr="002B274D">
        <w:t xml:space="preserve">      &lt;div class="header"&gt;</w:t>
      </w:r>
    </w:p>
    <w:p w:rsidR="007C105C" w:rsidRPr="002B274D" w:rsidRDefault="007C105C" w:rsidP="007A66F8">
      <w:pPr>
        <w:tabs>
          <w:tab w:val="left" w:pos="2038"/>
        </w:tabs>
        <w:spacing w:line="276" w:lineRule="auto"/>
        <w:ind w:right="720"/>
      </w:pPr>
      <w:r w:rsidRPr="002B274D">
        <w:t xml:space="preserve">        &lt;div class="logo1"&gt;&lt;a href="#"&gt;&lt;img src="image/logo1.png" alt="" width="326" height="87" border="0"&gt;&lt;/a&gt;&lt;a href="#"&gt;&lt;/a&gt;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 class="lef-top-icon-logo"&gt;&lt;img src="image/logo2.png" width="254" height="76" alt=""&gt;&lt;/div&gt;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class="button-main"&gt;</w:t>
      </w:r>
    </w:p>
    <w:p w:rsidR="007C105C" w:rsidRPr="002B274D" w:rsidRDefault="007C105C" w:rsidP="007A66F8">
      <w:pPr>
        <w:tabs>
          <w:tab w:val="left" w:pos="2038"/>
        </w:tabs>
        <w:spacing w:line="276" w:lineRule="auto"/>
        <w:ind w:right="720"/>
      </w:pPr>
      <w:r w:rsidRPr="002B274D">
        <w:t xml:space="preserve">  &lt;div class="btn"&gt;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lastRenderedPageBreak/>
        <w:t xml:space="preserve">        &lt;li&gt;&lt;a href="index1.php"&gt;HOME&lt;/a&gt;&lt;/li&gt;</w:t>
      </w:r>
    </w:p>
    <w:p w:rsidR="007C105C" w:rsidRPr="002B274D" w:rsidRDefault="007C105C" w:rsidP="007A66F8">
      <w:pPr>
        <w:tabs>
          <w:tab w:val="left" w:pos="2038"/>
        </w:tabs>
        <w:spacing w:line="276" w:lineRule="auto"/>
        <w:ind w:right="720"/>
      </w:pPr>
      <w:r w:rsidRPr="002B274D">
        <w:t xml:space="preserve">        &lt;li&gt;&lt;a href="#" data-flexmenu="flexmenu1" stylez="position:relative;left:900px;top:200px"&gt;ABOUT US&lt;/a&gt;&lt;/li&gt;</w:t>
      </w:r>
    </w:p>
    <w:p w:rsidR="007C105C" w:rsidRPr="002B274D" w:rsidRDefault="007C105C" w:rsidP="007A66F8">
      <w:pPr>
        <w:tabs>
          <w:tab w:val="left" w:pos="2038"/>
        </w:tabs>
        <w:spacing w:line="276" w:lineRule="auto"/>
        <w:ind w:right="720"/>
      </w:pPr>
      <w:r w:rsidRPr="002B274D">
        <w:t xml:space="preserve">        &lt;li&gt;&lt;a href="#" data-flexmenu="flexmenu2" stylez="position:relative;left:900px;top:200px"&gt;SERVICES&lt;/a&gt;&lt;span class="btn-line"&gt;&lt;/span&gt;&lt;/li&gt;</w:t>
      </w:r>
    </w:p>
    <w:p w:rsidR="007C105C" w:rsidRPr="002B274D" w:rsidRDefault="007C105C" w:rsidP="007A66F8">
      <w:pPr>
        <w:tabs>
          <w:tab w:val="left" w:pos="2038"/>
        </w:tabs>
        <w:spacing w:line="276" w:lineRule="auto"/>
        <w:ind w:right="720"/>
      </w:pPr>
      <w:r w:rsidRPr="002B274D">
        <w:t xml:space="preserve">        &lt;li&gt;&lt;a href="#" data-flexmenu="flexmenu3" stylez="position:relative;left:900px;top:200px" class=""&gt;REGISTER FIR&lt;/a&gt;&lt;/li&gt;</w:t>
      </w:r>
    </w:p>
    <w:p w:rsidR="007C105C" w:rsidRPr="002B274D" w:rsidRDefault="007C105C" w:rsidP="007A66F8">
      <w:pPr>
        <w:tabs>
          <w:tab w:val="left" w:pos="2038"/>
        </w:tabs>
        <w:spacing w:line="276" w:lineRule="auto"/>
        <w:ind w:right="720"/>
      </w:pPr>
      <w:r w:rsidRPr="002B274D">
        <w:t xml:space="preserve">        &lt;li&gt;&lt;a href="#" data-flexmenu="flexmenu4" stylez="position:relative;left:900px;top:200px" class=""&gt;UNITS&lt;/a&gt;&lt;/li&gt;</w:t>
      </w:r>
    </w:p>
    <w:p w:rsidR="007C105C" w:rsidRPr="002B274D" w:rsidRDefault="007C105C" w:rsidP="007A66F8">
      <w:pPr>
        <w:tabs>
          <w:tab w:val="left" w:pos="2038"/>
        </w:tabs>
        <w:spacing w:line="276" w:lineRule="auto"/>
        <w:ind w:right="720"/>
      </w:pPr>
      <w:r w:rsidRPr="002B274D">
        <w:t xml:space="preserve">        &lt;li&gt;&lt;a href="#" data-flexmenu="flexmenu5" stylez="position:relative;left:900px;top:200px" class=""&gt;USEFUL LINKS&lt;/a&gt;&lt;/li&gt;</w:t>
      </w:r>
    </w:p>
    <w:p w:rsidR="007C105C" w:rsidRPr="002B274D" w:rsidRDefault="007C105C" w:rsidP="007A66F8">
      <w:pPr>
        <w:tabs>
          <w:tab w:val="left" w:pos="2038"/>
        </w:tabs>
        <w:spacing w:line="276" w:lineRule="auto"/>
        <w:ind w:right="720"/>
      </w:pPr>
      <w:r w:rsidRPr="002B274D">
        <w:t xml:space="preserve">        &lt;li&gt;&lt;a href="#" data-flexmenu="flexmenu6" stylez="position:relative;left:900px;top:200px"&gt;CONTACT US&lt;/a&gt;&lt;/li&gt;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&lt;ul id="flexmenu1"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href="history-police.php"&gt;History&lt;/a&gt;&lt;/li&gt;</w:t>
      </w:r>
    </w:p>
    <w:p w:rsidR="007C105C" w:rsidRPr="002B274D" w:rsidRDefault="007C105C" w:rsidP="007A66F8">
      <w:pPr>
        <w:tabs>
          <w:tab w:val="left" w:pos="2038"/>
        </w:tabs>
        <w:spacing w:line="276" w:lineRule="auto"/>
        <w:ind w:right="720"/>
      </w:pPr>
      <w:r w:rsidRPr="002B274D">
        <w:t xml:space="preserve">        &lt;li&gt;&lt;a href="citizen-charter.php"&gt;Citizens' Charter&lt;/a&gt;&lt;/li&gt;</w:t>
      </w:r>
    </w:p>
    <w:p w:rsidR="007C105C" w:rsidRPr="002B274D" w:rsidRDefault="007C105C" w:rsidP="007A66F8">
      <w:pPr>
        <w:tabs>
          <w:tab w:val="left" w:pos="2038"/>
        </w:tabs>
        <w:spacing w:line="276" w:lineRule="auto"/>
        <w:ind w:right="720"/>
      </w:pPr>
      <w:r w:rsidRPr="002B274D">
        <w:t xml:space="preserve">        &lt;li&gt;&lt;a href="#"&gt;Former Commissioners&lt;/a&gt;&lt;/li&gt;</w:t>
      </w:r>
    </w:p>
    <w:p w:rsidR="007C105C" w:rsidRPr="002B274D" w:rsidRDefault="007C105C" w:rsidP="007A66F8">
      <w:pPr>
        <w:tabs>
          <w:tab w:val="left" w:pos="2038"/>
        </w:tabs>
        <w:spacing w:line="276" w:lineRule="auto"/>
        <w:ind w:right="720"/>
      </w:pPr>
      <w:r w:rsidRPr="002B274D">
        <w:t xml:space="preserve">        &lt;li&gt;&lt;a href="medals.php"&gt;Medals&lt;/a&gt;&lt;/li&gt;</w:t>
      </w:r>
    </w:p>
    <w:p w:rsidR="007C105C" w:rsidRPr="002B274D" w:rsidRDefault="007C105C" w:rsidP="007A66F8">
      <w:pPr>
        <w:tabs>
          <w:tab w:val="left" w:pos="2038"/>
        </w:tabs>
        <w:spacing w:line="276" w:lineRule="auto"/>
        <w:ind w:right="720"/>
      </w:pPr>
      <w:r w:rsidRPr="002B274D">
        <w:t xml:space="preserve">        &lt;li&gt;&lt;a href="#"&gt;Appreciation letters from public&lt;/a&gt;&lt;/li&gt;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id="flexmenu2"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href="#"&gt;Missing Persons&lt;/a&gt;&lt;/li&gt;     </w:t>
      </w:r>
    </w:p>
    <w:p w:rsidR="007C105C" w:rsidRPr="002B274D" w:rsidRDefault="007C105C" w:rsidP="007A66F8">
      <w:pPr>
        <w:tabs>
          <w:tab w:val="left" w:pos="2038"/>
        </w:tabs>
        <w:spacing w:line="276" w:lineRule="auto"/>
        <w:ind w:right="720"/>
      </w:pPr>
      <w:r w:rsidRPr="002B274D">
        <w:t xml:space="preserve">        &lt;li&gt;&lt;a href="senior citizen.php"&gt;Senior Citizens Registration&lt;/a&gt;&lt;/li&gt;</w:t>
      </w:r>
    </w:p>
    <w:p w:rsidR="007C105C" w:rsidRPr="002B274D" w:rsidRDefault="007C105C" w:rsidP="007A66F8">
      <w:pPr>
        <w:tabs>
          <w:tab w:val="left" w:pos="2038"/>
        </w:tabs>
        <w:spacing w:line="276" w:lineRule="auto"/>
        <w:ind w:right="720"/>
      </w:pPr>
      <w:r w:rsidRPr="002B274D">
        <w:t xml:space="preserve">        &lt;li&gt;&lt;a href="passport.php"&gt;Guidelines / Information in c/w passport verification and registration of Pakistan National&lt;/a&gt;&lt;/li&gt;</w:t>
      </w:r>
    </w:p>
    <w:p w:rsidR="007C105C" w:rsidRPr="002B274D" w:rsidRDefault="007C105C" w:rsidP="007A66F8">
      <w:pPr>
        <w:tabs>
          <w:tab w:val="left" w:pos="2038"/>
        </w:tabs>
        <w:spacing w:line="276" w:lineRule="auto"/>
        <w:ind w:right="720"/>
      </w:pPr>
      <w:r w:rsidRPr="002B274D">
        <w:t xml:space="preserve">        &lt;li&gt;&lt;a href="#"&gt;Downloadable Forms&lt;/a&gt;&lt;/li&gt;</w:t>
      </w:r>
    </w:p>
    <w:p w:rsidR="007C105C" w:rsidRPr="002B274D" w:rsidRDefault="007C105C" w:rsidP="007A66F8">
      <w:pPr>
        <w:tabs>
          <w:tab w:val="left" w:pos="2038"/>
        </w:tabs>
        <w:spacing w:line="276" w:lineRule="auto"/>
        <w:ind w:right="720"/>
      </w:pPr>
      <w:r w:rsidRPr="002B274D">
        <w:t xml:space="preserve">        &lt;li&gt;&lt;a href="mess-acco.php"&gt;Go's Mess Accommodation &amp;amp; Tariff&lt;/a&gt;&lt;/li&gt;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id="flexmenu3" class="flexdropdownmenu jqflexmenu" style="visibility: visible; z-index: 1003; left: 534px; top: 152px; display: none;"&gt;</w:t>
      </w:r>
    </w:p>
    <w:p w:rsidR="007C105C" w:rsidRPr="002B274D" w:rsidRDefault="007C105C" w:rsidP="007A66F8">
      <w:pPr>
        <w:tabs>
          <w:tab w:val="left" w:pos="2038"/>
        </w:tabs>
        <w:spacing w:line="276" w:lineRule="auto"/>
        <w:ind w:right="720"/>
      </w:pPr>
      <w:r w:rsidRPr="002B274D">
        <w:t xml:space="preserve">        &lt;li&gt;&lt;a href="fir-register.php"&gt;Registration-form&lt;/a&gt;&lt;/li&gt;</w:t>
      </w:r>
    </w:p>
    <w:p w:rsidR="007C105C" w:rsidRPr="002B274D" w:rsidRDefault="007C105C" w:rsidP="007A66F8">
      <w:pPr>
        <w:tabs>
          <w:tab w:val="left" w:pos="2038"/>
        </w:tabs>
        <w:spacing w:line="276" w:lineRule="auto"/>
        <w:ind w:right="720"/>
      </w:pPr>
      <w:r w:rsidRPr="002B274D">
        <w:t>&lt;/ul&gt;&lt;ul id="flexmenu4" class="flexdropdownmenu jqflexmenu" style="visibility: visible; z-index: 1002; left: 684px; top: 152px; display: none;"&gt;</w:t>
      </w:r>
    </w:p>
    <w:p w:rsidR="007C105C" w:rsidRPr="002B274D" w:rsidRDefault="007C105C" w:rsidP="007A66F8">
      <w:pPr>
        <w:tabs>
          <w:tab w:val="left" w:pos="2038"/>
        </w:tabs>
        <w:spacing w:line="276" w:lineRule="auto"/>
        <w:ind w:right="720"/>
      </w:pPr>
      <w:r w:rsidRPr="002B274D">
        <w:t xml:space="preserve">        &lt;li&gt;&lt;a href="#"&gt;Recruitment Cell&lt;/a&gt;&lt;/li&gt;</w:t>
      </w:r>
    </w:p>
    <w:p w:rsidR="007C105C" w:rsidRPr="002B274D" w:rsidRDefault="007C105C" w:rsidP="007A66F8">
      <w:pPr>
        <w:tabs>
          <w:tab w:val="left" w:pos="2038"/>
        </w:tabs>
        <w:spacing w:line="276" w:lineRule="auto"/>
        <w:ind w:right="720"/>
      </w:pPr>
      <w:r w:rsidRPr="002B274D">
        <w:t xml:space="preserve">        &lt;li&gt;&lt;a href="mounted-police.php"&gt;Mounted Police&lt;/a&gt;&lt;/li&gt;</w:t>
      </w:r>
    </w:p>
    <w:p w:rsidR="007C105C" w:rsidRPr="002B274D" w:rsidRDefault="007C105C" w:rsidP="007A66F8">
      <w:pPr>
        <w:tabs>
          <w:tab w:val="left" w:pos="2038"/>
        </w:tabs>
        <w:spacing w:line="276" w:lineRule="auto"/>
        <w:ind w:right="720"/>
      </w:pPr>
      <w:r w:rsidRPr="002B274D">
        <w:lastRenderedPageBreak/>
        <w:t xml:space="preserve">        &lt;/ul&gt;</w:t>
      </w:r>
    </w:p>
    <w:p w:rsidR="007C105C" w:rsidRPr="002B274D" w:rsidRDefault="007C105C" w:rsidP="007A66F8">
      <w:pPr>
        <w:tabs>
          <w:tab w:val="left" w:pos="2038"/>
        </w:tabs>
        <w:spacing w:line="276" w:lineRule="auto"/>
        <w:ind w:right="720"/>
      </w:pPr>
      <w:r w:rsidRPr="002B274D">
        <w:t>&lt;ul id="flexmenu5" class="flexdropdownmenu jqflexmenu" style="visibility: visible; z-index: 1001; left: 788px; top: 152px; display: none;"&gt;</w:t>
      </w:r>
    </w:p>
    <w:p w:rsidR="007C105C" w:rsidRPr="002B274D" w:rsidRDefault="007C105C" w:rsidP="007A66F8">
      <w:pPr>
        <w:tabs>
          <w:tab w:val="left" w:pos="2038"/>
        </w:tabs>
        <w:spacing w:line="276" w:lineRule="auto"/>
        <w:ind w:right="720"/>
      </w:pPr>
      <w:r w:rsidRPr="002B274D">
        <w:t xml:space="preserve">        &lt;li&gt;&lt;a href="#"&gt;waht is section 144&lt;/a&gt;&lt;/li&gt;</w:t>
      </w:r>
    </w:p>
    <w:p w:rsidR="007C105C" w:rsidRPr="002B274D" w:rsidRDefault="007C105C" w:rsidP="007A66F8">
      <w:pPr>
        <w:tabs>
          <w:tab w:val="left" w:pos="2038"/>
        </w:tabs>
        <w:spacing w:line="276" w:lineRule="auto"/>
        <w:ind w:right="720"/>
      </w:pPr>
      <w:r w:rsidRPr="002B274D">
        <w:t xml:space="preserve">        &lt;li&gt;&lt;a href="#"&gt;Help Lines&lt;/a&gt;&lt;/li&gt;</w:t>
      </w:r>
    </w:p>
    <w:p w:rsidR="007C105C" w:rsidRPr="002B274D" w:rsidRDefault="007C105C" w:rsidP="007A66F8">
      <w:pPr>
        <w:tabs>
          <w:tab w:val="left" w:pos="2038"/>
        </w:tabs>
        <w:spacing w:line="276" w:lineRule="auto"/>
        <w:ind w:right="720"/>
      </w:pPr>
      <w:r w:rsidRPr="002B274D">
        <w:t xml:space="preserve">        &lt;li&gt;&lt;a href="about fund.php"&gt;About Funds&lt;/a&gt;&lt;/li&gt;</w:t>
      </w:r>
    </w:p>
    <w:p w:rsidR="007C105C" w:rsidRPr="002B274D" w:rsidRDefault="007C105C" w:rsidP="007A66F8">
      <w:pPr>
        <w:tabs>
          <w:tab w:val="left" w:pos="2038"/>
        </w:tabs>
        <w:spacing w:line="276" w:lineRule="auto"/>
        <w:ind w:right="720"/>
      </w:pPr>
      <w:r w:rsidRPr="002B274D">
        <w:t xml:space="preserve">        &lt;li&gt;&lt;a href="notification1.html"&gt;Notification&lt;/a&gt;&lt;/li&gt;       </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id="flexmenu6"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href="#"&gt;E-mail Us&lt;/a&gt;&lt;/li&gt;</w:t>
      </w:r>
    </w:p>
    <w:p w:rsidR="007C105C" w:rsidRPr="002B274D" w:rsidRDefault="007C105C" w:rsidP="007A66F8">
      <w:pPr>
        <w:tabs>
          <w:tab w:val="left" w:pos="2038"/>
        </w:tabs>
        <w:spacing w:line="276" w:lineRule="auto"/>
        <w:ind w:right="720"/>
      </w:pPr>
      <w:r w:rsidRPr="002B274D">
        <w:t xml:space="preserve">        &lt;li&gt;&lt;a href="telephone_directory.php"&gt;Telephone Directory&lt;/a&gt;&lt;/li&gt;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&lt;/div&gt; </w:t>
      </w:r>
    </w:p>
    <w:p w:rsidR="007C105C" w:rsidRPr="002B274D" w:rsidRDefault="007C105C" w:rsidP="007A66F8">
      <w:pPr>
        <w:tabs>
          <w:tab w:val="left" w:pos="2038"/>
        </w:tabs>
        <w:spacing w:line="276" w:lineRule="auto"/>
        <w:ind w:right="720"/>
      </w:pPr>
      <w:r w:rsidRPr="002B274D">
        <w:t>&lt;div class="center-page-main"&gt;</w:t>
      </w:r>
    </w:p>
    <w:p w:rsidR="007C105C" w:rsidRPr="002B274D" w:rsidRDefault="007C105C" w:rsidP="007A66F8">
      <w:pPr>
        <w:tabs>
          <w:tab w:val="left" w:pos="2038"/>
        </w:tabs>
        <w:spacing w:line="276" w:lineRule="auto"/>
        <w:ind w:right="720"/>
      </w:pPr>
      <w:r w:rsidRPr="002B274D">
        <w:t xml:space="preserve">  &lt;div class="wraper"&gt;</w:t>
      </w:r>
    </w:p>
    <w:p w:rsidR="007C105C" w:rsidRPr="002B274D" w:rsidRDefault="007C105C" w:rsidP="007A66F8">
      <w:pPr>
        <w:tabs>
          <w:tab w:val="left" w:pos="2038"/>
        </w:tabs>
        <w:spacing w:line="276" w:lineRule="auto"/>
        <w:ind w:right="720"/>
      </w:pPr>
      <w:r w:rsidRPr="002B274D">
        <w:t xml:space="preserve">    &lt;div class="main"&gt;</w:t>
      </w:r>
    </w:p>
    <w:p w:rsidR="007C105C" w:rsidRPr="002B274D" w:rsidRDefault="007C105C" w:rsidP="007A66F8">
      <w:pPr>
        <w:tabs>
          <w:tab w:val="left" w:pos="2038"/>
        </w:tabs>
        <w:spacing w:line="276" w:lineRule="auto"/>
        <w:ind w:right="720"/>
      </w:pPr>
      <w:r w:rsidRPr="002B274D">
        <w:t xml:space="preserve">      &lt;div class="left-side-page-index"&gt;</w:t>
      </w:r>
    </w:p>
    <w:p w:rsidR="007C105C" w:rsidRPr="002B274D" w:rsidRDefault="007C105C" w:rsidP="007A66F8">
      <w:pPr>
        <w:tabs>
          <w:tab w:val="left" w:pos="2038"/>
        </w:tabs>
        <w:spacing w:line="276" w:lineRule="auto"/>
        <w:ind w:right="720"/>
      </w:pPr>
      <w:r w:rsidRPr="002B274D">
        <w:t xml:space="preserve">        &lt;div class="img-main-in1"&gt;</w:t>
      </w:r>
    </w:p>
    <w:p w:rsidR="007C105C" w:rsidRPr="002B274D" w:rsidRDefault="007C105C" w:rsidP="007A66F8">
      <w:pPr>
        <w:tabs>
          <w:tab w:val="left" w:pos="2038"/>
        </w:tabs>
        <w:spacing w:line="276" w:lineRule="auto"/>
        <w:ind w:right="720"/>
      </w:pPr>
      <w:r w:rsidRPr="002B274D">
        <w:t xml:space="preserve">          &lt;div class="img1-1"&gt;</w:t>
      </w:r>
    </w:p>
    <w:p w:rsidR="007C105C" w:rsidRPr="002B274D" w:rsidRDefault="007C105C" w:rsidP="007A66F8">
      <w:pPr>
        <w:tabs>
          <w:tab w:val="left" w:pos="2038"/>
        </w:tabs>
        <w:spacing w:line="276" w:lineRule="auto"/>
        <w:ind w:right="720"/>
      </w:pPr>
      <w:r w:rsidRPr="002B274D">
        <w:t xml:space="preserve">            &lt;div class="imgage"&gt;</w:t>
      </w:r>
    </w:p>
    <w:p w:rsidR="007C105C" w:rsidRPr="002B274D" w:rsidRDefault="007C105C" w:rsidP="007A66F8">
      <w:pPr>
        <w:tabs>
          <w:tab w:val="left" w:pos="2038"/>
        </w:tabs>
        <w:spacing w:line="276" w:lineRule="auto"/>
        <w:ind w:right="720"/>
      </w:pPr>
      <w:r w:rsidRPr="002B274D">
        <w:t xml:space="preserve">               &lt;a href="#" target="_blank"&gt;&lt;img src="image/SP-ranchi.jpeg" alt="" width="218" height="168" border="0"&gt;&lt;/a&gt;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class="text-im1"&gt;Shri Prabhat Kumar (IPS)&lt;br&gt;</w:t>
      </w:r>
    </w:p>
    <w:p w:rsidR="007C105C" w:rsidRPr="002B274D" w:rsidRDefault="007C105C" w:rsidP="007A66F8">
      <w:pPr>
        <w:tabs>
          <w:tab w:val="left" w:pos="2038"/>
        </w:tabs>
        <w:spacing w:line="276" w:lineRule="auto"/>
        <w:ind w:right="720"/>
      </w:pPr>
      <w:r w:rsidRPr="002B274D">
        <w:t xml:space="preserve">          City Supretendent Police, Ranchi</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&lt;div&gt;&lt;/div&gt;&lt;br&gt;</w:t>
      </w:r>
    </w:p>
    <w:p w:rsidR="007C105C" w:rsidRPr="002B274D" w:rsidRDefault="007C105C" w:rsidP="007A66F8">
      <w:pPr>
        <w:tabs>
          <w:tab w:val="left" w:pos="2038"/>
        </w:tabs>
        <w:spacing w:line="276" w:lineRule="auto"/>
        <w:ind w:right="720"/>
      </w:pPr>
      <w:r w:rsidRPr="002B274D">
        <w:t xml:space="preserve">        &lt;table width="100%" border="0" cellspacing="0" cellpadding="0" style="float:left; clear:both;"&gt;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height="17"&gt;&lt;/td&gt;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href="service.php"&gt;&lt;img src="image/rti-manual.jpg"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href="traffic.php"&gt;&lt;img src="image/traffic-unit.jpg"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href="licencing.php"&gt;&lt;img src="image/licensing-unit.jpg"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href="security_of_women_children.php"&gt;&lt;img src="image/women-helpline-tab.jpg"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href="ne-resident.php"&gt;&lt;img src="image/security-of-ne-res.jpg"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id="featured_slide" class="clear"&gt;</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&lt;div class="overlay_left"&gt;&lt;/div&gt;</w:t>
      </w:r>
    </w:p>
    <w:p w:rsidR="007C105C" w:rsidRPr="002B274D" w:rsidRDefault="007C105C" w:rsidP="007A66F8">
      <w:pPr>
        <w:tabs>
          <w:tab w:val="left" w:pos="2038"/>
        </w:tabs>
        <w:spacing w:line="276" w:lineRule="auto"/>
        <w:ind w:right="720"/>
      </w:pPr>
      <w:r w:rsidRPr="002B274D">
        <w:t xml:space="preserve">    &lt;div id="featured_content"&gt;</w:t>
      </w:r>
    </w:p>
    <w:p w:rsidR="007C105C" w:rsidRPr="002B274D" w:rsidRDefault="007C105C" w:rsidP="007A66F8">
      <w:pPr>
        <w:tabs>
          <w:tab w:val="left" w:pos="2038"/>
        </w:tabs>
        <w:spacing w:line="276" w:lineRule="auto"/>
        <w:ind w:right="720"/>
      </w:pPr>
      <w:r w:rsidRPr="002B274D">
        <w:t xml:space="preserve">      &lt;div class="featured_box" id="fc1"&gt;&lt;img src="image/slid1.jpg"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lastRenderedPageBreak/>
        <w:t xml:space="preserve">      &lt;div class="featured_box" id="fc2"&gt;&lt;img src="image/slid2.jpg"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id="fc3"&gt;&lt;img src="image/slid3.jpg"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id="fc4"&gt;&lt;img src="image/slid4.jpg"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id="fc5"&gt;&lt;img src="image/slid5.jpg"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&lt;ul id="featured_tabs"&gt;</w:t>
      </w:r>
    </w:p>
    <w:p w:rsidR="007C105C" w:rsidRPr="002B274D" w:rsidRDefault="007C105C" w:rsidP="007A66F8">
      <w:pPr>
        <w:tabs>
          <w:tab w:val="left" w:pos="2038"/>
        </w:tabs>
        <w:spacing w:line="276" w:lineRule="auto"/>
        <w:ind w:right="720"/>
      </w:pPr>
      <w:r w:rsidRPr="002B274D">
        <w:t xml:space="preserve">      &lt;li&gt;&lt;a href="#fc1"&gt;All About The Crime Solution.&lt;/a&gt;&lt;/li&gt;</w:t>
      </w:r>
    </w:p>
    <w:p w:rsidR="007C105C" w:rsidRPr="002B274D" w:rsidRDefault="007C105C" w:rsidP="007A66F8">
      <w:pPr>
        <w:tabs>
          <w:tab w:val="left" w:pos="2038"/>
        </w:tabs>
        <w:spacing w:line="276" w:lineRule="auto"/>
        <w:ind w:right="720"/>
      </w:pPr>
      <w:r w:rsidRPr="002B274D">
        <w:t xml:space="preserve">      &lt;li&gt;&lt;a href="#fc2"&gt;Why You Should need Crime Solution.&lt;/a&gt;&lt;/li&gt;</w:t>
      </w:r>
    </w:p>
    <w:p w:rsidR="007C105C" w:rsidRPr="002B274D" w:rsidRDefault="007C105C" w:rsidP="007A66F8">
      <w:pPr>
        <w:tabs>
          <w:tab w:val="left" w:pos="2038"/>
        </w:tabs>
        <w:spacing w:line="276" w:lineRule="auto"/>
        <w:ind w:right="720"/>
      </w:pPr>
      <w:r w:rsidRPr="002B274D">
        <w:t xml:space="preserve">      &lt;li&gt;&lt;a href="#fc3"&gt;We Always ready for you.&lt;/a&gt;&lt;/li&gt;</w:t>
      </w:r>
    </w:p>
    <w:p w:rsidR="007C105C" w:rsidRPr="002B274D" w:rsidRDefault="007C105C" w:rsidP="007A66F8">
      <w:pPr>
        <w:tabs>
          <w:tab w:val="left" w:pos="2038"/>
        </w:tabs>
        <w:spacing w:line="276" w:lineRule="auto"/>
        <w:ind w:right="720"/>
      </w:pPr>
      <w:r w:rsidRPr="002B274D">
        <w:t xml:space="preserve">      &lt;li&gt;&lt;a href="#fc4"&gt;Our Acheviment Your Acheviment.&lt;/a&gt;&lt;/li&gt;</w:t>
      </w:r>
    </w:p>
    <w:p w:rsidR="007C105C" w:rsidRPr="002B274D" w:rsidRDefault="007C105C" w:rsidP="007A66F8">
      <w:pPr>
        <w:tabs>
          <w:tab w:val="left" w:pos="2038"/>
        </w:tabs>
        <w:spacing w:line="276" w:lineRule="auto"/>
        <w:ind w:right="720"/>
      </w:pPr>
      <w:r w:rsidRPr="002B274D">
        <w:t xml:space="preserve">      &lt;li class="last"&gt;&lt;a href="#fc5"&gt;Our Work Shanti Sewa &amp;amp; Nyaya&lt;/a&gt;&lt;/li&gt;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&lt;form id="f1" name="f1" action="&lt;?php echo $_SERVER['PHP_SELF'];?&gt;" method="post"&gt;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style="color:#03C; font-weight:bolder;"&gt;FIR Registration&lt;/legend&gt;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&lt;table cellpadding="10" cellspacing="4"&gt;</w:t>
      </w:r>
    </w:p>
    <w:p w:rsidR="007C105C" w:rsidRPr="002B274D" w:rsidRDefault="007C105C" w:rsidP="007A66F8">
      <w:pPr>
        <w:tabs>
          <w:tab w:val="left" w:pos="2038"/>
        </w:tabs>
        <w:spacing w:line="276" w:lineRule="auto"/>
        <w:ind w:right="720"/>
      </w:pPr>
      <w:r w:rsidRPr="002B274D">
        <w:t xml:space="preserve">        &lt;tbody bgcolor="#CCCCCC"&gt;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color="#0000CC"&gt;User Name&lt;/font&gt;&lt;/td&gt;</w:t>
      </w:r>
    </w:p>
    <w:p w:rsidR="007C105C" w:rsidRPr="002B274D" w:rsidRDefault="007C105C" w:rsidP="007A66F8">
      <w:pPr>
        <w:tabs>
          <w:tab w:val="left" w:pos="2038"/>
        </w:tabs>
        <w:spacing w:line="276" w:lineRule="auto"/>
        <w:ind w:right="720"/>
      </w:pPr>
      <w:r w:rsidRPr="002B274D">
        <w:t xml:space="preserve">              &lt;td&gt;&lt;input type="text" id="t1" name="t1" /&gt;</w:t>
      </w:r>
    </w:p>
    <w:p w:rsidR="007C105C" w:rsidRPr="002B274D" w:rsidRDefault="007C105C" w:rsidP="007A66F8">
      <w:pPr>
        <w:tabs>
          <w:tab w:val="left" w:pos="2038"/>
        </w:tabs>
        <w:spacing w:line="276" w:lineRule="auto"/>
        <w:ind w:right="720"/>
      </w:pPr>
      <w:r w:rsidRPr="002B274D">
        <w:t xml:space="preserve">                  &lt;span class="error"&gt;&lt;?php echo $err;?&gt;&lt;/span&gt;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color="#0000CC"&gt;password&lt;/font&gt;&lt;/td&gt;</w:t>
      </w:r>
    </w:p>
    <w:p w:rsidR="007C105C" w:rsidRPr="002B274D" w:rsidRDefault="007C105C" w:rsidP="007A66F8">
      <w:pPr>
        <w:tabs>
          <w:tab w:val="left" w:pos="2038"/>
        </w:tabs>
        <w:spacing w:line="276" w:lineRule="auto"/>
        <w:ind w:right="720"/>
      </w:pPr>
      <w:r w:rsidRPr="002B274D">
        <w:t xml:space="preserve">              &lt;td&gt;&lt;input type="password" id="t11" name="t11"&gt;&lt;/td&gt;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color="#0000CC"&gt;Phone no&lt;/font&gt;&lt;/td&gt;</w:t>
      </w:r>
    </w:p>
    <w:p w:rsidR="007C105C" w:rsidRPr="002B274D" w:rsidRDefault="007C105C" w:rsidP="007A66F8">
      <w:pPr>
        <w:tabs>
          <w:tab w:val="left" w:pos="2038"/>
        </w:tabs>
        <w:spacing w:line="276" w:lineRule="auto"/>
        <w:ind w:right="720"/>
      </w:pPr>
      <w:r w:rsidRPr="002B274D">
        <w:lastRenderedPageBreak/>
        <w:t xml:space="preserve">              &lt;td&gt;&lt;input type="text" id="t2" name="t2" /&gt;</w:t>
      </w:r>
    </w:p>
    <w:p w:rsidR="007C105C" w:rsidRPr="002B274D" w:rsidRDefault="007C105C" w:rsidP="007A66F8">
      <w:pPr>
        <w:tabs>
          <w:tab w:val="left" w:pos="2038"/>
        </w:tabs>
        <w:spacing w:line="276" w:lineRule="auto"/>
        <w:ind w:right="720"/>
      </w:pPr>
      <w:r w:rsidRPr="002B274D">
        <w:t xml:space="preserve">                   &lt;span class="error"&gt;&lt;?php echo $err1;?&gt;&lt;/span&gt;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color="#0000CC"&gt;email&lt;/font&gt;&lt;/td&gt;</w:t>
      </w:r>
    </w:p>
    <w:p w:rsidR="007C105C" w:rsidRPr="002B274D" w:rsidRDefault="007C105C" w:rsidP="007A66F8">
      <w:pPr>
        <w:tabs>
          <w:tab w:val="left" w:pos="2038"/>
        </w:tabs>
        <w:spacing w:line="276" w:lineRule="auto"/>
        <w:ind w:right="720"/>
      </w:pPr>
      <w:r w:rsidRPr="002B274D">
        <w:t xml:space="preserve">              &lt;td&gt;&lt;input type="email" id="t3" name="t3" /&gt;</w:t>
      </w:r>
    </w:p>
    <w:p w:rsidR="007C105C" w:rsidRPr="002B274D" w:rsidRDefault="007C105C" w:rsidP="007A66F8">
      <w:pPr>
        <w:tabs>
          <w:tab w:val="left" w:pos="2038"/>
        </w:tabs>
        <w:spacing w:line="276" w:lineRule="auto"/>
        <w:ind w:right="720"/>
      </w:pPr>
      <w:r w:rsidRPr="002B274D">
        <w:t xml:space="preserve">              &lt;span class="error"&gt;&lt;?php echo $err2;?&gt;&lt;/span&gt;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color="#0000CC"&gt;Address&lt;/font&gt;&lt;/td&gt;</w:t>
      </w:r>
    </w:p>
    <w:p w:rsidR="007C105C" w:rsidRPr="002B274D" w:rsidRDefault="007C105C" w:rsidP="007A66F8">
      <w:pPr>
        <w:tabs>
          <w:tab w:val="left" w:pos="2038"/>
        </w:tabs>
        <w:spacing w:line="276" w:lineRule="auto"/>
        <w:ind w:right="720"/>
      </w:pPr>
      <w:r w:rsidRPr="002B274D">
        <w:t xml:space="preserve">              &lt;td&gt;&lt;input type="text" id="t4" name="t4" /&gt;</w:t>
      </w:r>
    </w:p>
    <w:p w:rsidR="007C105C" w:rsidRPr="002B274D" w:rsidRDefault="007C105C" w:rsidP="007A66F8">
      <w:pPr>
        <w:tabs>
          <w:tab w:val="left" w:pos="2038"/>
        </w:tabs>
        <w:spacing w:line="276" w:lineRule="auto"/>
        <w:ind w:right="720"/>
      </w:pPr>
      <w:r w:rsidRPr="002B274D">
        <w:t xml:space="preserve">              &lt;span class="error"&gt;&lt;?php echo $err3;?&gt;&lt;/span&gt;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AreaId&lt;/font&gt;&lt;/td&gt;</w:t>
      </w:r>
    </w:p>
    <w:p w:rsidR="007C105C" w:rsidRPr="002B274D" w:rsidRDefault="007C105C" w:rsidP="007A66F8">
      <w:pPr>
        <w:tabs>
          <w:tab w:val="left" w:pos="2038"/>
        </w:tabs>
        <w:spacing w:line="276" w:lineRule="auto"/>
        <w:ind w:right="720"/>
      </w:pPr>
      <w:r w:rsidRPr="002B274D">
        <w:t xml:space="preserve">               &lt;td&gt;&lt;select name="s1" id="s1"&gt;</w:t>
      </w:r>
    </w:p>
    <w:p w:rsidR="007C105C" w:rsidRPr="002B274D" w:rsidRDefault="007C105C" w:rsidP="007A66F8">
      <w:pPr>
        <w:tabs>
          <w:tab w:val="left" w:pos="2038"/>
        </w:tabs>
        <w:spacing w:line="276" w:lineRule="auto"/>
        <w:ind w:right="720"/>
      </w:pPr>
      <w:r w:rsidRPr="002B274D">
        <w:t xml:space="preserve">                    &lt;option&gt;rnc01&lt;/option&gt;</w:t>
      </w:r>
    </w:p>
    <w:p w:rsidR="007C105C" w:rsidRPr="002B274D" w:rsidRDefault="007C105C" w:rsidP="007A66F8">
      <w:pPr>
        <w:tabs>
          <w:tab w:val="left" w:pos="2038"/>
        </w:tabs>
        <w:spacing w:line="276" w:lineRule="auto"/>
        <w:ind w:right="720"/>
      </w:pPr>
      <w:r w:rsidRPr="002B274D">
        <w:t xml:space="preserve">                    &lt;option&gt;rnc02&lt;/option&gt;</w:t>
      </w:r>
    </w:p>
    <w:p w:rsidR="007C105C" w:rsidRPr="002B274D" w:rsidRDefault="007C105C" w:rsidP="007A66F8">
      <w:pPr>
        <w:tabs>
          <w:tab w:val="left" w:pos="2038"/>
        </w:tabs>
        <w:spacing w:line="276" w:lineRule="auto"/>
        <w:ind w:right="720"/>
      </w:pPr>
      <w:r w:rsidRPr="002B274D">
        <w:t xml:space="preserve">                    &lt;option&gt;rnc03&lt;/option&gt;</w:t>
      </w:r>
    </w:p>
    <w:p w:rsidR="007C105C" w:rsidRPr="002B274D" w:rsidRDefault="007C105C" w:rsidP="007A66F8">
      <w:pPr>
        <w:tabs>
          <w:tab w:val="left" w:pos="2038"/>
        </w:tabs>
        <w:spacing w:line="276" w:lineRule="auto"/>
        <w:ind w:right="720"/>
      </w:pPr>
      <w:r w:rsidRPr="002B274D">
        <w:t xml:space="preserve">                    &lt;option&gt;rnc04&lt;/option&gt;</w:t>
      </w:r>
    </w:p>
    <w:p w:rsidR="007C105C" w:rsidRPr="002B274D" w:rsidRDefault="007C105C" w:rsidP="007A66F8">
      <w:pPr>
        <w:tabs>
          <w:tab w:val="left" w:pos="2038"/>
        </w:tabs>
        <w:spacing w:line="276" w:lineRule="auto"/>
        <w:ind w:right="720"/>
      </w:pPr>
      <w:r w:rsidRPr="002B274D">
        <w:t xml:space="preserve">                    &lt;option&gt;rnc05&lt;/option&gt;</w:t>
      </w:r>
    </w:p>
    <w:p w:rsidR="007C105C" w:rsidRPr="002B274D" w:rsidRDefault="007C105C" w:rsidP="007A66F8">
      <w:pPr>
        <w:tabs>
          <w:tab w:val="left" w:pos="2038"/>
        </w:tabs>
        <w:spacing w:line="276" w:lineRule="auto"/>
        <w:ind w:right="720"/>
      </w:pPr>
      <w:r w:rsidRPr="002B274D">
        <w:t xml:space="preserve">                    &lt;option&gt;rnc07&lt;/option&gt;</w:t>
      </w:r>
    </w:p>
    <w:p w:rsidR="007C105C" w:rsidRPr="002B274D" w:rsidRDefault="007C105C" w:rsidP="007A66F8">
      <w:pPr>
        <w:tabs>
          <w:tab w:val="left" w:pos="2038"/>
        </w:tabs>
        <w:spacing w:line="276" w:lineRule="auto"/>
        <w:ind w:right="720"/>
      </w:pPr>
      <w:r w:rsidRPr="002B274D">
        <w:t xml:space="preserve">                    &lt;option&gt;rnc08&lt;/option&gt;</w:t>
      </w:r>
    </w:p>
    <w:p w:rsidR="007C105C" w:rsidRPr="002B274D" w:rsidRDefault="007C105C" w:rsidP="007A66F8">
      <w:pPr>
        <w:tabs>
          <w:tab w:val="left" w:pos="2038"/>
        </w:tabs>
        <w:spacing w:line="276" w:lineRule="auto"/>
        <w:ind w:right="720"/>
      </w:pPr>
      <w:r w:rsidRPr="002B274D">
        <w:t xml:space="preserve">                    &lt;option&gt;rnc09&lt;/option&gt;</w:t>
      </w:r>
    </w:p>
    <w:p w:rsidR="007C105C" w:rsidRPr="002B274D" w:rsidRDefault="007C105C" w:rsidP="007A66F8">
      <w:pPr>
        <w:tabs>
          <w:tab w:val="left" w:pos="2038"/>
        </w:tabs>
        <w:spacing w:line="276" w:lineRule="auto"/>
        <w:ind w:right="720"/>
      </w:pPr>
      <w:r w:rsidRPr="002B274D">
        <w:t xml:space="preserve">                    &lt;option&gt;rnc10&lt;/option&gt;</w:t>
      </w:r>
    </w:p>
    <w:p w:rsidR="007C105C" w:rsidRPr="002B274D" w:rsidRDefault="007C105C" w:rsidP="007A66F8">
      <w:pPr>
        <w:tabs>
          <w:tab w:val="left" w:pos="2038"/>
        </w:tabs>
        <w:spacing w:line="276" w:lineRule="auto"/>
        <w:ind w:right="720"/>
      </w:pPr>
      <w:r w:rsidRPr="002B274D">
        <w:t xml:space="preserve">                    &lt;option&gt;rnc11&lt;/option&gt;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&lt;span class="error"&gt;&lt;?php echo $err4;?&gt;&lt;/span&gt;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Time &amp; Date&lt;/font&gt;&lt;/td&gt;</w:t>
      </w:r>
    </w:p>
    <w:p w:rsidR="007C105C" w:rsidRPr="002B274D" w:rsidRDefault="007C105C" w:rsidP="007A66F8">
      <w:pPr>
        <w:tabs>
          <w:tab w:val="left" w:pos="2038"/>
        </w:tabs>
        <w:spacing w:line="276" w:lineRule="auto"/>
        <w:ind w:right="720"/>
      </w:pPr>
      <w:r w:rsidRPr="002B274D">
        <w:t xml:space="preserve">             &lt;td&gt;&lt;input type="datetime" id="t5" name="t5" /&gt;</w:t>
      </w:r>
    </w:p>
    <w:p w:rsidR="007C105C" w:rsidRPr="002B274D" w:rsidRDefault="007C105C" w:rsidP="007A66F8">
      <w:pPr>
        <w:tabs>
          <w:tab w:val="left" w:pos="2038"/>
        </w:tabs>
        <w:spacing w:line="276" w:lineRule="auto"/>
        <w:ind w:right="720"/>
      </w:pPr>
      <w:r w:rsidRPr="002B274D">
        <w:t xml:space="preserve">             &lt;span class="error"&gt;&lt;?php echo $err5;?&gt;&lt;/span&gt;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color="#0000CC"&gt;Crime Title&lt;/font&gt;&lt;/td&gt;</w:t>
      </w:r>
    </w:p>
    <w:p w:rsidR="007C105C" w:rsidRPr="002B274D" w:rsidRDefault="007C105C" w:rsidP="007A66F8">
      <w:pPr>
        <w:tabs>
          <w:tab w:val="left" w:pos="2038"/>
        </w:tabs>
        <w:spacing w:line="276" w:lineRule="auto"/>
        <w:ind w:right="720"/>
      </w:pPr>
      <w:r w:rsidRPr="002B274D">
        <w:t xml:space="preserve">              &lt;td&gt;&lt;input type="text" id="t6" name="t6" /&gt;</w:t>
      </w:r>
    </w:p>
    <w:p w:rsidR="007C105C" w:rsidRPr="002B274D" w:rsidRDefault="007C105C" w:rsidP="007A66F8">
      <w:pPr>
        <w:tabs>
          <w:tab w:val="left" w:pos="2038"/>
        </w:tabs>
        <w:spacing w:line="276" w:lineRule="auto"/>
        <w:ind w:right="720"/>
      </w:pPr>
      <w:r w:rsidRPr="002B274D">
        <w:t xml:space="preserve">              &lt;span class="error"&gt;&lt;?php echo $err6;?&gt;&lt;/span&gt;</w:t>
      </w:r>
    </w:p>
    <w:p w:rsidR="007C105C" w:rsidRPr="002B274D" w:rsidRDefault="007C105C" w:rsidP="007A66F8">
      <w:pPr>
        <w:tabs>
          <w:tab w:val="left" w:pos="2038"/>
        </w:tabs>
        <w:spacing w:line="276" w:lineRule="auto"/>
        <w:ind w:right="720"/>
      </w:pPr>
      <w:r w:rsidRPr="002B274D">
        <w:lastRenderedPageBreak/>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Description&lt;/font&gt;&lt;/td&gt;</w:t>
      </w:r>
    </w:p>
    <w:p w:rsidR="007C105C" w:rsidRPr="002B274D" w:rsidRDefault="007C105C" w:rsidP="007A66F8">
      <w:pPr>
        <w:tabs>
          <w:tab w:val="left" w:pos="2038"/>
        </w:tabs>
        <w:spacing w:line="276" w:lineRule="auto"/>
        <w:ind w:right="720"/>
      </w:pPr>
      <w:r w:rsidRPr="002B274D">
        <w:t xml:space="preserve">             &lt;td&gt;&lt;textarea name="description" rows="7" cols="40" id="t7"&gt;&lt;/textarea&gt;</w:t>
      </w:r>
    </w:p>
    <w:p w:rsidR="007C105C" w:rsidRPr="002B274D" w:rsidRDefault="007C105C" w:rsidP="007A66F8">
      <w:pPr>
        <w:tabs>
          <w:tab w:val="left" w:pos="2038"/>
        </w:tabs>
        <w:spacing w:line="276" w:lineRule="auto"/>
        <w:ind w:right="720"/>
      </w:pPr>
      <w:r w:rsidRPr="002B274D">
        <w:t xml:space="preserve">             &lt;span class="error"&gt;&lt;?php echo $err7;?&gt;&lt;/span&gt;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Remarks&lt;/font&gt;&lt;/td&gt;</w:t>
      </w:r>
    </w:p>
    <w:p w:rsidR="007C105C" w:rsidRPr="002B274D" w:rsidRDefault="007C105C" w:rsidP="007A66F8">
      <w:pPr>
        <w:tabs>
          <w:tab w:val="left" w:pos="2038"/>
        </w:tabs>
        <w:spacing w:line="276" w:lineRule="auto"/>
        <w:ind w:right="720"/>
      </w:pPr>
      <w:r w:rsidRPr="002B274D">
        <w:t xml:space="preserve">            &lt;td&gt;&lt;input type="text" id="t8" name="t8" /&gt;</w:t>
      </w:r>
    </w:p>
    <w:p w:rsidR="007C105C" w:rsidRPr="002B274D" w:rsidRDefault="007C105C" w:rsidP="007A66F8">
      <w:pPr>
        <w:tabs>
          <w:tab w:val="left" w:pos="2038"/>
        </w:tabs>
        <w:spacing w:line="276" w:lineRule="auto"/>
        <w:ind w:right="720"/>
      </w:pPr>
      <w:r w:rsidRPr="002B274D">
        <w:t xml:space="preserve">            &lt;span class="error"&gt;&lt;?php echo $err8;?&gt;&lt;/span&gt;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w:t>
      </w:r>
    </w:p>
    <w:p w:rsidR="007C105C" w:rsidRPr="002B274D" w:rsidRDefault="007C105C" w:rsidP="007A66F8">
      <w:pPr>
        <w:tabs>
          <w:tab w:val="left" w:pos="2038"/>
        </w:tabs>
        <w:spacing w:line="276" w:lineRule="auto"/>
        <w:ind w:right="720"/>
      </w:pPr>
      <w:r w:rsidRPr="002B274D">
        <w:t xml:space="preserve">             &lt;input type="radio" name="gender" value="female" id="t9"&gt;female</w:t>
      </w:r>
    </w:p>
    <w:p w:rsidR="007C105C" w:rsidRPr="002B274D" w:rsidRDefault="007C105C" w:rsidP="007A66F8">
      <w:pPr>
        <w:tabs>
          <w:tab w:val="left" w:pos="2038"/>
        </w:tabs>
        <w:spacing w:line="276" w:lineRule="auto"/>
        <w:ind w:right="720"/>
      </w:pPr>
      <w:r w:rsidRPr="002B274D">
        <w:t xml:space="preserve">                 &lt;input type="radio" name="gender" value="male" id="t9"&gt;male</w:t>
      </w:r>
    </w:p>
    <w:p w:rsidR="007C105C" w:rsidRPr="002B274D" w:rsidRDefault="007C105C" w:rsidP="007A66F8">
      <w:pPr>
        <w:tabs>
          <w:tab w:val="left" w:pos="2038"/>
        </w:tabs>
        <w:spacing w:line="276" w:lineRule="auto"/>
        <w:ind w:right="720"/>
      </w:pPr>
      <w:r w:rsidRPr="002B274D">
        <w:t xml:space="preserve">                    &lt;/font&gt; </w:t>
      </w:r>
    </w:p>
    <w:p w:rsidR="007C105C" w:rsidRPr="002B274D" w:rsidRDefault="007C105C" w:rsidP="007A66F8">
      <w:pPr>
        <w:tabs>
          <w:tab w:val="left" w:pos="2038"/>
        </w:tabs>
        <w:spacing w:line="276" w:lineRule="auto"/>
        <w:ind w:right="720"/>
      </w:pPr>
      <w:r w:rsidRPr="002B274D">
        <w:t xml:space="preserve">             &lt;span class="error"&gt;&lt;?php echo $err9;?&gt;&lt;/span&gt;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&lt;tbody bgcolor="#CCCCCC"&gt;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&lt;td&gt;&lt;input type="submit" id="s11" name="s11"&gt;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&lt;td&gt;&lt;input type="reset" id="reset" name="reset"&gt;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rPr>
          <w:b/>
          <w:u w:val="single"/>
        </w:rPr>
      </w:pPr>
      <w:r w:rsidRPr="002B274D">
        <w:rPr>
          <w:b/>
          <w:u w:val="single"/>
        </w:rPr>
        <w:t>Coding for view fir</w:t>
      </w:r>
    </w:p>
    <w:p w:rsidR="007C105C" w:rsidRPr="002B274D" w:rsidRDefault="007C105C" w:rsidP="007A66F8">
      <w:pPr>
        <w:tabs>
          <w:tab w:val="left" w:pos="2038"/>
        </w:tabs>
        <w:spacing w:line="276" w:lineRule="auto"/>
        <w:ind w:right="720"/>
      </w:pPr>
      <w:r w:rsidRPr="002B274D">
        <w:lastRenderedPageBreak/>
        <w: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&lt;form id="f1" name="f1" method="post" action="view-conn.php"&gt;</w:t>
      </w:r>
    </w:p>
    <w:p w:rsidR="007C105C" w:rsidRPr="002B274D" w:rsidRDefault="007C105C" w:rsidP="007A66F8">
      <w:pPr>
        <w:tabs>
          <w:tab w:val="left" w:pos="2038"/>
        </w:tabs>
        <w:spacing w:line="276" w:lineRule="auto"/>
        <w:ind w:right="720"/>
      </w:pPr>
      <w:r w:rsidRPr="002B274D">
        <w:t xml:space="preserve">      &lt;table cellpadding="4" cellspacing="10"&gt;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&lt;td&gt;View  F.I.R by&lt;/td&gt;&lt;td&gt;&lt;select name="s1" id="s1"&gt;</w:t>
      </w:r>
    </w:p>
    <w:p w:rsidR="007C105C" w:rsidRPr="002B274D" w:rsidRDefault="007C105C" w:rsidP="007A66F8">
      <w:pPr>
        <w:tabs>
          <w:tab w:val="left" w:pos="2038"/>
        </w:tabs>
        <w:spacing w:line="276" w:lineRule="auto"/>
        <w:ind w:right="720"/>
      </w:pPr>
      <w:r w:rsidRPr="002B274D">
        <w:t xml:space="preserve">                        &lt;option value="0"&gt;select&lt;/option&gt;</w:t>
      </w:r>
    </w:p>
    <w:p w:rsidR="007C105C" w:rsidRPr="002B274D" w:rsidRDefault="007C105C" w:rsidP="007A66F8">
      <w:pPr>
        <w:tabs>
          <w:tab w:val="left" w:pos="2038"/>
        </w:tabs>
        <w:spacing w:line="276" w:lineRule="auto"/>
        <w:ind w:right="720"/>
      </w:pPr>
      <w:r w:rsidRPr="002B274D">
        <w:t xml:space="preserve">                        &lt;option value="1"&gt;area_id&lt;/option&gt;</w:t>
      </w:r>
    </w:p>
    <w:p w:rsidR="007C105C" w:rsidRPr="002B274D" w:rsidRDefault="007C105C" w:rsidP="007A66F8">
      <w:pPr>
        <w:tabs>
          <w:tab w:val="left" w:pos="2038"/>
        </w:tabs>
        <w:spacing w:line="276" w:lineRule="auto"/>
        <w:ind w:right="720"/>
      </w:pPr>
      <w:r w:rsidRPr="002B274D">
        <w:t xml:space="preserve">                        &lt;option value="2"&gt;fir_id&lt;/option&gt;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&lt;td&gt;enter key&lt;/td&gt;</w:t>
      </w:r>
    </w:p>
    <w:p w:rsidR="007C105C" w:rsidRPr="002B274D" w:rsidRDefault="007C105C" w:rsidP="007A66F8">
      <w:pPr>
        <w:tabs>
          <w:tab w:val="left" w:pos="2038"/>
        </w:tabs>
        <w:spacing w:line="276" w:lineRule="auto"/>
        <w:ind w:right="720"/>
      </w:pPr>
      <w:r w:rsidRPr="002B274D">
        <w:t xml:space="preserve">           &lt;td&gt;&lt;input type="text" name="t1" id="t1"&gt;&lt;/td&gt;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colspan="2"&gt;</w:t>
      </w:r>
    </w:p>
    <w:p w:rsidR="007C105C" w:rsidRPr="002B274D" w:rsidRDefault="007C105C" w:rsidP="007A66F8">
      <w:pPr>
        <w:tabs>
          <w:tab w:val="left" w:pos="2038"/>
        </w:tabs>
        <w:spacing w:line="276" w:lineRule="auto"/>
        <w:ind w:right="720"/>
      </w:pPr>
      <w:r w:rsidRPr="002B274D">
        <w:t xml:space="preserve">            &lt;input type="submit" id="s11" name="s11"&gt;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rPr>
          <w:b/>
          <w:u w:val="single"/>
        </w:rPr>
        <w:t>View-connection</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 xml:space="preserve"> mysql_select_db("project");</w:t>
      </w:r>
    </w:p>
    <w:p w:rsidR="007C105C" w:rsidRPr="002B274D" w:rsidRDefault="007C105C" w:rsidP="007A66F8">
      <w:pPr>
        <w:tabs>
          <w:tab w:val="left" w:pos="2038"/>
        </w:tabs>
        <w:spacing w:line="276" w:lineRule="auto"/>
        <w:ind w:right="720"/>
      </w:pPr>
      <w:r w:rsidRPr="002B274D">
        <w:tab/>
      </w:r>
      <w:r w:rsidRPr="002B274D">
        <w:tab/>
        <w:t xml:space="preserve"> $op=$_REQUEST['s1'];</w:t>
      </w:r>
    </w:p>
    <w:p w:rsidR="007C105C" w:rsidRPr="002B274D" w:rsidRDefault="007C105C" w:rsidP="007A66F8">
      <w:pPr>
        <w:tabs>
          <w:tab w:val="left" w:pos="2038"/>
        </w:tabs>
        <w:spacing w:line="276" w:lineRule="auto"/>
        <w:ind w:right="720"/>
      </w:pPr>
      <w:r w:rsidRPr="002B274D">
        <w:tab/>
      </w:r>
      <w:r w:rsidRPr="002B274D">
        <w:tab/>
        <w:t xml:space="preserve"> $n=$_REQUEST['t1'];</w:t>
      </w:r>
    </w:p>
    <w:p w:rsidR="007C105C" w:rsidRPr="002B274D" w:rsidRDefault="007C105C" w:rsidP="007A66F8">
      <w:pPr>
        <w:tabs>
          <w:tab w:val="left" w:pos="2038"/>
        </w:tabs>
        <w:spacing w:line="276" w:lineRule="auto"/>
        <w:ind w:right="720"/>
      </w:pPr>
      <w:r w:rsidRPr="002B274D">
        <w:tab/>
      </w:r>
      <w:r w:rsidRPr="002B274D">
        <w:tab/>
        <w:t xml:space="preserve">    if($op==1)</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$qry="select * from firregister where area_id='$n'";</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else</w:t>
      </w:r>
    </w:p>
    <w:p w:rsidR="007C105C" w:rsidRPr="002B274D" w:rsidRDefault="007C105C" w:rsidP="007A66F8">
      <w:pPr>
        <w:tabs>
          <w:tab w:val="left" w:pos="2038"/>
        </w:tabs>
        <w:spacing w:line="276" w:lineRule="auto"/>
        <w:ind w:right="720"/>
      </w:pPr>
      <w:r w:rsidRPr="002B274D">
        <w:lastRenderedPageBreak/>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$qry="select * from firregister where fir_id='$n'";</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$smt=mysql_query($qry);</w:t>
      </w:r>
    </w:p>
    <w:p w:rsidR="007C105C" w:rsidRPr="002B274D" w:rsidRDefault="007C105C" w:rsidP="007A66F8">
      <w:pPr>
        <w:tabs>
          <w:tab w:val="left" w:pos="2038"/>
        </w:tabs>
        <w:spacing w:line="276" w:lineRule="auto"/>
        <w:ind w:right="720"/>
      </w:pPr>
      <w:r w:rsidRPr="002B274D">
        <w:tab/>
        <w:t>?&gt;</w:t>
      </w:r>
    </w:p>
    <w:p w:rsidR="007C105C" w:rsidRPr="002B274D" w:rsidRDefault="007C105C" w:rsidP="007A66F8">
      <w:pPr>
        <w:tabs>
          <w:tab w:val="left" w:pos="2038"/>
        </w:tabs>
        <w:spacing w:line="276" w:lineRule="auto"/>
        <w:ind w:right="720"/>
      </w:pPr>
      <w:r w:rsidRPr="002B274D">
        <w:t xml:space="preserve">    &lt;table border="2"&gt;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&lt;th&gt;FIR_id&lt;/th&gt;</w:t>
      </w:r>
    </w:p>
    <w:p w:rsidR="007C105C" w:rsidRPr="002B274D" w:rsidRDefault="007C105C" w:rsidP="007A66F8">
      <w:pPr>
        <w:tabs>
          <w:tab w:val="left" w:pos="2038"/>
        </w:tabs>
        <w:spacing w:line="276" w:lineRule="auto"/>
        <w:ind w:right="720"/>
      </w:pPr>
      <w:r w:rsidRPr="002B274D">
        <w:t xml:space="preserve">             &lt;th&gt;Name&lt;/th&gt;</w:t>
      </w:r>
    </w:p>
    <w:p w:rsidR="007C105C" w:rsidRPr="002B274D" w:rsidRDefault="007C105C" w:rsidP="007A66F8">
      <w:pPr>
        <w:tabs>
          <w:tab w:val="left" w:pos="2038"/>
        </w:tabs>
        <w:spacing w:line="276" w:lineRule="auto"/>
        <w:ind w:right="720"/>
      </w:pPr>
      <w:r w:rsidRPr="002B274D">
        <w:t xml:space="preserve">             &lt;th&gt;Phone no.&lt;/th&gt;</w:t>
      </w:r>
    </w:p>
    <w:p w:rsidR="007C105C" w:rsidRPr="002B274D" w:rsidRDefault="007C105C" w:rsidP="007A66F8">
      <w:pPr>
        <w:tabs>
          <w:tab w:val="left" w:pos="2038"/>
        </w:tabs>
        <w:spacing w:line="276" w:lineRule="auto"/>
        <w:ind w:right="720"/>
      </w:pPr>
      <w:r w:rsidRPr="002B274D">
        <w:t xml:space="preserve">             &lt;th&gt;E_mail&lt;/th&gt;</w:t>
      </w:r>
    </w:p>
    <w:p w:rsidR="007C105C" w:rsidRPr="002B274D" w:rsidRDefault="007C105C" w:rsidP="007A66F8">
      <w:pPr>
        <w:tabs>
          <w:tab w:val="left" w:pos="2038"/>
        </w:tabs>
        <w:spacing w:line="276" w:lineRule="auto"/>
        <w:ind w:right="720"/>
      </w:pPr>
      <w:r w:rsidRPr="002B274D">
        <w:t xml:space="preserve">             &lt;th&gt;Address&lt;/th&gt;</w:t>
      </w:r>
    </w:p>
    <w:p w:rsidR="007C105C" w:rsidRPr="002B274D" w:rsidRDefault="007C105C" w:rsidP="007A66F8">
      <w:pPr>
        <w:tabs>
          <w:tab w:val="left" w:pos="2038"/>
        </w:tabs>
        <w:spacing w:line="276" w:lineRule="auto"/>
        <w:ind w:right="720"/>
      </w:pPr>
      <w:r w:rsidRPr="002B274D">
        <w:t xml:space="preserve">             &lt;th&gt;Area_id&lt;/th&gt;</w:t>
      </w:r>
    </w:p>
    <w:p w:rsidR="007C105C" w:rsidRPr="002B274D" w:rsidRDefault="007C105C" w:rsidP="007A66F8">
      <w:pPr>
        <w:tabs>
          <w:tab w:val="left" w:pos="2038"/>
        </w:tabs>
        <w:spacing w:line="276" w:lineRule="auto"/>
        <w:ind w:right="720"/>
      </w:pPr>
      <w:r w:rsidRPr="002B274D">
        <w:t xml:space="preserve">             &lt;th&gt;Time &amp; Date&lt;/th&gt;</w:t>
      </w:r>
    </w:p>
    <w:p w:rsidR="007C105C" w:rsidRPr="002B274D" w:rsidRDefault="007C105C" w:rsidP="007A66F8">
      <w:pPr>
        <w:tabs>
          <w:tab w:val="left" w:pos="2038"/>
        </w:tabs>
        <w:spacing w:line="276" w:lineRule="auto"/>
        <w:ind w:right="720"/>
      </w:pPr>
      <w:r w:rsidRPr="002B274D">
        <w:t xml:space="preserve">             &lt;th&gt;Crime_Title&lt;/th&gt;</w:t>
      </w:r>
    </w:p>
    <w:p w:rsidR="007C105C" w:rsidRPr="002B274D" w:rsidRDefault="007C105C" w:rsidP="007A66F8">
      <w:pPr>
        <w:tabs>
          <w:tab w:val="left" w:pos="2038"/>
        </w:tabs>
        <w:spacing w:line="276" w:lineRule="auto"/>
        <w:ind w:right="720"/>
      </w:pPr>
      <w:r w:rsidRPr="002B274D">
        <w:t xml:space="preserve">             &lt;th&gt;FIR_description&lt;/th&gt;</w:t>
      </w:r>
    </w:p>
    <w:p w:rsidR="007C105C" w:rsidRPr="002B274D" w:rsidRDefault="007C105C" w:rsidP="007A66F8">
      <w:pPr>
        <w:tabs>
          <w:tab w:val="left" w:pos="2038"/>
        </w:tabs>
        <w:spacing w:line="276" w:lineRule="auto"/>
        <w:ind w:right="720"/>
      </w:pPr>
      <w:r w:rsidRPr="002B274D">
        <w:t xml:space="preserve">             &lt;th&gt;FIR_remark&lt;/th&gt;</w:t>
      </w:r>
    </w:p>
    <w:p w:rsidR="007C105C" w:rsidRPr="002B274D" w:rsidRDefault="007C105C" w:rsidP="007A66F8">
      <w:pPr>
        <w:tabs>
          <w:tab w:val="left" w:pos="2038"/>
        </w:tabs>
        <w:spacing w:line="276" w:lineRule="auto"/>
        <w:ind w:right="720"/>
      </w:pPr>
      <w:r w:rsidRPr="002B274D">
        <w:t xml:space="preserve">             &lt;th&gt;Gender&lt;/th&gt;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r>
      <w:r w:rsidRPr="002B274D">
        <w:tab/>
        <w:t xml:space="preserve">   while(($rs=mysql_fetch_assoc($smt)))</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echo"&lt;tr&gt;";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echo"&lt;td&gt;".$rs['fir_id']."&lt;/td&gt;";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echo"&lt;td&gt;".$rs['name']."&lt;/td&gt;";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echo"&lt;td&gt;".$rs['phone']."&lt;/td&gt;";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echo"&lt;td&gt;".$rs['email']."&lt;/td&gt;";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echo"&lt;td&gt;".$rs['address']."&lt;/td&gt;";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echo"&lt;td&gt;".$rs['area_id']."&lt;/td&gt;";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echo"&lt;td&gt;".$rs['time_date']."&lt;/td&gt;";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echo"&lt;td&gt;".$rs['Crime_Title']."&lt;/td&gt;";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echo"&lt;td&gt;".$rs['fir_description']."&lt;/td&gt;";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echo"&lt;td&gt;".$rs['fir_remark']."&lt;/td&gt;";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echo"&lt;td&gt;".$rs['gender']."&lt;/td&gt;";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echo"&lt;tr&gt;";</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 xml:space="preserve"> ?&gt;  </w:t>
      </w:r>
    </w:p>
    <w:p w:rsidR="007C105C" w:rsidRPr="002B274D" w:rsidRDefault="007C105C" w:rsidP="007A66F8">
      <w:pPr>
        <w:tabs>
          <w:tab w:val="left" w:pos="2038"/>
        </w:tabs>
        <w:spacing w:line="276" w:lineRule="auto"/>
        <w:ind w:right="720"/>
      </w:pPr>
      <w:r w:rsidRPr="002B274D">
        <w:t xml:space="preserve">         &lt;/table&gt;</w:t>
      </w: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jc w:val="center"/>
      </w:pPr>
      <w:r w:rsidRPr="002B274D">
        <w:t>MISSING PERSON</w:t>
      </w:r>
    </w:p>
    <w:p w:rsidR="00BB7C7E" w:rsidRPr="002B274D" w:rsidRDefault="00BB7C7E" w:rsidP="007A66F8">
      <w:pPr>
        <w:tabs>
          <w:tab w:val="left" w:pos="2038"/>
        </w:tabs>
        <w:spacing w:line="276" w:lineRule="auto"/>
        <w:ind w:right="720"/>
      </w:pPr>
      <w:r w:rsidRPr="002B274D">
        <w:rPr>
          <w:noProof/>
        </w:rPr>
        <w:lastRenderedPageBreak/>
        <w:drawing>
          <wp:inline distT="0" distB="0" distL="0" distR="0">
            <wp:extent cx="6457950" cy="3630930"/>
            <wp:effectExtent l="19050" t="0" r="0" b="0"/>
            <wp:docPr id="2" name="Picture 1" descr="MISS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PERSON.png"/>
                    <pic:cNvPicPr/>
                  </pic:nvPicPr>
                  <pic:blipFill>
                    <a:blip r:embed="rId28" cstate="print"/>
                    <a:stretch>
                      <a:fillRect/>
                    </a:stretch>
                  </pic:blipFill>
                  <pic:spPr>
                    <a:xfrm>
                      <a:off x="0" y="0"/>
                      <a:ext cx="6457950" cy="3630930"/>
                    </a:xfrm>
                    <a:prstGeom prst="rect">
                      <a:avLst/>
                    </a:prstGeom>
                  </pic:spPr>
                </pic:pic>
              </a:graphicData>
            </a:graphic>
          </wp:inline>
        </w:drawing>
      </w:r>
    </w:p>
    <w:p w:rsidR="00BB7C7E" w:rsidRPr="002B274D" w:rsidRDefault="00BB7C7E"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r w:rsidRPr="002B274D">
        <w:rPr>
          <w:b/>
          <w:u w:val="single"/>
        </w:rPr>
        <w:t>Coding for insert missing person</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&lt;fieldset class="tabul1"&gt;</w:t>
      </w:r>
    </w:p>
    <w:p w:rsidR="007C105C" w:rsidRPr="002B274D" w:rsidRDefault="007C105C" w:rsidP="007A66F8">
      <w:pPr>
        <w:tabs>
          <w:tab w:val="left" w:pos="2038"/>
        </w:tabs>
        <w:spacing w:line="276" w:lineRule="auto"/>
        <w:ind w:right="720"/>
      </w:pPr>
      <w:r w:rsidRPr="002B274D">
        <w:t xml:space="preserve"> &lt;legend style="font-weight:bolder; font-size:18px; color:#33F;"&gt;Missing Person</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&lt;form id="f1" name="f1" method="post" action="missing-person-action.php"&gt;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&lt;td&gt;Missing Date:&lt;/td&gt;</w:t>
      </w:r>
    </w:p>
    <w:p w:rsidR="007C105C" w:rsidRPr="002B274D" w:rsidRDefault="007C105C" w:rsidP="007A66F8">
      <w:pPr>
        <w:tabs>
          <w:tab w:val="left" w:pos="2038"/>
        </w:tabs>
        <w:spacing w:line="276" w:lineRule="auto"/>
        <w:ind w:right="720"/>
      </w:pPr>
      <w:r w:rsidRPr="002B274D">
        <w:t xml:space="preserve">       &lt;td&gt;&lt;input type="date" id="t" name="t"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&lt;td&gt;Name :&lt;/td&gt;</w:t>
      </w:r>
    </w:p>
    <w:p w:rsidR="007C105C" w:rsidRPr="002B274D" w:rsidRDefault="007C105C" w:rsidP="007A66F8">
      <w:pPr>
        <w:tabs>
          <w:tab w:val="left" w:pos="2038"/>
        </w:tabs>
        <w:spacing w:line="276" w:lineRule="auto"/>
        <w:ind w:right="720"/>
      </w:pPr>
      <w:r w:rsidRPr="002B274D">
        <w:t xml:space="preserve">      &lt;td&gt;&lt;input type="text" id="t1" name="t1"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&lt;td&gt;Gender :&lt;/td&gt;</w:t>
      </w:r>
    </w:p>
    <w:p w:rsidR="007C105C" w:rsidRPr="002B274D" w:rsidRDefault="007C105C" w:rsidP="007A66F8">
      <w:pPr>
        <w:tabs>
          <w:tab w:val="left" w:pos="2038"/>
        </w:tabs>
        <w:spacing w:line="276" w:lineRule="auto"/>
        <w:ind w:right="720"/>
      </w:pPr>
      <w:r w:rsidRPr="002B274D">
        <w:t xml:space="preserve">      &lt;td&gt;&lt;input type="radio" name="gender" value="female" /&gt;female&lt;/td&gt;</w:t>
      </w:r>
    </w:p>
    <w:p w:rsidR="007C105C" w:rsidRPr="002B274D" w:rsidRDefault="007C105C" w:rsidP="007A66F8">
      <w:pPr>
        <w:tabs>
          <w:tab w:val="left" w:pos="2038"/>
        </w:tabs>
        <w:spacing w:line="276" w:lineRule="auto"/>
        <w:ind w:right="720"/>
      </w:pPr>
      <w:r w:rsidRPr="002B274D">
        <w:t xml:space="preserve">      &lt;td&gt;&lt;input type="radio" name="gender" value="male" /&gt;male&lt;/td&gt;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&lt;td&gt;Photo :&lt;/td&gt;</w:t>
      </w:r>
    </w:p>
    <w:p w:rsidR="007C105C" w:rsidRPr="002B274D" w:rsidRDefault="007C105C" w:rsidP="007A66F8">
      <w:pPr>
        <w:tabs>
          <w:tab w:val="left" w:pos="2038"/>
        </w:tabs>
        <w:spacing w:line="276" w:lineRule="auto"/>
        <w:ind w:right="720"/>
      </w:pPr>
      <w:r w:rsidRPr="002B274D">
        <w:t xml:space="preserve">      &lt;td&gt;&lt;input type="file" name="t2" id="t2"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&lt;td&gt;Age range from:&lt;/td&gt;</w:t>
      </w:r>
    </w:p>
    <w:p w:rsidR="007C105C" w:rsidRPr="002B274D" w:rsidRDefault="007C105C" w:rsidP="007A66F8">
      <w:pPr>
        <w:tabs>
          <w:tab w:val="left" w:pos="2038"/>
        </w:tabs>
        <w:spacing w:line="276" w:lineRule="auto"/>
        <w:ind w:right="720"/>
      </w:pPr>
      <w:r w:rsidRPr="002B274D">
        <w:t xml:space="preserve">      &lt;td&gt;&lt;input type="text" name="t3" id="t3" /&gt;&lt;/td&gt;</w:t>
      </w:r>
    </w:p>
    <w:p w:rsidR="007C105C" w:rsidRPr="002B274D" w:rsidRDefault="007C105C" w:rsidP="007A66F8">
      <w:pPr>
        <w:tabs>
          <w:tab w:val="left" w:pos="2038"/>
        </w:tabs>
        <w:spacing w:line="276" w:lineRule="auto"/>
        <w:ind w:right="720"/>
      </w:pPr>
      <w:r w:rsidRPr="002B274D">
        <w:t xml:space="preserve">      &lt;td&gt;End:&lt;/td&gt;</w:t>
      </w:r>
    </w:p>
    <w:p w:rsidR="007C105C" w:rsidRPr="002B274D" w:rsidRDefault="007C105C" w:rsidP="007A66F8">
      <w:pPr>
        <w:tabs>
          <w:tab w:val="left" w:pos="2038"/>
        </w:tabs>
        <w:spacing w:line="276" w:lineRule="auto"/>
        <w:ind w:right="720"/>
      </w:pPr>
      <w:r w:rsidRPr="002B274D">
        <w:t xml:space="preserve">      &lt;td&gt;&lt;input type="text" name="t4" id="t4"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&lt;td&gt;Height(feet &amp; Inches)/cms:&lt;/td&gt;</w:t>
      </w:r>
    </w:p>
    <w:p w:rsidR="007C105C" w:rsidRPr="002B274D" w:rsidRDefault="007C105C" w:rsidP="007A66F8">
      <w:pPr>
        <w:tabs>
          <w:tab w:val="left" w:pos="2038"/>
        </w:tabs>
        <w:spacing w:line="276" w:lineRule="auto"/>
        <w:ind w:right="720"/>
      </w:pPr>
      <w:r w:rsidRPr="002B274D">
        <w:t xml:space="preserve">       &lt;td&gt;&lt;input type="text" name="t5" id="t5"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&lt;td&gt;Religion&lt;/td&gt;</w:t>
      </w:r>
    </w:p>
    <w:p w:rsidR="007C105C" w:rsidRPr="002B274D" w:rsidRDefault="007C105C" w:rsidP="007A66F8">
      <w:pPr>
        <w:tabs>
          <w:tab w:val="left" w:pos="2038"/>
        </w:tabs>
        <w:spacing w:line="276" w:lineRule="auto"/>
        <w:ind w:right="720"/>
      </w:pPr>
      <w:r w:rsidRPr="002B274D">
        <w:t xml:space="preserve">      &lt;td&gt;&lt;select id="t6" name="t6"&gt;</w:t>
      </w:r>
    </w:p>
    <w:p w:rsidR="007C105C" w:rsidRPr="002B274D" w:rsidRDefault="007C105C" w:rsidP="007A66F8">
      <w:pPr>
        <w:tabs>
          <w:tab w:val="left" w:pos="2038"/>
        </w:tabs>
        <w:spacing w:line="276" w:lineRule="auto"/>
        <w:ind w:right="720"/>
      </w:pPr>
      <w:r w:rsidRPr="002B274D">
        <w:t xml:space="preserve">                 &lt;option&gt;--select--&lt;/option&gt;</w:t>
      </w:r>
    </w:p>
    <w:p w:rsidR="007C105C" w:rsidRPr="002B274D" w:rsidRDefault="007C105C" w:rsidP="007A66F8">
      <w:pPr>
        <w:tabs>
          <w:tab w:val="left" w:pos="2038"/>
        </w:tabs>
        <w:spacing w:line="276" w:lineRule="auto"/>
        <w:ind w:right="720"/>
      </w:pPr>
      <w:r w:rsidRPr="002B274D">
        <w:t xml:space="preserve">                 &lt;option&gt;hinduism&lt;/option&gt;</w:t>
      </w:r>
    </w:p>
    <w:p w:rsidR="007C105C" w:rsidRPr="002B274D" w:rsidRDefault="007C105C" w:rsidP="007A66F8">
      <w:pPr>
        <w:tabs>
          <w:tab w:val="left" w:pos="2038"/>
        </w:tabs>
        <w:spacing w:line="276" w:lineRule="auto"/>
        <w:ind w:right="720"/>
      </w:pPr>
      <w:r w:rsidRPr="002B274D">
        <w:t xml:space="preserve">                 &lt;option&gt;chirstian&lt;/option&gt;</w:t>
      </w:r>
    </w:p>
    <w:p w:rsidR="007C105C" w:rsidRPr="002B274D" w:rsidRDefault="007C105C" w:rsidP="007A66F8">
      <w:pPr>
        <w:tabs>
          <w:tab w:val="left" w:pos="2038"/>
        </w:tabs>
        <w:spacing w:line="276" w:lineRule="auto"/>
        <w:ind w:right="720"/>
      </w:pPr>
      <w:r w:rsidRPr="002B274D">
        <w:t xml:space="preserve">                 &lt;option&gt;buddhist&lt;/option&gt;</w:t>
      </w:r>
    </w:p>
    <w:p w:rsidR="007C105C" w:rsidRPr="002B274D" w:rsidRDefault="007C105C" w:rsidP="007A66F8">
      <w:pPr>
        <w:tabs>
          <w:tab w:val="left" w:pos="2038"/>
        </w:tabs>
        <w:spacing w:line="276" w:lineRule="auto"/>
        <w:ind w:right="720"/>
      </w:pPr>
      <w:r w:rsidRPr="002B274D">
        <w:t xml:space="preserve">                 &lt;option&gt;jain&lt;/option&gt;</w:t>
      </w:r>
    </w:p>
    <w:p w:rsidR="007C105C" w:rsidRPr="002B274D" w:rsidRDefault="007C105C" w:rsidP="007A66F8">
      <w:pPr>
        <w:tabs>
          <w:tab w:val="left" w:pos="2038"/>
        </w:tabs>
        <w:spacing w:line="276" w:lineRule="auto"/>
        <w:ind w:right="720"/>
      </w:pPr>
      <w:r w:rsidRPr="002B274D">
        <w:t xml:space="preserve">                 &lt;option&gt; muslim&lt;/option&gt;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&lt;td&gt;Police Station&lt;/td&gt;</w:t>
      </w:r>
    </w:p>
    <w:p w:rsidR="007C105C" w:rsidRPr="002B274D" w:rsidRDefault="007C105C" w:rsidP="007A66F8">
      <w:pPr>
        <w:tabs>
          <w:tab w:val="left" w:pos="2038"/>
        </w:tabs>
        <w:spacing w:line="276" w:lineRule="auto"/>
        <w:ind w:right="720"/>
      </w:pPr>
      <w:r w:rsidRPr="002B274D">
        <w:t xml:space="preserve">      &lt;td&gt;&lt;select id="t7" name="t7"&gt;</w:t>
      </w:r>
    </w:p>
    <w:p w:rsidR="007C105C" w:rsidRPr="002B274D" w:rsidRDefault="007C105C" w:rsidP="007A66F8">
      <w:pPr>
        <w:tabs>
          <w:tab w:val="left" w:pos="2038"/>
        </w:tabs>
        <w:spacing w:line="276" w:lineRule="auto"/>
        <w:ind w:right="720"/>
      </w:pPr>
      <w:r w:rsidRPr="002B274D">
        <w:t xml:space="preserve">      &lt;option&gt;--select--&lt;/option&gt;</w:t>
      </w:r>
    </w:p>
    <w:p w:rsidR="007C105C" w:rsidRPr="002B274D" w:rsidRDefault="007C105C" w:rsidP="007A66F8">
      <w:pPr>
        <w:tabs>
          <w:tab w:val="left" w:pos="2038"/>
        </w:tabs>
        <w:spacing w:line="276" w:lineRule="auto"/>
        <w:ind w:right="720"/>
      </w:pPr>
      <w:r w:rsidRPr="002B274D">
        <w:t xml:space="preserve">      &lt;option&gt;Kotwali&lt;/option&gt;</w:t>
      </w:r>
    </w:p>
    <w:p w:rsidR="007C105C" w:rsidRPr="002B274D" w:rsidRDefault="007C105C" w:rsidP="007A66F8">
      <w:pPr>
        <w:tabs>
          <w:tab w:val="left" w:pos="2038"/>
        </w:tabs>
        <w:spacing w:line="276" w:lineRule="auto"/>
        <w:ind w:right="720"/>
      </w:pPr>
      <w:r w:rsidRPr="002B274D">
        <w:t xml:space="preserve">      &lt;option&gt;Sadar&lt;/option&gt;</w:t>
      </w:r>
    </w:p>
    <w:p w:rsidR="007C105C" w:rsidRPr="002B274D" w:rsidRDefault="007C105C" w:rsidP="007A66F8">
      <w:pPr>
        <w:tabs>
          <w:tab w:val="left" w:pos="2038"/>
        </w:tabs>
        <w:spacing w:line="276" w:lineRule="auto"/>
        <w:ind w:right="720"/>
      </w:pPr>
      <w:r w:rsidRPr="002B274D">
        <w:t xml:space="preserve">      &lt;option&gt;Sukhdev Nagar&lt;/option&gt;</w:t>
      </w:r>
    </w:p>
    <w:p w:rsidR="007C105C" w:rsidRPr="002B274D" w:rsidRDefault="007C105C" w:rsidP="007A66F8">
      <w:pPr>
        <w:tabs>
          <w:tab w:val="left" w:pos="2038"/>
        </w:tabs>
        <w:spacing w:line="276" w:lineRule="auto"/>
        <w:ind w:right="720"/>
      </w:pPr>
      <w:r w:rsidRPr="002B274D">
        <w:t xml:space="preserve">      &lt;option&gt;Gonda&lt;/option&gt;</w:t>
      </w:r>
    </w:p>
    <w:p w:rsidR="007C105C" w:rsidRPr="002B274D" w:rsidRDefault="007C105C" w:rsidP="007A66F8">
      <w:pPr>
        <w:tabs>
          <w:tab w:val="left" w:pos="2038"/>
        </w:tabs>
        <w:spacing w:line="276" w:lineRule="auto"/>
        <w:ind w:right="720"/>
      </w:pPr>
      <w:r w:rsidRPr="002B274D">
        <w:t xml:space="preserve">      &lt;option&gt;Hindipiri&lt;/option&gt;</w:t>
      </w:r>
    </w:p>
    <w:p w:rsidR="007C105C" w:rsidRPr="002B274D" w:rsidRDefault="007C105C" w:rsidP="007A66F8">
      <w:pPr>
        <w:tabs>
          <w:tab w:val="left" w:pos="2038"/>
        </w:tabs>
        <w:spacing w:line="276" w:lineRule="auto"/>
        <w:ind w:right="720"/>
      </w:pPr>
      <w:r w:rsidRPr="002B274D">
        <w:t xml:space="preserve">      &lt;option&gt;Kanke&lt;/option&gt;</w:t>
      </w:r>
    </w:p>
    <w:p w:rsidR="007C105C" w:rsidRPr="002B274D" w:rsidRDefault="007C105C" w:rsidP="007A66F8">
      <w:pPr>
        <w:tabs>
          <w:tab w:val="left" w:pos="2038"/>
        </w:tabs>
        <w:spacing w:line="276" w:lineRule="auto"/>
        <w:ind w:right="720"/>
      </w:pPr>
      <w:r w:rsidRPr="002B274D">
        <w:t xml:space="preserve">      &lt;option&gt;Bariatu&lt;/option&gt;</w:t>
      </w:r>
    </w:p>
    <w:p w:rsidR="007C105C" w:rsidRPr="002B274D" w:rsidRDefault="007C105C" w:rsidP="007A66F8">
      <w:pPr>
        <w:tabs>
          <w:tab w:val="left" w:pos="2038"/>
        </w:tabs>
        <w:spacing w:line="276" w:lineRule="auto"/>
        <w:ind w:right="720"/>
      </w:pPr>
      <w:r w:rsidRPr="002B274D">
        <w:t xml:space="preserve">      &lt;option&gt;Doronda&lt;/option&gt;</w:t>
      </w:r>
    </w:p>
    <w:p w:rsidR="007C105C" w:rsidRPr="002B274D" w:rsidRDefault="007C105C" w:rsidP="007A66F8">
      <w:pPr>
        <w:tabs>
          <w:tab w:val="left" w:pos="2038"/>
        </w:tabs>
        <w:spacing w:line="276" w:lineRule="auto"/>
        <w:ind w:right="720"/>
      </w:pPr>
      <w:r w:rsidRPr="002B274D">
        <w:t xml:space="preserve">      &lt;option&gt;Dhurwa&lt;/option&gt;</w:t>
      </w:r>
    </w:p>
    <w:p w:rsidR="007C105C" w:rsidRPr="002B274D" w:rsidRDefault="007C105C" w:rsidP="007A66F8">
      <w:pPr>
        <w:tabs>
          <w:tab w:val="left" w:pos="2038"/>
        </w:tabs>
        <w:spacing w:line="276" w:lineRule="auto"/>
        <w:ind w:right="720"/>
      </w:pPr>
      <w:r w:rsidRPr="002B274D">
        <w:t xml:space="preserve">      &lt;option&gt;Jaganathpur&lt;/option&gt;</w:t>
      </w:r>
    </w:p>
    <w:p w:rsidR="007C105C" w:rsidRPr="002B274D" w:rsidRDefault="007C105C" w:rsidP="007A66F8">
      <w:pPr>
        <w:tabs>
          <w:tab w:val="left" w:pos="2038"/>
        </w:tabs>
        <w:spacing w:line="276" w:lineRule="auto"/>
        <w:ind w:right="720"/>
      </w:pPr>
      <w:r w:rsidRPr="002B274D">
        <w:t xml:space="preserve">      &lt;option&gt;Argora&lt;/option&gt;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&lt;/table&gt;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class="tabul"&gt;&lt;input type="submit" value="submit" style="font-weight:bolder;" /&gt;&lt;/td&gt;</w:t>
      </w:r>
    </w:p>
    <w:p w:rsidR="007C105C" w:rsidRPr="002B274D" w:rsidRDefault="007C105C" w:rsidP="007A66F8">
      <w:pPr>
        <w:tabs>
          <w:tab w:val="left" w:pos="2038"/>
        </w:tabs>
        <w:spacing w:line="276" w:lineRule="auto"/>
        <w:ind w:right="720"/>
      </w:pPr>
      <w:r w:rsidRPr="002B274D">
        <w:t xml:space="preserve">        &lt;td&gt;&amp;nbsp;&amp;nbsp;&lt;/td&gt;</w:t>
      </w:r>
    </w:p>
    <w:p w:rsidR="007C105C" w:rsidRPr="002B274D" w:rsidRDefault="007C105C" w:rsidP="007A66F8">
      <w:pPr>
        <w:tabs>
          <w:tab w:val="left" w:pos="2038"/>
        </w:tabs>
        <w:spacing w:line="276" w:lineRule="auto"/>
        <w:ind w:right="720"/>
      </w:pPr>
      <w:r w:rsidRPr="002B274D">
        <w:t xml:space="preserve">        &lt;td class="tabul"&gt;&lt;input type="reset" value="reset" style="font-weight:bolder;"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rPr>
          <w:b/>
          <w:u w:val="single"/>
        </w:rPr>
        <w:t>Action page for missing person</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&lt;!--Connectivity---------------&gt;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$md=$_REQUEST['t'];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$gn=$_REQUEST['gender'];</w:t>
      </w:r>
    </w:p>
    <w:p w:rsidR="007C105C" w:rsidRPr="002B274D" w:rsidRDefault="007C105C" w:rsidP="007A66F8">
      <w:pPr>
        <w:tabs>
          <w:tab w:val="left" w:pos="2038"/>
        </w:tabs>
        <w:spacing w:line="276" w:lineRule="auto"/>
        <w:ind w:right="720"/>
      </w:pPr>
      <w:r w:rsidRPr="002B274D">
        <w:tab/>
      </w:r>
      <w:r w:rsidRPr="002B274D">
        <w:tab/>
        <w:t xml:space="preserve">  $ph=$_REQUEST['t2'];</w:t>
      </w:r>
    </w:p>
    <w:p w:rsidR="007C105C" w:rsidRPr="002B274D" w:rsidRDefault="007C105C" w:rsidP="007A66F8">
      <w:pPr>
        <w:tabs>
          <w:tab w:val="left" w:pos="2038"/>
        </w:tabs>
        <w:spacing w:line="276" w:lineRule="auto"/>
        <w:ind w:right="720"/>
      </w:pPr>
      <w:r w:rsidRPr="002B274D">
        <w:tab/>
      </w:r>
      <w:r w:rsidRPr="002B274D">
        <w:tab/>
        <w:t xml:space="preserve">  $as=$_REQUEST['t3'];</w:t>
      </w:r>
    </w:p>
    <w:p w:rsidR="007C105C" w:rsidRPr="002B274D" w:rsidRDefault="007C105C" w:rsidP="007A66F8">
      <w:pPr>
        <w:tabs>
          <w:tab w:val="left" w:pos="2038"/>
        </w:tabs>
        <w:spacing w:line="276" w:lineRule="auto"/>
        <w:ind w:right="720"/>
      </w:pPr>
      <w:r w:rsidRPr="002B274D">
        <w:tab/>
      </w:r>
      <w:r w:rsidRPr="002B274D">
        <w:tab/>
        <w:t xml:space="preserve">  $ae=$_REQUEST['t4'];</w:t>
      </w:r>
    </w:p>
    <w:p w:rsidR="007C105C" w:rsidRPr="002B274D" w:rsidRDefault="007C105C" w:rsidP="007A66F8">
      <w:pPr>
        <w:tabs>
          <w:tab w:val="left" w:pos="2038"/>
        </w:tabs>
        <w:spacing w:line="276" w:lineRule="auto"/>
        <w:ind w:right="720"/>
      </w:pPr>
      <w:r w:rsidRPr="002B274D">
        <w:tab/>
      </w:r>
      <w:r w:rsidRPr="002B274D">
        <w:tab/>
        <w:t xml:space="preserve">  $ht=$_REQUEST['t5'];</w:t>
      </w:r>
    </w:p>
    <w:p w:rsidR="007C105C" w:rsidRPr="002B274D" w:rsidRDefault="007C105C" w:rsidP="007A66F8">
      <w:pPr>
        <w:tabs>
          <w:tab w:val="left" w:pos="2038"/>
        </w:tabs>
        <w:spacing w:line="276" w:lineRule="auto"/>
        <w:ind w:right="720"/>
      </w:pPr>
      <w:r w:rsidRPr="002B274D">
        <w:tab/>
      </w:r>
      <w:r w:rsidRPr="002B274D">
        <w:tab/>
        <w:t xml:space="preserve">  $rn=$_REQUEST['t6'];</w:t>
      </w:r>
    </w:p>
    <w:p w:rsidR="007C105C" w:rsidRPr="002B274D" w:rsidRDefault="007C105C" w:rsidP="007A66F8">
      <w:pPr>
        <w:tabs>
          <w:tab w:val="left" w:pos="2038"/>
        </w:tabs>
        <w:spacing w:line="276" w:lineRule="auto"/>
        <w:ind w:right="720"/>
      </w:pPr>
      <w:r w:rsidRPr="002B274D">
        <w:tab/>
      </w:r>
      <w:r w:rsidRPr="002B274D">
        <w:tab/>
        <w:t xml:space="preserve">  $ps=$_REQUEST['t7'];</w:t>
      </w:r>
    </w:p>
    <w:p w:rsidR="007C105C" w:rsidRPr="002B274D" w:rsidRDefault="007C105C" w:rsidP="007A66F8">
      <w:pPr>
        <w:tabs>
          <w:tab w:val="left" w:pos="2038"/>
        </w:tabs>
        <w:spacing w:line="276" w:lineRule="auto"/>
        <w:ind w:right="720"/>
      </w:pPr>
      <w:r w:rsidRPr="002B274D">
        <w:tab/>
      </w:r>
      <w:r w:rsidRPr="002B274D">
        <w:tab/>
        <w:t>$qry="insert into missing_person(miss_date,name,gender,photo,age_s,age_e,</w:t>
      </w:r>
    </w:p>
    <w:p w:rsidR="007C105C" w:rsidRPr="002B274D" w:rsidRDefault="007C105C" w:rsidP="007A66F8">
      <w:pPr>
        <w:tabs>
          <w:tab w:val="left" w:pos="2038"/>
        </w:tabs>
        <w:spacing w:line="276" w:lineRule="auto"/>
        <w:ind w:right="720"/>
      </w:pPr>
      <w:r w:rsidRPr="002B274D">
        <w:tab/>
      </w:r>
      <w:r w:rsidRPr="002B274D">
        <w:tab/>
        <w:t>m_height,religion,p_station)values('$md','$nm','$gn','$ph','$as','$ae','$ht',</w:t>
      </w:r>
    </w:p>
    <w:p w:rsidR="007C105C" w:rsidRPr="002B274D" w:rsidRDefault="007C105C" w:rsidP="007A66F8">
      <w:pPr>
        <w:tabs>
          <w:tab w:val="left" w:pos="2038"/>
        </w:tabs>
        <w:spacing w:line="276" w:lineRule="auto"/>
        <w:ind w:right="720"/>
      </w:pPr>
      <w:r w:rsidRPr="002B274D">
        <w:tab/>
      </w:r>
      <w:r w:rsidRPr="002B274D">
        <w:tab/>
        <w:t>'$rn','$ps')";</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lastRenderedPageBreak/>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echo"your complain has been accepted&lt;p&gt;try to quick action...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else</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echo"error";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rPr>
          <w:b/>
          <w:u w:val="single"/>
        </w:rPr>
      </w:pPr>
      <w:r w:rsidRPr="002B274D">
        <w:rPr>
          <w:b/>
          <w:u w:val="single"/>
        </w:rPr>
        <w:t>Coding For Searching missing person using AJAX</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&lt;script&gt;</w:t>
      </w:r>
    </w:p>
    <w:p w:rsidR="007C105C" w:rsidRPr="002B274D" w:rsidRDefault="007C105C" w:rsidP="007A66F8">
      <w:pPr>
        <w:tabs>
          <w:tab w:val="left" w:pos="2038"/>
        </w:tabs>
        <w:spacing w:line="276" w:lineRule="auto"/>
        <w:ind w:right="720"/>
      </w:pPr>
      <w:r w:rsidRPr="002B274D">
        <w:t>function showUser(str) {</w:t>
      </w:r>
    </w:p>
    <w:p w:rsidR="007C105C" w:rsidRPr="002B274D" w:rsidRDefault="007C105C" w:rsidP="007A66F8">
      <w:pPr>
        <w:tabs>
          <w:tab w:val="left" w:pos="2038"/>
        </w:tabs>
        <w:spacing w:line="276" w:lineRule="auto"/>
        <w:ind w:right="720"/>
      </w:pPr>
      <w:r w:rsidRPr="002B274D">
        <w:t xml:space="preserve">  if (str=="") {</w:t>
      </w:r>
    </w:p>
    <w:p w:rsidR="007C105C" w:rsidRPr="002B274D" w:rsidRDefault="007C105C" w:rsidP="007A66F8">
      <w:pPr>
        <w:tabs>
          <w:tab w:val="left" w:pos="2038"/>
        </w:tabs>
        <w:spacing w:line="276" w:lineRule="auto"/>
        <w:ind w:right="720"/>
      </w:pPr>
      <w:r w:rsidRPr="002B274D">
        <w:t xml:space="preserve">    document.getElementById("txtHint").innerHTML="";</w:t>
      </w:r>
    </w:p>
    <w:p w:rsidR="007C105C" w:rsidRPr="002B274D" w:rsidRDefault="007C105C" w:rsidP="007A66F8">
      <w:pPr>
        <w:tabs>
          <w:tab w:val="left" w:pos="2038"/>
        </w:tabs>
        <w:spacing w:line="276" w:lineRule="auto"/>
        <w:ind w:right="720"/>
      </w:pPr>
      <w:r w:rsidRPr="002B274D">
        <w:t xml:space="preserve">    return;</w:t>
      </w:r>
    </w:p>
    <w:p w:rsidR="007C105C" w:rsidRPr="002B274D" w:rsidRDefault="007C105C" w:rsidP="007A66F8">
      <w:pPr>
        <w:tabs>
          <w:tab w:val="left" w:pos="2038"/>
        </w:tabs>
        <w:spacing w:line="276" w:lineRule="auto"/>
        <w:ind w:right="720"/>
      </w:pPr>
      <w:r w:rsidRPr="002B274D">
        <w:t xml:space="preserve">  } </w:t>
      </w:r>
    </w:p>
    <w:p w:rsidR="007C105C" w:rsidRPr="002B274D" w:rsidRDefault="007C105C" w:rsidP="007A66F8">
      <w:pPr>
        <w:tabs>
          <w:tab w:val="left" w:pos="2038"/>
        </w:tabs>
        <w:spacing w:line="276" w:lineRule="auto"/>
        <w:ind w:right="720"/>
      </w:pPr>
      <w:r w:rsidRPr="002B274D">
        <w:t xml:space="preserve">  if (window.XMLHttpRequest)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xmlhttp=new XMLHttpRequest();</w:t>
      </w:r>
    </w:p>
    <w:p w:rsidR="007C105C" w:rsidRPr="002B274D" w:rsidRDefault="007C105C" w:rsidP="007A66F8">
      <w:pPr>
        <w:tabs>
          <w:tab w:val="left" w:pos="2038"/>
        </w:tabs>
        <w:spacing w:line="276" w:lineRule="auto"/>
        <w:ind w:right="720"/>
      </w:pPr>
      <w:r w:rsidRPr="002B274D">
        <w:t xml:space="preserve">  } else {</w:t>
      </w:r>
    </w:p>
    <w:p w:rsidR="007C105C" w:rsidRPr="002B274D" w:rsidRDefault="007C105C" w:rsidP="007A66F8">
      <w:pPr>
        <w:tabs>
          <w:tab w:val="left" w:pos="2038"/>
        </w:tabs>
        <w:spacing w:line="276" w:lineRule="auto"/>
        <w:ind w:right="720"/>
      </w:pPr>
      <w:r w:rsidRPr="002B274D">
        <w:t xml:space="preserve">    xmlhttp=new ActiveXObject("Microsoft.XMLHTTP");</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xmlhttp.onreadystatechange=function() {</w:t>
      </w:r>
    </w:p>
    <w:p w:rsidR="007C105C" w:rsidRPr="002B274D" w:rsidRDefault="007C105C" w:rsidP="007A66F8">
      <w:pPr>
        <w:tabs>
          <w:tab w:val="left" w:pos="2038"/>
        </w:tabs>
        <w:spacing w:line="276" w:lineRule="auto"/>
        <w:ind w:right="720"/>
      </w:pPr>
      <w:r w:rsidRPr="002B274D">
        <w:t xml:space="preserve">    if (xmlhttp.readyState==4 &amp;&amp; xmlhttp.status==200) {</w:t>
      </w:r>
    </w:p>
    <w:p w:rsidR="007C105C" w:rsidRPr="002B274D" w:rsidRDefault="007C105C" w:rsidP="007A66F8">
      <w:pPr>
        <w:tabs>
          <w:tab w:val="left" w:pos="2038"/>
        </w:tabs>
        <w:spacing w:line="276" w:lineRule="auto"/>
        <w:ind w:right="720"/>
      </w:pPr>
      <w:r w:rsidRPr="002B274D">
        <w:t xml:space="preserve">      document.getElementById("txtHint").innerHTML=xmlhttp.responseText;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xmlhttp.open("GET","criminal-action.php?q="+str,true);</w:t>
      </w:r>
    </w:p>
    <w:p w:rsidR="007C105C" w:rsidRPr="002B274D" w:rsidRDefault="007C105C" w:rsidP="007A66F8">
      <w:pPr>
        <w:tabs>
          <w:tab w:val="left" w:pos="2038"/>
        </w:tabs>
        <w:spacing w:line="276" w:lineRule="auto"/>
        <w:ind w:right="720"/>
      </w:pPr>
      <w:r w:rsidRPr="002B274D">
        <w:t xml:space="preserve">  xmlhttp.send();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&lt;/script&gt;</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 xml:space="preserve">        &lt;table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&lt;form&gt;</w:t>
      </w:r>
    </w:p>
    <w:p w:rsidR="007C105C" w:rsidRPr="002B274D" w:rsidRDefault="007C105C" w:rsidP="007A66F8">
      <w:pPr>
        <w:tabs>
          <w:tab w:val="left" w:pos="2038"/>
        </w:tabs>
        <w:spacing w:line="276" w:lineRule="auto"/>
        <w:ind w:right="720"/>
      </w:pPr>
      <w:r w:rsidRPr="002B274D">
        <w:t>&lt;select name="users" onChange="showUser(this.value)"&gt;</w:t>
      </w:r>
    </w:p>
    <w:p w:rsidR="007C105C" w:rsidRPr="002B274D" w:rsidRDefault="007C105C" w:rsidP="007A66F8">
      <w:pPr>
        <w:tabs>
          <w:tab w:val="left" w:pos="2038"/>
        </w:tabs>
        <w:spacing w:line="276" w:lineRule="auto"/>
        <w:ind w:right="720"/>
      </w:pPr>
      <w:r w:rsidRPr="002B274D">
        <w:lastRenderedPageBreak/>
        <w:t>&lt;option value=""&gt;Select a criminal name:&lt;/option&gt;</w:t>
      </w:r>
    </w:p>
    <w:p w:rsidR="007C105C" w:rsidRPr="002B274D" w:rsidRDefault="007C105C" w:rsidP="007A66F8">
      <w:pPr>
        <w:tabs>
          <w:tab w:val="left" w:pos="2038"/>
        </w:tabs>
        <w:spacing w:line="276" w:lineRule="auto"/>
        <w:ind w:right="720"/>
      </w:pPr>
      <w:r w:rsidRPr="002B274D">
        <w:t>&lt;option value="6"&gt;surendra gupta&lt;/option&gt;</w:t>
      </w:r>
    </w:p>
    <w:p w:rsidR="007C105C" w:rsidRPr="002B274D" w:rsidRDefault="007C105C" w:rsidP="007A66F8">
      <w:pPr>
        <w:tabs>
          <w:tab w:val="left" w:pos="2038"/>
        </w:tabs>
        <w:spacing w:line="276" w:lineRule="auto"/>
        <w:ind w:right="720"/>
      </w:pPr>
      <w:r w:rsidRPr="002B274D">
        <w:t>&lt;option value="7"&gt;vinesh binesh&lt;/option&gt;</w:t>
      </w:r>
    </w:p>
    <w:p w:rsidR="007C105C" w:rsidRPr="002B274D" w:rsidRDefault="007C105C" w:rsidP="007A66F8">
      <w:pPr>
        <w:tabs>
          <w:tab w:val="left" w:pos="2038"/>
        </w:tabs>
        <w:spacing w:line="276" w:lineRule="auto"/>
        <w:ind w:right="720"/>
      </w:pPr>
      <w:r w:rsidRPr="002B274D">
        <w:t>&lt;option value="8"&gt;Ramnek yadav&lt;/option&gt;</w:t>
      </w:r>
    </w:p>
    <w:p w:rsidR="007C105C" w:rsidRPr="002B274D" w:rsidRDefault="007C105C" w:rsidP="007A66F8">
      <w:pPr>
        <w:tabs>
          <w:tab w:val="left" w:pos="2038"/>
        </w:tabs>
        <w:spacing w:line="276" w:lineRule="auto"/>
        <w:ind w:right="720"/>
      </w:pPr>
      <w:r w:rsidRPr="002B274D">
        <w:t>&lt;option value="9"&gt;Ramnek peela&lt;/option&gt;</w:t>
      </w:r>
    </w:p>
    <w:p w:rsidR="007C105C" w:rsidRPr="002B274D" w:rsidRDefault="007C105C" w:rsidP="007A66F8">
      <w:pPr>
        <w:tabs>
          <w:tab w:val="left" w:pos="2038"/>
        </w:tabs>
        <w:spacing w:line="276" w:lineRule="auto"/>
        <w:ind w:right="720"/>
      </w:pPr>
      <w:r w:rsidRPr="002B274D">
        <w:t>&lt;option value="10"&gt;surendra binesh&lt;/option&gt;</w:t>
      </w:r>
    </w:p>
    <w:p w:rsidR="007C105C" w:rsidRPr="002B274D" w:rsidRDefault="007C105C" w:rsidP="007A66F8">
      <w:pPr>
        <w:tabs>
          <w:tab w:val="left" w:pos="2038"/>
        </w:tabs>
        <w:spacing w:line="276" w:lineRule="auto"/>
        <w:ind w:right="720"/>
      </w:pPr>
      <w:r w:rsidRPr="002B274D">
        <w:t>&lt;/select&gt;</w:t>
      </w:r>
    </w:p>
    <w:p w:rsidR="007C105C" w:rsidRPr="002B274D" w:rsidRDefault="007C105C" w:rsidP="007A66F8">
      <w:pPr>
        <w:tabs>
          <w:tab w:val="left" w:pos="2038"/>
        </w:tabs>
        <w:spacing w:line="276" w:lineRule="auto"/>
        <w:ind w:right="720"/>
      </w:pPr>
      <w:r w:rsidRPr="002B274D">
        <w:t>&lt;/form&gt;</w:t>
      </w:r>
    </w:p>
    <w:p w:rsidR="007C105C" w:rsidRPr="002B274D" w:rsidRDefault="007C105C" w:rsidP="007A66F8">
      <w:pPr>
        <w:tabs>
          <w:tab w:val="left" w:pos="2038"/>
        </w:tabs>
        <w:spacing w:line="276" w:lineRule="auto"/>
        <w:ind w:right="720"/>
      </w:pPr>
      <w:r w:rsidRPr="002B274D">
        <w:t>&lt;br&gt;</w:t>
      </w:r>
    </w:p>
    <w:p w:rsidR="007C105C" w:rsidRPr="002B274D" w:rsidRDefault="007C105C" w:rsidP="007A66F8">
      <w:pPr>
        <w:tabs>
          <w:tab w:val="left" w:pos="2038"/>
        </w:tabs>
        <w:spacing w:line="276" w:lineRule="auto"/>
        <w:ind w:right="720"/>
      </w:pPr>
      <w:r w:rsidRPr="002B274D">
        <w:t>&lt;div id="txtHint"&gt;&lt;b&gt;your information&lt;/b&gt;&lt;/div&gt;</w:t>
      </w:r>
    </w:p>
    <w:p w:rsidR="007C105C" w:rsidRPr="002B274D" w:rsidRDefault="007C105C" w:rsidP="007A66F8">
      <w:pPr>
        <w:tabs>
          <w:tab w:val="left" w:pos="2038"/>
        </w:tabs>
        <w:spacing w:line="276" w:lineRule="auto"/>
        <w:ind w:right="720"/>
      </w:pPr>
      <w:r w:rsidRPr="002B274D">
        <w:t>&lt;/td&gt;</w:t>
      </w:r>
    </w:p>
    <w:p w:rsidR="00BB7C7E" w:rsidRPr="002B274D" w:rsidRDefault="00BB7C7E" w:rsidP="007A66F8">
      <w:pPr>
        <w:tabs>
          <w:tab w:val="left" w:pos="2038"/>
        </w:tabs>
        <w:spacing w:line="276" w:lineRule="auto"/>
        <w:ind w:right="720"/>
        <w:jc w:val="center"/>
      </w:pPr>
      <w:r w:rsidRPr="002B274D">
        <w:t>CRIMINAL PAGE</w:t>
      </w:r>
    </w:p>
    <w:p w:rsidR="00BB7C7E" w:rsidRPr="002B274D" w:rsidRDefault="00BB7C7E" w:rsidP="007A66F8">
      <w:pPr>
        <w:tabs>
          <w:tab w:val="left" w:pos="2038"/>
        </w:tabs>
        <w:spacing w:line="276" w:lineRule="auto"/>
        <w:ind w:right="720"/>
      </w:pPr>
      <w:r w:rsidRPr="002B274D">
        <w:rPr>
          <w:noProof/>
        </w:rPr>
        <w:drawing>
          <wp:inline distT="0" distB="0" distL="0" distR="0">
            <wp:extent cx="6457950" cy="3630930"/>
            <wp:effectExtent l="19050" t="0" r="0" b="0"/>
            <wp:docPr id="4" name="Picture 3" descr="CRIMINAL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SEE.png"/>
                    <pic:cNvPicPr/>
                  </pic:nvPicPr>
                  <pic:blipFill>
                    <a:blip r:embed="rId29" cstate="print"/>
                    <a:stretch>
                      <a:fillRect/>
                    </a:stretch>
                  </pic:blipFill>
                  <pic:spPr>
                    <a:xfrm>
                      <a:off x="0" y="0"/>
                      <a:ext cx="6457950" cy="3630930"/>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rPr>
          <w:b/>
          <w:u w:val="single"/>
        </w:rPr>
        <w:t>Criminal action</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$q = intval($_GET['q']);</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$con = mysqli_connect('localhost','root','','project');</w:t>
      </w:r>
    </w:p>
    <w:p w:rsidR="007C105C" w:rsidRPr="002B274D" w:rsidRDefault="007C105C" w:rsidP="007A66F8">
      <w:pPr>
        <w:tabs>
          <w:tab w:val="left" w:pos="2038"/>
        </w:tabs>
        <w:spacing w:line="276" w:lineRule="auto"/>
        <w:ind w:right="720"/>
      </w:pPr>
      <w:r w:rsidRPr="002B274D">
        <w:t>if (!$con) {</w:t>
      </w:r>
    </w:p>
    <w:p w:rsidR="007C105C" w:rsidRPr="002B274D" w:rsidRDefault="007C105C" w:rsidP="007A66F8">
      <w:pPr>
        <w:tabs>
          <w:tab w:val="left" w:pos="2038"/>
        </w:tabs>
        <w:spacing w:line="276" w:lineRule="auto"/>
        <w:ind w:right="720"/>
      </w:pPr>
      <w:r w:rsidRPr="002B274D">
        <w:t xml:space="preserve">  die('Could not connect: ' . mysqli_error($con));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mysqli_select_db($con,"project");</w:t>
      </w:r>
    </w:p>
    <w:p w:rsidR="007C105C" w:rsidRPr="002B274D" w:rsidRDefault="007C105C" w:rsidP="007A66F8">
      <w:pPr>
        <w:tabs>
          <w:tab w:val="left" w:pos="2038"/>
        </w:tabs>
        <w:spacing w:line="276" w:lineRule="auto"/>
        <w:ind w:right="720"/>
      </w:pPr>
      <w:r w:rsidRPr="002B274D">
        <w:t>$sql="SELECT * FROM criminal WHERE sl_no = '".$q."'";</w:t>
      </w:r>
    </w:p>
    <w:p w:rsidR="007C105C" w:rsidRPr="002B274D" w:rsidRDefault="007C105C" w:rsidP="007A66F8">
      <w:pPr>
        <w:tabs>
          <w:tab w:val="left" w:pos="2038"/>
        </w:tabs>
        <w:spacing w:line="276" w:lineRule="auto"/>
        <w:ind w:right="720"/>
      </w:pPr>
      <w:r w:rsidRPr="002B274D">
        <w:t>$result = mysqli_query($con,$sql);</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echo "&lt;table border='1'&gt;</w:t>
      </w:r>
    </w:p>
    <w:p w:rsidR="007C105C" w:rsidRPr="002B274D" w:rsidRDefault="007C105C" w:rsidP="007A66F8">
      <w:pPr>
        <w:tabs>
          <w:tab w:val="left" w:pos="2038"/>
        </w:tabs>
        <w:spacing w:line="276" w:lineRule="auto"/>
        <w:ind w:right="720"/>
      </w:pPr>
      <w:r w:rsidRPr="002B274D">
        <w:t>&lt;tr&gt;</w:t>
      </w:r>
    </w:p>
    <w:p w:rsidR="007C105C" w:rsidRPr="002B274D" w:rsidRDefault="007C105C" w:rsidP="007A66F8">
      <w:pPr>
        <w:tabs>
          <w:tab w:val="left" w:pos="2038"/>
        </w:tabs>
        <w:spacing w:line="276" w:lineRule="auto"/>
        <w:ind w:right="720"/>
      </w:pPr>
      <w:r w:rsidRPr="002B274D">
        <w:t>&lt;th&gt;Photo&lt;/th&gt;</w:t>
      </w:r>
    </w:p>
    <w:p w:rsidR="007C105C" w:rsidRPr="002B274D" w:rsidRDefault="007C105C" w:rsidP="007A66F8">
      <w:pPr>
        <w:tabs>
          <w:tab w:val="left" w:pos="2038"/>
        </w:tabs>
        <w:spacing w:line="276" w:lineRule="auto"/>
        <w:ind w:right="720"/>
      </w:pPr>
      <w:r w:rsidRPr="002B274D">
        <w:t>&lt;th&gt;Name&lt;/th&gt;</w:t>
      </w:r>
    </w:p>
    <w:p w:rsidR="007C105C" w:rsidRPr="002B274D" w:rsidRDefault="007C105C" w:rsidP="007A66F8">
      <w:pPr>
        <w:tabs>
          <w:tab w:val="left" w:pos="2038"/>
        </w:tabs>
        <w:spacing w:line="276" w:lineRule="auto"/>
        <w:ind w:right="720"/>
      </w:pPr>
      <w:r w:rsidRPr="002B274D">
        <w:t>&lt;th&gt;Age&lt;/th&gt;</w:t>
      </w:r>
    </w:p>
    <w:p w:rsidR="007C105C" w:rsidRPr="002B274D" w:rsidRDefault="007C105C" w:rsidP="007A66F8">
      <w:pPr>
        <w:tabs>
          <w:tab w:val="left" w:pos="2038"/>
        </w:tabs>
        <w:spacing w:line="276" w:lineRule="auto"/>
        <w:ind w:right="720"/>
      </w:pPr>
      <w:r w:rsidRPr="002B274D">
        <w:t>&lt;th&gt;Address&lt;/th&gt;</w:t>
      </w:r>
    </w:p>
    <w:p w:rsidR="007C105C" w:rsidRPr="002B274D" w:rsidRDefault="007C105C" w:rsidP="007A66F8">
      <w:pPr>
        <w:tabs>
          <w:tab w:val="left" w:pos="2038"/>
        </w:tabs>
        <w:spacing w:line="276" w:lineRule="auto"/>
        <w:ind w:right="720"/>
      </w:pPr>
      <w:r w:rsidRPr="002B274D">
        <w:t>&lt;th&gt;Colour&lt;/th&gt;</w:t>
      </w:r>
    </w:p>
    <w:p w:rsidR="007C105C" w:rsidRPr="002B274D" w:rsidRDefault="007C105C" w:rsidP="007A66F8">
      <w:pPr>
        <w:tabs>
          <w:tab w:val="left" w:pos="2038"/>
        </w:tabs>
        <w:spacing w:line="276" w:lineRule="auto"/>
        <w:ind w:right="720"/>
      </w:pPr>
      <w:r w:rsidRPr="002B274D">
        <w:t>&lt;th&gt;Crime type&lt;/th&gt;</w:t>
      </w:r>
    </w:p>
    <w:p w:rsidR="007C105C" w:rsidRPr="002B274D" w:rsidRDefault="007C105C" w:rsidP="007A66F8">
      <w:pPr>
        <w:tabs>
          <w:tab w:val="left" w:pos="2038"/>
        </w:tabs>
        <w:spacing w:line="276" w:lineRule="auto"/>
        <w:ind w:right="720"/>
      </w:pPr>
      <w:r w:rsidRPr="002B274D">
        <w:t>&lt;th&gt;description&lt;/th&gt;</w:t>
      </w:r>
    </w:p>
    <w:p w:rsidR="007C105C" w:rsidRPr="002B274D" w:rsidRDefault="007C105C" w:rsidP="007A66F8">
      <w:pPr>
        <w:tabs>
          <w:tab w:val="left" w:pos="2038"/>
        </w:tabs>
        <w:spacing w:line="276" w:lineRule="auto"/>
        <w:ind w:right="720"/>
      </w:pPr>
      <w:r w:rsidRPr="002B274D">
        <w:t>&lt;th&gt;arstd. date&lt;/th&gt;</w:t>
      </w:r>
    </w:p>
    <w:p w:rsidR="007C105C" w:rsidRPr="002B274D" w:rsidRDefault="007C105C" w:rsidP="007A66F8">
      <w:pPr>
        <w:tabs>
          <w:tab w:val="left" w:pos="2038"/>
        </w:tabs>
        <w:spacing w:line="276" w:lineRule="auto"/>
        <w:ind w:right="720"/>
      </w:pPr>
      <w:r w:rsidRPr="002B274D">
        <w:t>&lt;th&gt;arstd. area&lt;/th&gt;</w:t>
      </w:r>
    </w:p>
    <w:p w:rsidR="007C105C" w:rsidRPr="002B274D" w:rsidRDefault="007C105C" w:rsidP="007A66F8">
      <w:pPr>
        <w:tabs>
          <w:tab w:val="left" w:pos="2038"/>
        </w:tabs>
        <w:spacing w:line="276" w:lineRule="auto"/>
        <w:ind w:right="720"/>
      </w:pPr>
      <w:r w:rsidRPr="002B274D">
        <w:t>&lt;/tr&gt;";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while($row = mysqli_fetch_array($result)) {</w:t>
      </w:r>
    </w:p>
    <w:p w:rsidR="007C105C" w:rsidRPr="002B274D" w:rsidRDefault="007C105C" w:rsidP="007A66F8">
      <w:pPr>
        <w:tabs>
          <w:tab w:val="left" w:pos="2038"/>
        </w:tabs>
        <w:spacing w:line="276" w:lineRule="auto"/>
        <w:ind w:right="720"/>
      </w:pPr>
      <w:r w:rsidRPr="002B274D">
        <w:t xml:space="preserve">  echo "&lt;tr&gt;";</w:t>
      </w:r>
    </w:p>
    <w:p w:rsidR="007C105C" w:rsidRPr="002B274D" w:rsidRDefault="007C105C" w:rsidP="007A66F8">
      <w:pPr>
        <w:tabs>
          <w:tab w:val="left" w:pos="2038"/>
        </w:tabs>
        <w:spacing w:line="276" w:lineRule="auto"/>
        <w:ind w:right="720"/>
      </w:pPr>
      <w:r w:rsidRPr="002B274D">
        <w:t xml:space="preserve">  echo "&lt;td&gt;" .'&lt;img height="200" width="200" src="../admin/image1//'. $row['photo']  .'"&gt;'."&lt;/td&gt;";</w:t>
      </w:r>
    </w:p>
    <w:p w:rsidR="007C105C" w:rsidRPr="002B274D" w:rsidRDefault="007C105C" w:rsidP="007A66F8">
      <w:pPr>
        <w:tabs>
          <w:tab w:val="left" w:pos="2038"/>
        </w:tabs>
        <w:spacing w:line="276" w:lineRule="auto"/>
        <w:ind w:right="720"/>
      </w:pPr>
      <w:r w:rsidRPr="002B274D">
        <w:t xml:space="preserve">  echo "&lt;td&gt;" . $row['c_name'] . "&lt;/td&gt;";</w:t>
      </w:r>
    </w:p>
    <w:p w:rsidR="007C105C" w:rsidRPr="002B274D" w:rsidRDefault="007C105C" w:rsidP="007A66F8">
      <w:pPr>
        <w:tabs>
          <w:tab w:val="left" w:pos="2038"/>
        </w:tabs>
        <w:spacing w:line="276" w:lineRule="auto"/>
        <w:ind w:right="720"/>
      </w:pPr>
      <w:r w:rsidRPr="002B274D">
        <w:t xml:space="preserve">  echo "&lt;td&gt;" . $row['age'] . "&lt;/td&gt;";</w:t>
      </w:r>
    </w:p>
    <w:p w:rsidR="007C105C" w:rsidRPr="002B274D" w:rsidRDefault="007C105C" w:rsidP="007A66F8">
      <w:pPr>
        <w:tabs>
          <w:tab w:val="left" w:pos="2038"/>
        </w:tabs>
        <w:spacing w:line="276" w:lineRule="auto"/>
        <w:ind w:right="720"/>
      </w:pPr>
      <w:r w:rsidRPr="002B274D">
        <w:t xml:space="preserve">  echo "&lt;td&gt;" . $row['adress'] . "&lt;/td&gt;";</w:t>
      </w:r>
    </w:p>
    <w:p w:rsidR="007C105C" w:rsidRPr="002B274D" w:rsidRDefault="007C105C" w:rsidP="007A66F8">
      <w:pPr>
        <w:tabs>
          <w:tab w:val="left" w:pos="2038"/>
        </w:tabs>
        <w:spacing w:line="276" w:lineRule="auto"/>
        <w:ind w:right="720"/>
      </w:pPr>
      <w:r w:rsidRPr="002B274D">
        <w:t xml:space="preserve">  echo "&lt;td&gt;" . $row['color'] . "&lt;/td&gt;";</w:t>
      </w:r>
    </w:p>
    <w:p w:rsidR="007C105C" w:rsidRPr="002B274D" w:rsidRDefault="007C105C" w:rsidP="007A66F8">
      <w:pPr>
        <w:tabs>
          <w:tab w:val="left" w:pos="2038"/>
        </w:tabs>
        <w:spacing w:line="276" w:lineRule="auto"/>
        <w:ind w:right="720"/>
      </w:pPr>
      <w:r w:rsidRPr="002B274D">
        <w:t xml:space="preserve">  echo "&lt;td&gt;" . $row['crime_type'] . "&lt;/td&gt;";</w:t>
      </w:r>
    </w:p>
    <w:p w:rsidR="007C105C" w:rsidRPr="002B274D" w:rsidRDefault="007C105C" w:rsidP="007A66F8">
      <w:pPr>
        <w:tabs>
          <w:tab w:val="left" w:pos="2038"/>
        </w:tabs>
        <w:spacing w:line="276" w:lineRule="auto"/>
        <w:ind w:right="720"/>
      </w:pPr>
      <w:r w:rsidRPr="002B274D">
        <w:t xml:space="preserve">  echo "&lt;td&gt;" . $row['description'] . "&lt;/td&gt;";</w:t>
      </w:r>
    </w:p>
    <w:p w:rsidR="007C105C" w:rsidRPr="002B274D" w:rsidRDefault="007C105C" w:rsidP="007A66F8">
      <w:pPr>
        <w:tabs>
          <w:tab w:val="left" w:pos="2038"/>
        </w:tabs>
        <w:spacing w:line="276" w:lineRule="auto"/>
        <w:ind w:right="720"/>
      </w:pPr>
      <w:r w:rsidRPr="002B274D">
        <w:t xml:space="preserve">  echo "&lt;td&gt;" . $row['a_date'] . "&lt;/td&gt;";</w:t>
      </w:r>
    </w:p>
    <w:p w:rsidR="007C105C" w:rsidRPr="002B274D" w:rsidRDefault="007C105C" w:rsidP="007A66F8">
      <w:pPr>
        <w:tabs>
          <w:tab w:val="left" w:pos="2038"/>
        </w:tabs>
        <w:spacing w:line="276" w:lineRule="auto"/>
        <w:ind w:right="720"/>
      </w:pPr>
      <w:r w:rsidRPr="002B274D">
        <w:t xml:space="preserve">  echo "&lt;td&gt;" . $row['a_area'] . "&lt;/td&gt;";</w:t>
      </w:r>
    </w:p>
    <w:p w:rsidR="007C105C" w:rsidRPr="002B274D" w:rsidRDefault="007C105C" w:rsidP="007A66F8">
      <w:pPr>
        <w:tabs>
          <w:tab w:val="left" w:pos="2038"/>
        </w:tabs>
        <w:spacing w:line="276" w:lineRule="auto"/>
        <w:ind w:right="720"/>
      </w:pPr>
      <w:r w:rsidRPr="002B274D">
        <w:t xml:space="preserve">  echo "&lt;/tr&gt;";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echo "&lt;/table&gt;";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mysqli_close($con);</w:t>
      </w:r>
    </w:p>
    <w:p w:rsidR="007C105C" w:rsidRPr="002B274D" w:rsidRDefault="007C105C" w:rsidP="007A66F8">
      <w:pPr>
        <w:tabs>
          <w:tab w:val="left" w:pos="2038"/>
        </w:tabs>
        <w:spacing w:line="276" w:lineRule="auto"/>
        <w:ind w:right="720"/>
      </w:pPr>
      <w:r w:rsidRPr="002B274D">
        <w:t>?&gt;</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rPr>
          <w:b/>
          <w:u w:val="single"/>
        </w:rPr>
      </w:pPr>
      <w:r w:rsidRPr="002B274D">
        <w:rPr>
          <w:b/>
          <w:u w:val="single"/>
        </w:rPr>
        <w:t>User  complain</w:t>
      </w:r>
    </w:p>
    <w:p w:rsidR="007C105C" w:rsidRPr="002B274D" w:rsidRDefault="007C105C" w:rsidP="007A66F8">
      <w:pPr>
        <w:tabs>
          <w:tab w:val="left" w:pos="2038"/>
        </w:tabs>
        <w:spacing w:line="276" w:lineRule="auto"/>
        <w:ind w:right="720"/>
      </w:pPr>
      <w:r w:rsidRPr="002B274D">
        <w:t xml:space="preserve">        &lt;div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&lt;fieldset class="tabul1"&gt; </w:t>
      </w:r>
    </w:p>
    <w:p w:rsidR="007C105C" w:rsidRPr="002B274D" w:rsidRDefault="007C105C" w:rsidP="007A66F8">
      <w:pPr>
        <w:tabs>
          <w:tab w:val="left" w:pos="2038"/>
        </w:tabs>
        <w:spacing w:line="276" w:lineRule="auto"/>
        <w:ind w:right="720"/>
      </w:pPr>
      <w:r w:rsidRPr="002B274D">
        <w:t xml:space="preserve">  &lt;legend style="font-weight:bolder; font-size:18px; color:#33F;"&gt;Complain Form&lt;/legend&gt;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lastRenderedPageBreak/>
        <w:t xml:space="preserve">  &lt;form id="f1" name="f1" method="post" action="user-complain-action.php"&gt;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color="#000000"&gt;F.I.R. id:&lt;/font&gt;&lt;/td&gt;</w:t>
      </w:r>
    </w:p>
    <w:p w:rsidR="007C105C" w:rsidRPr="002B274D" w:rsidRDefault="007C105C" w:rsidP="007A66F8">
      <w:pPr>
        <w:tabs>
          <w:tab w:val="left" w:pos="2038"/>
        </w:tabs>
        <w:spacing w:line="276" w:lineRule="auto"/>
        <w:ind w:right="720"/>
      </w:pPr>
      <w:r w:rsidRPr="002B274D">
        <w:t xml:space="preserve">       &lt;td&gt;&lt;input type="text" id="t" name="t"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color="#000000"&gt;Name:&lt;/font&gt;&lt;/td&gt;</w:t>
      </w:r>
    </w:p>
    <w:p w:rsidR="007C105C" w:rsidRPr="002B274D" w:rsidRDefault="007C105C" w:rsidP="007A66F8">
      <w:pPr>
        <w:tabs>
          <w:tab w:val="left" w:pos="2038"/>
        </w:tabs>
        <w:spacing w:line="276" w:lineRule="auto"/>
        <w:ind w:right="720"/>
      </w:pPr>
      <w:r w:rsidRPr="002B274D">
        <w:t xml:space="preserve">        &lt;td&gt;&lt;input type="text" id="t1" name="t1" size="65px;"/&gt;&lt;/td&gt;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color="#000000"&gt;Address:&lt;/font&gt;&lt;/td&gt;</w:t>
      </w:r>
    </w:p>
    <w:p w:rsidR="007C105C" w:rsidRPr="002B274D" w:rsidRDefault="007C105C" w:rsidP="007A66F8">
      <w:pPr>
        <w:tabs>
          <w:tab w:val="left" w:pos="2038"/>
        </w:tabs>
        <w:spacing w:line="276" w:lineRule="auto"/>
        <w:ind w:right="720"/>
      </w:pPr>
      <w:r w:rsidRPr="002B274D">
        <w:t xml:space="preserve">        &lt;td&gt;&lt;textarea rows="3" cols="50" name="t2" style="resize:none;"&gt;&lt;/textarea&gt;&lt;/td&gt;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color="#000000"&gt;Contact No.:&lt;/font&gt;&lt;/td&gt;</w:t>
      </w:r>
    </w:p>
    <w:p w:rsidR="007C105C" w:rsidRPr="002B274D" w:rsidRDefault="007C105C" w:rsidP="007A66F8">
      <w:pPr>
        <w:tabs>
          <w:tab w:val="left" w:pos="2038"/>
        </w:tabs>
        <w:spacing w:line="276" w:lineRule="auto"/>
        <w:ind w:right="720"/>
      </w:pPr>
      <w:r w:rsidRPr="002B274D">
        <w:t xml:space="preserve">        &lt;td&gt;&lt;input type="number" id="t3" name="t3"/&gt;&lt;/td&gt;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color="#000000"&gt;Complain:&lt;/font&gt;&lt;/td&gt;</w:t>
      </w:r>
    </w:p>
    <w:p w:rsidR="007C105C" w:rsidRPr="002B274D" w:rsidRDefault="007C105C" w:rsidP="007A66F8">
      <w:pPr>
        <w:tabs>
          <w:tab w:val="left" w:pos="2038"/>
        </w:tabs>
        <w:spacing w:line="276" w:lineRule="auto"/>
        <w:ind w:right="720"/>
      </w:pPr>
      <w:r w:rsidRPr="002B274D">
        <w:t xml:space="preserve">        &lt;td&gt;&lt;textarea rows="10" cols="50"  name="t4" style="resize:none;"&gt;&lt;/textarea&gt;&lt;/td&gt;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class="tabul"&gt;&lt;input type="submit" value="submit" style="font-weight:bolder;" /&gt;&lt;/td&gt;</w:t>
      </w:r>
    </w:p>
    <w:p w:rsidR="007C105C" w:rsidRPr="002B274D" w:rsidRDefault="007C105C" w:rsidP="007A66F8">
      <w:pPr>
        <w:tabs>
          <w:tab w:val="left" w:pos="2038"/>
        </w:tabs>
        <w:spacing w:line="276" w:lineRule="auto"/>
        <w:ind w:right="720"/>
      </w:pPr>
      <w:r w:rsidRPr="002B274D">
        <w:t xml:space="preserve">        &lt;td&gt;&amp;nbsp;&amp;nbsp;&lt;/td&gt;</w:t>
      </w:r>
    </w:p>
    <w:p w:rsidR="007C105C" w:rsidRPr="002B274D" w:rsidRDefault="007C105C" w:rsidP="007A66F8">
      <w:pPr>
        <w:tabs>
          <w:tab w:val="left" w:pos="2038"/>
        </w:tabs>
        <w:spacing w:line="276" w:lineRule="auto"/>
        <w:ind w:right="720"/>
      </w:pPr>
      <w:r w:rsidRPr="002B274D">
        <w:t xml:space="preserve">        &lt;td class="tabul"&gt;&lt;input type="reset" value="reset" style="font-weight:bolder;"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rPr>
          <w:b/>
          <w:u w:val="single"/>
        </w:rPr>
        <w:t>User Complain Action Page</w:t>
      </w:r>
    </w:p>
    <w:p w:rsidR="007C105C" w:rsidRPr="002B274D" w:rsidRDefault="007C105C" w:rsidP="007A66F8">
      <w:pPr>
        <w:tabs>
          <w:tab w:val="left" w:pos="2038"/>
        </w:tabs>
        <w:spacing w:line="276" w:lineRule="auto"/>
        <w:ind w:right="720"/>
      </w:pPr>
      <w:r w:rsidRPr="002B274D">
        <w:t>&lt;div class="clr"&gt;&lt;/div&gt;</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&lt;!--Connectivity---------------&gt;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lastRenderedPageBreak/>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$fi=$_REQUEST['t'];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$ad=$_REQUEST['t2'];</w:t>
      </w:r>
    </w:p>
    <w:p w:rsidR="007C105C" w:rsidRPr="002B274D" w:rsidRDefault="007C105C" w:rsidP="007A66F8">
      <w:pPr>
        <w:tabs>
          <w:tab w:val="left" w:pos="2038"/>
        </w:tabs>
        <w:spacing w:line="276" w:lineRule="auto"/>
        <w:ind w:right="720"/>
      </w:pPr>
      <w:r w:rsidRPr="002B274D">
        <w:tab/>
      </w:r>
      <w:r w:rsidRPr="002B274D">
        <w:tab/>
        <w:t xml:space="preserve">  $pn=$_REQUEST['t3'];</w:t>
      </w:r>
    </w:p>
    <w:p w:rsidR="007C105C" w:rsidRPr="002B274D" w:rsidRDefault="007C105C" w:rsidP="007A66F8">
      <w:pPr>
        <w:tabs>
          <w:tab w:val="left" w:pos="2038"/>
        </w:tabs>
        <w:spacing w:line="276" w:lineRule="auto"/>
        <w:ind w:right="720"/>
      </w:pPr>
      <w:r w:rsidRPr="002B274D">
        <w:tab/>
      </w:r>
      <w:r w:rsidRPr="002B274D">
        <w:tab/>
        <w:t xml:space="preserve">  $cm=$_REQUEST['t4'];</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$qry="insert into complain(fir_id,name,address,phn_number,complain)</w:t>
      </w:r>
    </w:p>
    <w:p w:rsidR="007C105C" w:rsidRPr="002B274D" w:rsidRDefault="007C105C" w:rsidP="007A66F8">
      <w:pPr>
        <w:tabs>
          <w:tab w:val="left" w:pos="2038"/>
        </w:tabs>
        <w:spacing w:line="276" w:lineRule="auto"/>
        <w:ind w:right="720"/>
      </w:pPr>
      <w:r w:rsidRPr="002B274D">
        <w:tab/>
      </w:r>
      <w:r w:rsidRPr="002B274D">
        <w:tab/>
        <w:t xml:space="preserve">      values($fi,'$nm','$ad','$pn','$cm')";</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echo"your complain has been accepted&lt;p&gt;try to quick action...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rPr>
          <w:b/>
          <w:u w:val="single"/>
        </w:rPr>
      </w:pPr>
      <w:r w:rsidRPr="002B274D">
        <w:rPr>
          <w:b/>
          <w:u w:val="single"/>
        </w:rPr>
        <w:t>Senior Citizen</w:t>
      </w:r>
    </w:p>
    <w:p w:rsidR="007C105C" w:rsidRPr="002B274D" w:rsidRDefault="007C105C" w:rsidP="007A66F8">
      <w:pPr>
        <w:tabs>
          <w:tab w:val="left" w:pos="2038"/>
        </w:tabs>
        <w:spacing w:line="276" w:lineRule="auto"/>
        <w:ind w:right="720"/>
      </w:pPr>
      <w:r w:rsidRPr="002B274D">
        <w:t xml:space="preserve">       &lt;form id="f1" name="f1" method="post" action="senior citizen-conn.php"&gt;</w:t>
      </w:r>
    </w:p>
    <w:p w:rsidR="007C105C" w:rsidRPr="002B274D" w:rsidRDefault="007C105C" w:rsidP="007A66F8">
      <w:pPr>
        <w:tabs>
          <w:tab w:val="left" w:pos="2038"/>
        </w:tabs>
        <w:spacing w:line="276" w:lineRule="auto"/>
        <w:ind w:right="720"/>
      </w:pPr>
      <w:r w:rsidRPr="002B274D">
        <w:t xml:space="preserve">       &lt;table rules="none" align="center" width="750px" border="1"&gt;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&lt;tr&gt;&lt;td&gt;&lt;/td&gt;&lt;/tr&gt;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height="200px"&gt;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style="font-weight:bolder;"&gt;&lt;font face="Verdana, Geneva, sans-serif"&gt;&lt;font color="#000000"&gt;Personal Details</w:t>
      </w:r>
    </w:p>
    <w:p w:rsidR="007C105C" w:rsidRPr="002B274D" w:rsidRDefault="007C105C" w:rsidP="007A66F8">
      <w:pPr>
        <w:tabs>
          <w:tab w:val="left" w:pos="2038"/>
        </w:tabs>
        <w:spacing w:line="276" w:lineRule="auto"/>
        <w:ind w:right="720"/>
      </w:pPr>
      <w:r w:rsidRPr="002B274D">
        <w:t xml:space="preserve">         &lt;/font&gt;&lt;/font&gt;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style="color:#33F;"&gt;Name:&lt;/td&gt;</w:t>
      </w:r>
    </w:p>
    <w:p w:rsidR="007C105C" w:rsidRPr="002B274D" w:rsidRDefault="007C105C" w:rsidP="007A66F8">
      <w:pPr>
        <w:tabs>
          <w:tab w:val="left" w:pos="2038"/>
        </w:tabs>
        <w:spacing w:line="276" w:lineRule="auto"/>
        <w:ind w:right="720"/>
      </w:pPr>
      <w:r w:rsidRPr="002B274D">
        <w:t xml:space="preserve">           &lt;td&gt;&lt;input type="text" id="t1" name="t1"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style="color:#33F;"&gt;D.O.B.&lt;/td&gt;</w:t>
      </w:r>
    </w:p>
    <w:p w:rsidR="007C105C" w:rsidRPr="002B274D" w:rsidRDefault="007C105C" w:rsidP="007A66F8">
      <w:pPr>
        <w:tabs>
          <w:tab w:val="left" w:pos="2038"/>
        </w:tabs>
        <w:spacing w:line="276" w:lineRule="auto"/>
        <w:ind w:right="720"/>
      </w:pPr>
      <w:r w:rsidRPr="002B274D">
        <w:t xml:space="preserve">           &lt;td&gt;&lt;input type="date" id="t2" name="t2"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style="color:#33F;"&gt;Age:&lt;/td&gt;</w:t>
      </w:r>
    </w:p>
    <w:p w:rsidR="007C105C" w:rsidRPr="002B274D" w:rsidRDefault="007C105C" w:rsidP="007A66F8">
      <w:pPr>
        <w:tabs>
          <w:tab w:val="left" w:pos="2038"/>
        </w:tabs>
        <w:spacing w:line="276" w:lineRule="auto"/>
        <w:ind w:right="720"/>
      </w:pPr>
      <w:r w:rsidRPr="002B274D">
        <w:t xml:space="preserve">           &lt;td&gt;&lt;input type="text" id="t3" name="t3"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lastRenderedPageBreak/>
        <w:t xml:space="preserve">           &lt;td style="color:#33F;"&gt;Address:&lt;/td&gt;</w:t>
      </w:r>
    </w:p>
    <w:p w:rsidR="007C105C" w:rsidRPr="002B274D" w:rsidRDefault="007C105C" w:rsidP="007A66F8">
      <w:pPr>
        <w:tabs>
          <w:tab w:val="left" w:pos="2038"/>
        </w:tabs>
        <w:spacing w:line="276" w:lineRule="auto"/>
        <w:ind w:right="720"/>
      </w:pPr>
      <w:r w:rsidRPr="002B274D">
        <w:t xml:space="preserve">           &lt;td&gt;&lt;input type="text" id="t4" name="t4"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style="color:#33F;"&gt;Gender:&lt;/td&gt;</w:t>
      </w:r>
    </w:p>
    <w:p w:rsidR="007C105C" w:rsidRPr="002B274D" w:rsidRDefault="007C105C" w:rsidP="007A66F8">
      <w:pPr>
        <w:tabs>
          <w:tab w:val="left" w:pos="2038"/>
        </w:tabs>
        <w:spacing w:line="276" w:lineRule="auto"/>
        <w:ind w:right="720"/>
      </w:pPr>
      <w:r w:rsidRPr="002B274D">
        <w:t xml:space="preserve">           &lt;td&gt;&lt;select id="t5" name="t5"&gt;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value="male"&gt;male&lt;/option&gt;</w:t>
      </w:r>
    </w:p>
    <w:p w:rsidR="007C105C" w:rsidRPr="002B274D" w:rsidRDefault="007C105C" w:rsidP="007A66F8">
      <w:pPr>
        <w:tabs>
          <w:tab w:val="left" w:pos="2038"/>
        </w:tabs>
        <w:spacing w:line="276" w:lineRule="auto"/>
        <w:ind w:right="720"/>
      </w:pPr>
      <w:r w:rsidRPr="002B274D">
        <w:t xml:space="preserve">                  &lt;option value="female"&gt;female&lt;/option&gt; </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style="color:#33F;"&gt;Religion&lt;/td&gt;</w:t>
      </w:r>
    </w:p>
    <w:p w:rsidR="007C105C" w:rsidRPr="002B274D" w:rsidRDefault="007C105C" w:rsidP="007A66F8">
      <w:pPr>
        <w:tabs>
          <w:tab w:val="left" w:pos="2038"/>
        </w:tabs>
        <w:spacing w:line="276" w:lineRule="auto"/>
        <w:ind w:right="720"/>
      </w:pPr>
      <w:r w:rsidRPr="002B274D">
        <w:t xml:space="preserve">           &lt;td&gt;&lt;select  id="t6" name="t6"&gt;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value="R001"&gt;hinduism&lt;/option&gt;</w:t>
      </w:r>
    </w:p>
    <w:p w:rsidR="007C105C" w:rsidRPr="002B274D" w:rsidRDefault="007C105C" w:rsidP="007A66F8">
      <w:pPr>
        <w:tabs>
          <w:tab w:val="left" w:pos="2038"/>
        </w:tabs>
        <w:spacing w:line="276" w:lineRule="auto"/>
        <w:ind w:right="720"/>
      </w:pPr>
      <w:r w:rsidRPr="002B274D">
        <w:t xml:space="preserve">                 &lt;option value="R002"&gt;chirstian&lt;/option&gt;</w:t>
      </w:r>
    </w:p>
    <w:p w:rsidR="007C105C" w:rsidRPr="002B274D" w:rsidRDefault="007C105C" w:rsidP="007A66F8">
      <w:pPr>
        <w:tabs>
          <w:tab w:val="left" w:pos="2038"/>
        </w:tabs>
        <w:spacing w:line="276" w:lineRule="auto"/>
        <w:ind w:right="720"/>
      </w:pPr>
      <w:r w:rsidRPr="002B274D">
        <w:t xml:space="preserve">                 &lt;option value="R003"&gt;buddhist&lt;/option&gt;</w:t>
      </w:r>
    </w:p>
    <w:p w:rsidR="007C105C" w:rsidRPr="002B274D" w:rsidRDefault="007C105C" w:rsidP="007A66F8">
      <w:pPr>
        <w:tabs>
          <w:tab w:val="left" w:pos="2038"/>
        </w:tabs>
        <w:spacing w:line="276" w:lineRule="auto"/>
        <w:ind w:right="720"/>
      </w:pPr>
      <w:r w:rsidRPr="002B274D">
        <w:t xml:space="preserve">                 &lt;option value="R004"&gt;jain&lt;/option&gt;</w:t>
      </w:r>
    </w:p>
    <w:p w:rsidR="007C105C" w:rsidRPr="002B274D" w:rsidRDefault="007C105C" w:rsidP="007A66F8">
      <w:pPr>
        <w:tabs>
          <w:tab w:val="left" w:pos="2038"/>
        </w:tabs>
        <w:spacing w:line="276" w:lineRule="auto"/>
        <w:ind w:right="720"/>
      </w:pPr>
      <w:r w:rsidRPr="002B274D">
        <w:t xml:space="preserve">                 &lt;option value="R005"&gt; muslim&lt;/option&gt; </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style="color:#33F;"&gt;Tel. No.:&lt;/td&gt;</w:t>
      </w:r>
    </w:p>
    <w:p w:rsidR="007C105C" w:rsidRPr="002B274D" w:rsidRDefault="007C105C" w:rsidP="007A66F8">
      <w:pPr>
        <w:tabs>
          <w:tab w:val="left" w:pos="2038"/>
        </w:tabs>
        <w:spacing w:line="276" w:lineRule="auto"/>
        <w:ind w:right="720"/>
      </w:pPr>
      <w:r w:rsidRPr="002B274D">
        <w:t xml:space="preserve">           &lt;td&gt;&lt;input type="text" id="t7" name="t7"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style="color:#33F;"&gt;Mobile No.:&lt;/td&gt;</w:t>
      </w:r>
    </w:p>
    <w:p w:rsidR="007C105C" w:rsidRPr="002B274D" w:rsidRDefault="007C105C" w:rsidP="007A66F8">
      <w:pPr>
        <w:tabs>
          <w:tab w:val="left" w:pos="2038"/>
        </w:tabs>
        <w:spacing w:line="276" w:lineRule="auto"/>
        <w:ind w:right="720"/>
      </w:pPr>
      <w:r w:rsidRPr="002B274D">
        <w:t xml:space="preserve">           &lt;td&gt;&lt;input type="text" id="t8" name="t8"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style="color:#33F;"&gt;District&lt;/td&gt;</w:t>
      </w:r>
    </w:p>
    <w:p w:rsidR="007C105C" w:rsidRPr="002B274D" w:rsidRDefault="007C105C" w:rsidP="007A66F8">
      <w:pPr>
        <w:tabs>
          <w:tab w:val="left" w:pos="2038"/>
        </w:tabs>
        <w:spacing w:line="276" w:lineRule="auto"/>
        <w:ind w:right="720"/>
      </w:pPr>
      <w:r w:rsidRPr="002B274D">
        <w:t xml:space="preserve">           &lt;td&gt;&lt;select  id="t9" name="t9"&gt;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value="d1"&gt;Ranchi&lt;/option&gt;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style="color:#33F;"&gt;Police Station&lt;/td&gt;</w:t>
      </w:r>
    </w:p>
    <w:p w:rsidR="007C105C" w:rsidRPr="002B274D" w:rsidRDefault="007C105C" w:rsidP="007A66F8">
      <w:pPr>
        <w:tabs>
          <w:tab w:val="left" w:pos="2038"/>
        </w:tabs>
        <w:spacing w:line="276" w:lineRule="auto"/>
        <w:ind w:right="720"/>
      </w:pPr>
      <w:r w:rsidRPr="002B274D">
        <w:t xml:space="preserve">           &lt;td&gt;&lt;select  id="t10" name="t10"&gt;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value="1"&gt;Ranchi&lt;/option&gt;</w:t>
      </w:r>
    </w:p>
    <w:p w:rsidR="007C105C" w:rsidRPr="002B274D" w:rsidRDefault="007C105C" w:rsidP="007A66F8">
      <w:pPr>
        <w:tabs>
          <w:tab w:val="left" w:pos="2038"/>
        </w:tabs>
        <w:spacing w:line="276" w:lineRule="auto"/>
        <w:ind w:right="720"/>
      </w:pPr>
      <w:r w:rsidRPr="002B274D">
        <w:lastRenderedPageBreak/>
        <w:t xml:space="preserve">                 &lt;option value="2"&gt;Ranchi&lt;/option&gt;</w:t>
      </w:r>
    </w:p>
    <w:p w:rsidR="007C105C" w:rsidRPr="002B274D" w:rsidRDefault="007C105C" w:rsidP="007A66F8">
      <w:pPr>
        <w:tabs>
          <w:tab w:val="left" w:pos="2038"/>
        </w:tabs>
        <w:spacing w:line="276" w:lineRule="auto"/>
        <w:ind w:right="720"/>
      </w:pPr>
      <w:r w:rsidRPr="002B274D">
        <w:t xml:space="preserve">                 &lt;option value="3"&gt;Ranchi&lt;/option&gt;</w:t>
      </w:r>
    </w:p>
    <w:p w:rsidR="007C105C" w:rsidRPr="002B274D" w:rsidRDefault="007C105C" w:rsidP="007A66F8">
      <w:pPr>
        <w:tabs>
          <w:tab w:val="left" w:pos="2038"/>
        </w:tabs>
        <w:spacing w:line="276" w:lineRule="auto"/>
        <w:ind w:right="720"/>
      </w:pPr>
      <w:r w:rsidRPr="002B274D">
        <w:t xml:space="preserve">                 &lt;option value="4"&gt;Ranchi&lt;/option&gt;</w:t>
      </w:r>
    </w:p>
    <w:p w:rsidR="007C105C" w:rsidRPr="002B274D" w:rsidRDefault="007C105C" w:rsidP="007A66F8">
      <w:pPr>
        <w:tabs>
          <w:tab w:val="left" w:pos="2038"/>
        </w:tabs>
        <w:spacing w:line="276" w:lineRule="auto"/>
        <w:ind w:right="720"/>
      </w:pPr>
      <w:r w:rsidRPr="002B274D">
        <w:t xml:space="preserve">                 &lt;option value="5"&gt;Ranchi&lt;/option&gt;</w:t>
      </w:r>
    </w:p>
    <w:p w:rsidR="007C105C" w:rsidRPr="002B274D" w:rsidRDefault="007C105C" w:rsidP="007A66F8">
      <w:pPr>
        <w:tabs>
          <w:tab w:val="left" w:pos="2038"/>
        </w:tabs>
        <w:spacing w:line="276" w:lineRule="auto"/>
        <w:ind w:right="720"/>
      </w:pPr>
      <w:r w:rsidRPr="002B274D">
        <w:t xml:space="preserve">                 &lt;option value="6"&gt;Ranchi&lt;/option&gt;</w:t>
      </w:r>
    </w:p>
    <w:p w:rsidR="007C105C" w:rsidRPr="002B274D" w:rsidRDefault="007C105C" w:rsidP="007A66F8">
      <w:pPr>
        <w:tabs>
          <w:tab w:val="left" w:pos="2038"/>
        </w:tabs>
        <w:spacing w:line="276" w:lineRule="auto"/>
        <w:ind w:right="720"/>
      </w:pPr>
      <w:r w:rsidRPr="002B274D">
        <w:t xml:space="preserve">                 &lt;option value="7"&gt;Ranchi&lt;/option&gt;</w:t>
      </w:r>
    </w:p>
    <w:p w:rsidR="007C105C" w:rsidRPr="002B274D" w:rsidRDefault="007C105C" w:rsidP="007A66F8">
      <w:pPr>
        <w:tabs>
          <w:tab w:val="left" w:pos="2038"/>
        </w:tabs>
        <w:spacing w:line="276" w:lineRule="auto"/>
        <w:ind w:right="720"/>
      </w:pPr>
      <w:r w:rsidRPr="002B274D">
        <w:t xml:space="preserve">                 &lt;option value="8"&gt;Ranchi&lt;/option&gt;</w:t>
      </w:r>
    </w:p>
    <w:p w:rsidR="007C105C" w:rsidRPr="002B274D" w:rsidRDefault="007C105C" w:rsidP="007A66F8">
      <w:pPr>
        <w:tabs>
          <w:tab w:val="left" w:pos="2038"/>
        </w:tabs>
        <w:spacing w:line="276" w:lineRule="auto"/>
        <w:ind w:right="720"/>
      </w:pPr>
      <w:r w:rsidRPr="002B274D">
        <w:t xml:space="preserve">                 &lt;option value="9"&gt;Ranchi&lt;/option&gt;</w:t>
      </w:r>
    </w:p>
    <w:p w:rsidR="007C105C" w:rsidRPr="002B274D" w:rsidRDefault="007C105C" w:rsidP="007A66F8">
      <w:pPr>
        <w:tabs>
          <w:tab w:val="left" w:pos="2038"/>
        </w:tabs>
        <w:spacing w:line="276" w:lineRule="auto"/>
        <w:ind w:right="720"/>
      </w:pPr>
      <w:r w:rsidRPr="002B274D">
        <w:t xml:space="preserve">                 &lt;option value="10"&gt;Ranchi&lt;/option&gt;</w:t>
      </w:r>
    </w:p>
    <w:p w:rsidR="007C105C" w:rsidRPr="002B274D" w:rsidRDefault="007C105C" w:rsidP="007A66F8">
      <w:pPr>
        <w:tabs>
          <w:tab w:val="left" w:pos="2038"/>
        </w:tabs>
        <w:spacing w:line="276" w:lineRule="auto"/>
        <w:ind w:right="720"/>
      </w:pPr>
      <w:r w:rsidRPr="002B274D">
        <w:t xml:space="preserve">                 &lt;option value="11"&gt;Ranchi&lt;/option&gt;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style="color:#33F;"&gt;Email&lt;/td&gt;</w:t>
      </w:r>
    </w:p>
    <w:p w:rsidR="007C105C" w:rsidRPr="002B274D" w:rsidRDefault="007C105C" w:rsidP="007A66F8">
      <w:pPr>
        <w:tabs>
          <w:tab w:val="left" w:pos="2038"/>
        </w:tabs>
        <w:spacing w:line="276" w:lineRule="auto"/>
        <w:ind w:right="720"/>
      </w:pPr>
      <w:r w:rsidRPr="002B274D">
        <w:t xml:space="preserve">         &lt;td&gt;&lt;input type="email" id="t11" name="t11"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style="color:#33F;"&gt;Year of Retairmrnt&lt;/td&gt;</w:t>
      </w:r>
    </w:p>
    <w:p w:rsidR="007C105C" w:rsidRPr="002B274D" w:rsidRDefault="007C105C" w:rsidP="007A66F8">
      <w:pPr>
        <w:tabs>
          <w:tab w:val="left" w:pos="2038"/>
        </w:tabs>
        <w:spacing w:line="276" w:lineRule="auto"/>
        <w:ind w:right="720"/>
      </w:pPr>
      <w:r w:rsidRPr="002B274D">
        <w:t xml:space="preserve">         &lt;td&gt;&lt;select id="t12" name="t12"&gt;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value="y01"&gt;1994&lt;/option&gt;</w:t>
      </w:r>
    </w:p>
    <w:p w:rsidR="007C105C" w:rsidRPr="002B274D" w:rsidRDefault="007C105C" w:rsidP="007A66F8">
      <w:pPr>
        <w:tabs>
          <w:tab w:val="left" w:pos="2038"/>
        </w:tabs>
        <w:spacing w:line="276" w:lineRule="auto"/>
        <w:ind w:right="720"/>
      </w:pPr>
      <w:r w:rsidRPr="002B274D">
        <w:t xml:space="preserve">               &lt;option value="y02"&gt;1995&lt;/option&gt;</w:t>
      </w:r>
    </w:p>
    <w:p w:rsidR="007C105C" w:rsidRPr="002B274D" w:rsidRDefault="007C105C" w:rsidP="007A66F8">
      <w:pPr>
        <w:tabs>
          <w:tab w:val="left" w:pos="2038"/>
        </w:tabs>
        <w:spacing w:line="276" w:lineRule="auto"/>
        <w:ind w:right="720"/>
      </w:pPr>
      <w:r w:rsidRPr="002B274D">
        <w:t xml:space="preserve">               &lt;option value="y03"&gt;1996&lt;/option&gt;</w:t>
      </w:r>
    </w:p>
    <w:p w:rsidR="007C105C" w:rsidRPr="002B274D" w:rsidRDefault="007C105C" w:rsidP="007A66F8">
      <w:pPr>
        <w:tabs>
          <w:tab w:val="left" w:pos="2038"/>
        </w:tabs>
        <w:spacing w:line="276" w:lineRule="auto"/>
        <w:ind w:right="720"/>
      </w:pPr>
      <w:r w:rsidRPr="002B274D">
        <w:t xml:space="preserve">               &lt;option value="y04"&gt;1997&lt;/option&gt;</w:t>
      </w:r>
    </w:p>
    <w:p w:rsidR="007C105C" w:rsidRPr="002B274D" w:rsidRDefault="007C105C" w:rsidP="007A66F8">
      <w:pPr>
        <w:tabs>
          <w:tab w:val="left" w:pos="2038"/>
        </w:tabs>
        <w:spacing w:line="276" w:lineRule="auto"/>
        <w:ind w:right="720"/>
      </w:pPr>
      <w:r w:rsidRPr="002B274D">
        <w:t xml:space="preserve">               &lt;option value="y05"&gt;1998&lt;/option&gt;</w:t>
      </w:r>
    </w:p>
    <w:p w:rsidR="007C105C" w:rsidRPr="002B274D" w:rsidRDefault="007C105C" w:rsidP="007A66F8">
      <w:pPr>
        <w:tabs>
          <w:tab w:val="left" w:pos="2038"/>
        </w:tabs>
        <w:spacing w:line="276" w:lineRule="auto"/>
        <w:ind w:right="720"/>
      </w:pPr>
      <w:r w:rsidRPr="002B274D">
        <w:t xml:space="preserve">               &lt;option value="y06"&gt;1999&lt;/option&gt;</w:t>
      </w:r>
    </w:p>
    <w:p w:rsidR="007C105C" w:rsidRPr="002B274D" w:rsidRDefault="007C105C" w:rsidP="007A66F8">
      <w:pPr>
        <w:tabs>
          <w:tab w:val="left" w:pos="2038"/>
        </w:tabs>
        <w:spacing w:line="276" w:lineRule="auto"/>
        <w:ind w:right="720"/>
      </w:pPr>
      <w:r w:rsidRPr="002B274D">
        <w:t xml:space="preserve">               &lt;option value="y07"&gt;2000&lt;/option&gt;</w:t>
      </w:r>
    </w:p>
    <w:p w:rsidR="007C105C" w:rsidRPr="002B274D" w:rsidRDefault="007C105C" w:rsidP="007A66F8">
      <w:pPr>
        <w:tabs>
          <w:tab w:val="left" w:pos="2038"/>
        </w:tabs>
        <w:spacing w:line="276" w:lineRule="auto"/>
        <w:ind w:right="720"/>
      </w:pPr>
      <w:r w:rsidRPr="002B274D">
        <w:t xml:space="preserve">               &lt;option value="y08"&gt;2001&lt;/option&gt;</w:t>
      </w:r>
    </w:p>
    <w:p w:rsidR="007C105C" w:rsidRPr="002B274D" w:rsidRDefault="007C105C" w:rsidP="007A66F8">
      <w:pPr>
        <w:tabs>
          <w:tab w:val="left" w:pos="2038"/>
        </w:tabs>
        <w:spacing w:line="276" w:lineRule="auto"/>
        <w:ind w:right="720"/>
      </w:pPr>
      <w:r w:rsidRPr="002B274D">
        <w:t xml:space="preserve">               &lt;option value="y09"&gt;2002&lt;/option&gt;</w:t>
      </w:r>
    </w:p>
    <w:p w:rsidR="007C105C" w:rsidRPr="002B274D" w:rsidRDefault="007C105C" w:rsidP="007A66F8">
      <w:pPr>
        <w:tabs>
          <w:tab w:val="left" w:pos="2038"/>
        </w:tabs>
        <w:spacing w:line="276" w:lineRule="auto"/>
        <w:ind w:right="720"/>
      </w:pPr>
      <w:r w:rsidRPr="002B274D">
        <w:t xml:space="preserve">               &lt;option value="y10"&gt;2003&lt;/option&gt;</w:t>
      </w:r>
    </w:p>
    <w:p w:rsidR="007C105C" w:rsidRPr="002B274D" w:rsidRDefault="007C105C" w:rsidP="007A66F8">
      <w:pPr>
        <w:tabs>
          <w:tab w:val="left" w:pos="2038"/>
        </w:tabs>
        <w:spacing w:line="276" w:lineRule="auto"/>
        <w:ind w:right="720"/>
      </w:pPr>
      <w:r w:rsidRPr="002B274D">
        <w:t xml:space="preserve">               &lt;option value="y11"&gt;2004&lt;/option&gt;</w:t>
      </w:r>
    </w:p>
    <w:p w:rsidR="007C105C" w:rsidRPr="002B274D" w:rsidRDefault="007C105C" w:rsidP="007A66F8">
      <w:pPr>
        <w:tabs>
          <w:tab w:val="left" w:pos="2038"/>
        </w:tabs>
        <w:spacing w:line="276" w:lineRule="auto"/>
        <w:ind w:right="720"/>
      </w:pPr>
      <w:r w:rsidRPr="002B274D">
        <w:t xml:space="preserve">               &lt;option value="y12"&gt;2005&lt;/option&gt;</w:t>
      </w:r>
    </w:p>
    <w:p w:rsidR="007C105C" w:rsidRPr="002B274D" w:rsidRDefault="007C105C" w:rsidP="007A66F8">
      <w:pPr>
        <w:tabs>
          <w:tab w:val="left" w:pos="2038"/>
        </w:tabs>
        <w:spacing w:line="276" w:lineRule="auto"/>
        <w:ind w:right="720"/>
      </w:pPr>
      <w:r w:rsidRPr="002B274D">
        <w:t xml:space="preserve">               &lt;option value="y13"&gt;2006&lt;/option&gt;</w:t>
      </w:r>
    </w:p>
    <w:p w:rsidR="007C105C" w:rsidRPr="002B274D" w:rsidRDefault="007C105C" w:rsidP="007A66F8">
      <w:pPr>
        <w:tabs>
          <w:tab w:val="left" w:pos="2038"/>
        </w:tabs>
        <w:spacing w:line="276" w:lineRule="auto"/>
        <w:ind w:right="720"/>
      </w:pPr>
      <w:r w:rsidRPr="002B274D">
        <w:t xml:space="preserve">               &lt;option value="y14"&gt;2007&lt;/option&gt;</w:t>
      </w:r>
    </w:p>
    <w:p w:rsidR="007C105C" w:rsidRPr="002B274D" w:rsidRDefault="007C105C" w:rsidP="007A66F8">
      <w:pPr>
        <w:tabs>
          <w:tab w:val="left" w:pos="2038"/>
        </w:tabs>
        <w:spacing w:line="276" w:lineRule="auto"/>
        <w:ind w:right="720"/>
      </w:pPr>
      <w:r w:rsidRPr="002B274D">
        <w:t xml:space="preserve">               &lt;option value="y15"&gt;2008&lt;/option&gt;</w:t>
      </w:r>
    </w:p>
    <w:p w:rsidR="007C105C" w:rsidRPr="002B274D" w:rsidRDefault="007C105C" w:rsidP="007A66F8">
      <w:pPr>
        <w:tabs>
          <w:tab w:val="left" w:pos="2038"/>
        </w:tabs>
        <w:spacing w:line="276" w:lineRule="auto"/>
        <w:ind w:right="720"/>
      </w:pPr>
      <w:r w:rsidRPr="002B274D">
        <w:t xml:space="preserve">               &lt;option value="y16"&gt;2009&lt;/option&gt;</w:t>
      </w:r>
    </w:p>
    <w:p w:rsidR="007C105C" w:rsidRPr="002B274D" w:rsidRDefault="007C105C" w:rsidP="007A66F8">
      <w:pPr>
        <w:tabs>
          <w:tab w:val="left" w:pos="2038"/>
        </w:tabs>
        <w:spacing w:line="276" w:lineRule="auto"/>
        <w:ind w:right="720"/>
      </w:pPr>
      <w:r w:rsidRPr="002B274D">
        <w:t xml:space="preserve">               &lt;option value="y17"&gt;2010&lt;/option&gt;</w:t>
      </w:r>
    </w:p>
    <w:p w:rsidR="007C105C" w:rsidRPr="002B274D" w:rsidRDefault="007C105C" w:rsidP="007A66F8">
      <w:pPr>
        <w:tabs>
          <w:tab w:val="left" w:pos="2038"/>
        </w:tabs>
        <w:spacing w:line="276" w:lineRule="auto"/>
        <w:ind w:right="720"/>
      </w:pPr>
      <w:r w:rsidRPr="002B274D">
        <w:t xml:space="preserve">               &lt;option value="y18"&gt;2011&lt;/option&gt;</w:t>
      </w:r>
    </w:p>
    <w:p w:rsidR="007C105C" w:rsidRPr="002B274D" w:rsidRDefault="007C105C" w:rsidP="007A66F8">
      <w:pPr>
        <w:tabs>
          <w:tab w:val="left" w:pos="2038"/>
        </w:tabs>
        <w:spacing w:line="276" w:lineRule="auto"/>
        <w:ind w:right="720"/>
      </w:pPr>
      <w:r w:rsidRPr="002B274D">
        <w:t xml:space="preserve">               &lt;option value="y19"&gt;2012&lt;/option&gt;</w:t>
      </w:r>
    </w:p>
    <w:p w:rsidR="007C105C" w:rsidRPr="002B274D" w:rsidRDefault="007C105C" w:rsidP="007A66F8">
      <w:pPr>
        <w:tabs>
          <w:tab w:val="left" w:pos="2038"/>
        </w:tabs>
        <w:spacing w:line="276" w:lineRule="auto"/>
        <w:ind w:right="720"/>
      </w:pPr>
      <w:r w:rsidRPr="002B274D">
        <w:t xml:space="preserve">               &lt;option value="y20"&gt;2013&lt;/option&gt;</w:t>
      </w:r>
    </w:p>
    <w:p w:rsidR="007C105C" w:rsidRPr="002B274D" w:rsidRDefault="007C105C" w:rsidP="007A66F8">
      <w:pPr>
        <w:tabs>
          <w:tab w:val="left" w:pos="2038"/>
        </w:tabs>
        <w:spacing w:line="276" w:lineRule="auto"/>
        <w:ind w:right="720"/>
      </w:pPr>
      <w:r w:rsidRPr="002B274D">
        <w:t xml:space="preserve">               &lt;option value="y21"&gt;2014&lt;/option&gt;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 &gt;&lt;font face="Verdana, Geneva, sans-serif"&gt;Other Details&lt;/legend&gt;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style="color:#33F;"&gt;No. of children&lt;/td&gt;</w:t>
      </w:r>
    </w:p>
    <w:p w:rsidR="007C105C" w:rsidRPr="002B274D" w:rsidRDefault="007C105C" w:rsidP="007A66F8">
      <w:pPr>
        <w:tabs>
          <w:tab w:val="left" w:pos="2038"/>
        </w:tabs>
        <w:spacing w:line="276" w:lineRule="auto"/>
        <w:ind w:right="720"/>
      </w:pPr>
      <w:r w:rsidRPr="002B274D">
        <w:t xml:space="preserve">               &lt;td&gt;&lt;select id="t13" name="t13"&gt;</w:t>
      </w:r>
    </w:p>
    <w:p w:rsidR="007C105C" w:rsidRPr="002B274D" w:rsidRDefault="007C105C" w:rsidP="007A66F8">
      <w:pPr>
        <w:tabs>
          <w:tab w:val="left" w:pos="2038"/>
        </w:tabs>
        <w:spacing w:line="276" w:lineRule="auto"/>
        <w:ind w:right="720"/>
      </w:pPr>
      <w:r w:rsidRPr="002B274D">
        <w:t xml:space="preserve">                      &lt;option&gt; 0&lt;/option&gt;</w:t>
      </w:r>
    </w:p>
    <w:p w:rsidR="007C105C" w:rsidRPr="002B274D" w:rsidRDefault="007C105C" w:rsidP="007A66F8">
      <w:pPr>
        <w:tabs>
          <w:tab w:val="left" w:pos="2038"/>
        </w:tabs>
        <w:spacing w:line="276" w:lineRule="auto"/>
        <w:ind w:right="720"/>
      </w:pPr>
      <w:r w:rsidRPr="002B274D">
        <w:t xml:space="preserve">                      &lt;option&gt;1&lt;/option&gt;</w:t>
      </w:r>
    </w:p>
    <w:p w:rsidR="007C105C" w:rsidRPr="002B274D" w:rsidRDefault="007C105C" w:rsidP="007A66F8">
      <w:pPr>
        <w:tabs>
          <w:tab w:val="left" w:pos="2038"/>
        </w:tabs>
        <w:spacing w:line="276" w:lineRule="auto"/>
        <w:ind w:right="720"/>
      </w:pPr>
      <w:r w:rsidRPr="002B274D">
        <w:t xml:space="preserve">                      &lt;option&gt;2&lt;/option&gt;</w:t>
      </w:r>
    </w:p>
    <w:p w:rsidR="007C105C" w:rsidRPr="002B274D" w:rsidRDefault="007C105C" w:rsidP="007A66F8">
      <w:pPr>
        <w:tabs>
          <w:tab w:val="left" w:pos="2038"/>
        </w:tabs>
        <w:spacing w:line="276" w:lineRule="auto"/>
        <w:ind w:right="720"/>
      </w:pPr>
      <w:r w:rsidRPr="002B274D">
        <w:t xml:space="preserve">                      &lt;option&gt;3&lt;/option&gt;</w:t>
      </w:r>
    </w:p>
    <w:p w:rsidR="007C105C" w:rsidRPr="002B274D" w:rsidRDefault="007C105C" w:rsidP="007A66F8">
      <w:pPr>
        <w:tabs>
          <w:tab w:val="left" w:pos="2038"/>
        </w:tabs>
        <w:spacing w:line="276" w:lineRule="auto"/>
        <w:ind w:right="720"/>
      </w:pPr>
      <w:r w:rsidRPr="002B274D">
        <w:t xml:space="preserve">                      &lt;option&gt;4&lt;/option&gt;</w:t>
      </w:r>
    </w:p>
    <w:p w:rsidR="007C105C" w:rsidRPr="002B274D" w:rsidRDefault="007C105C" w:rsidP="007A66F8">
      <w:pPr>
        <w:tabs>
          <w:tab w:val="left" w:pos="2038"/>
        </w:tabs>
        <w:spacing w:line="276" w:lineRule="auto"/>
        <w:ind w:right="720"/>
      </w:pPr>
      <w:r w:rsidRPr="002B274D">
        <w:t xml:space="preserve">                      &lt;option&gt;5&lt;/option&gt;</w:t>
      </w:r>
    </w:p>
    <w:p w:rsidR="007C105C" w:rsidRPr="002B274D" w:rsidRDefault="007C105C" w:rsidP="007A66F8">
      <w:pPr>
        <w:tabs>
          <w:tab w:val="left" w:pos="2038"/>
        </w:tabs>
        <w:spacing w:line="276" w:lineRule="auto"/>
        <w:ind w:right="720"/>
      </w:pPr>
      <w:r w:rsidRPr="002B274D">
        <w:t xml:space="preserve">                      &lt;option&gt;6&lt;/option&gt;</w:t>
      </w:r>
    </w:p>
    <w:p w:rsidR="007C105C" w:rsidRPr="002B274D" w:rsidRDefault="007C105C" w:rsidP="007A66F8">
      <w:pPr>
        <w:tabs>
          <w:tab w:val="left" w:pos="2038"/>
        </w:tabs>
        <w:spacing w:line="276" w:lineRule="auto"/>
        <w:ind w:right="720"/>
      </w:pPr>
      <w:r w:rsidRPr="002B274D">
        <w:t xml:space="preserve">                      &lt;option&gt;7&lt;/option&gt;</w:t>
      </w:r>
    </w:p>
    <w:p w:rsidR="007C105C" w:rsidRPr="002B274D" w:rsidRDefault="007C105C" w:rsidP="007A66F8">
      <w:pPr>
        <w:tabs>
          <w:tab w:val="left" w:pos="2038"/>
        </w:tabs>
        <w:spacing w:line="276" w:lineRule="auto"/>
        <w:ind w:right="720"/>
      </w:pPr>
      <w:r w:rsidRPr="002B274D">
        <w:t xml:space="preserve">                      &lt;option&gt;8&lt;/option&gt;</w:t>
      </w:r>
    </w:p>
    <w:p w:rsidR="007C105C" w:rsidRPr="002B274D" w:rsidRDefault="007C105C" w:rsidP="007A66F8">
      <w:pPr>
        <w:tabs>
          <w:tab w:val="left" w:pos="2038"/>
        </w:tabs>
        <w:spacing w:line="276" w:lineRule="auto"/>
        <w:ind w:right="720"/>
      </w:pPr>
      <w:r w:rsidRPr="002B274D">
        <w:t xml:space="preserve">                      &lt;option&gt;9&lt;/option&gt;</w:t>
      </w:r>
    </w:p>
    <w:p w:rsidR="007C105C" w:rsidRPr="002B274D" w:rsidRDefault="007C105C" w:rsidP="007A66F8">
      <w:pPr>
        <w:tabs>
          <w:tab w:val="left" w:pos="2038"/>
        </w:tabs>
        <w:spacing w:line="276" w:lineRule="auto"/>
        <w:ind w:right="720"/>
      </w:pPr>
      <w:r w:rsidRPr="002B274D">
        <w:t xml:space="preserve">                      &lt;option&gt;10&lt;/option&gt;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style="color:#33F;"&gt;Family&lt;/td&gt;</w:t>
      </w:r>
    </w:p>
    <w:p w:rsidR="007C105C" w:rsidRPr="002B274D" w:rsidRDefault="007C105C" w:rsidP="007A66F8">
      <w:pPr>
        <w:tabs>
          <w:tab w:val="left" w:pos="2038"/>
        </w:tabs>
        <w:spacing w:line="276" w:lineRule="auto"/>
        <w:ind w:right="720"/>
      </w:pPr>
      <w:r w:rsidRPr="002B274D">
        <w:t xml:space="preserve">               &lt;td&gt;&lt;select id="t14" name="t14"&gt;</w:t>
      </w:r>
    </w:p>
    <w:p w:rsidR="007C105C" w:rsidRPr="002B274D" w:rsidRDefault="007C105C" w:rsidP="007A66F8">
      <w:pPr>
        <w:tabs>
          <w:tab w:val="left" w:pos="2038"/>
        </w:tabs>
        <w:spacing w:line="276" w:lineRule="auto"/>
        <w:ind w:right="720"/>
      </w:pPr>
      <w:r w:rsidRPr="002B274D">
        <w:t xml:space="preserve">                     &lt;option value="joint"&gt;joint&lt;/option&gt;</w:t>
      </w:r>
    </w:p>
    <w:p w:rsidR="007C105C" w:rsidRPr="002B274D" w:rsidRDefault="007C105C" w:rsidP="007A66F8">
      <w:pPr>
        <w:tabs>
          <w:tab w:val="left" w:pos="2038"/>
        </w:tabs>
        <w:spacing w:line="276" w:lineRule="auto"/>
        <w:ind w:right="720"/>
      </w:pPr>
      <w:r w:rsidRPr="002B274D">
        <w:t xml:space="preserve">                     &lt;option value="nuclear"&gt;nuclear&lt;/option&gt;</w:t>
      </w:r>
    </w:p>
    <w:p w:rsidR="007C105C" w:rsidRPr="002B274D" w:rsidRDefault="007C105C" w:rsidP="007A66F8">
      <w:pPr>
        <w:tabs>
          <w:tab w:val="left" w:pos="2038"/>
        </w:tabs>
        <w:spacing w:line="276" w:lineRule="auto"/>
        <w:ind w:right="720"/>
      </w:pPr>
      <w:r w:rsidRPr="002B274D">
        <w:t xml:space="preserve">                     &lt;option value="single"&gt;single&lt;/option&gt;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style="color:#33F;"&gt;Health&lt;/td&gt;</w:t>
      </w:r>
    </w:p>
    <w:p w:rsidR="007C105C" w:rsidRPr="002B274D" w:rsidRDefault="007C105C" w:rsidP="007A66F8">
      <w:pPr>
        <w:tabs>
          <w:tab w:val="left" w:pos="2038"/>
        </w:tabs>
        <w:spacing w:line="276" w:lineRule="auto"/>
        <w:ind w:right="720"/>
      </w:pPr>
      <w:r w:rsidRPr="002B274D">
        <w:t xml:space="preserve">              &lt;td&gt;&lt;select id="t15" name="t15"&gt;</w:t>
      </w:r>
    </w:p>
    <w:p w:rsidR="007C105C" w:rsidRPr="002B274D" w:rsidRDefault="007C105C" w:rsidP="007A66F8">
      <w:pPr>
        <w:tabs>
          <w:tab w:val="left" w:pos="2038"/>
        </w:tabs>
        <w:spacing w:line="276" w:lineRule="auto"/>
        <w:ind w:right="720"/>
      </w:pPr>
      <w:r w:rsidRPr="002B274D">
        <w:t xml:space="preserve">                   &lt;option value="vg"&gt;very good&lt;/option&gt;</w:t>
      </w:r>
    </w:p>
    <w:p w:rsidR="007C105C" w:rsidRPr="002B274D" w:rsidRDefault="007C105C" w:rsidP="007A66F8">
      <w:pPr>
        <w:tabs>
          <w:tab w:val="left" w:pos="2038"/>
        </w:tabs>
        <w:spacing w:line="276" w:lineRule="auto"/>
        <w:ind w:right="720"/>
      </w:pPr>
      <w:r w:rsidRPr="002B274D">
        <w:t xml:space="preserve">                   &lt;option value="p"&gt;poor&lt;/option&gt;</w:t>
      </w:r>
    </w:p>
    <w:p w:rsidR="007C105C" w:rsidRPr="002B274D" w:rsidRDefault="007C105C" w:rsidP="007A66F8">
      <w:pPr>
        <w:tabs>
          <w:tab w:val="left" w:pos="2038"/>
        </w:tabs>
        <w:spacing w:line="276" w:lineRule="auto"/>
        <w:ind w:right="720"/>
      </w:pPr>
      <w:r w:rsidRPr="002B274D">
        <w:t xml:space="preserve">                   &lt;option value="g"&gt;good&lt;/option&gt;</w:t>
      </w:r>
    </w:p>
    <w:p w:rsidR="007C105C" w:rsidRPr="002B274D" w:rsidRDefault="007C105C" w:rsidP="007A66F8">
      <w:pPr>
        <w:tabs>
          <w:tab w:val="left" w:pos="2038"/>
        </w:tabs>
        <w:spacing w:line="276" w:lineRule="auto"/>
        <w:ind w:right="720"/>
      </w:pPr>
      <w:r w:rsidRPr="002B274D">
        <w:t xml:space="preserve">                   &lt;option value="e"&gt;excellent&lt;/option&gt;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style="color:#33F;"&gt;Residing With&lt;/td&gt;</w:t>
      </w:r>
    </w:p>
    <w:p w:rsidR="007C105C" w:rsidRPr="002B274D" w:rsidRDefault="007C105C" w:rsidP="007A66F8">
      <w:pPr>
        <w:tabs>
          <w:tab w:val="left" w:pos="2038"/>
        </w:tabs>
        <w:spacing w:line="276" w:lineRule="auto"/>
        <w:ind w:right="720"/>
      </w:pPr>
      <w:r w:rsidRPr="002B274D">
        <w:lastRenderedPageBreak/>
        <w:t xml:space="preserve">              &lt;td&gt;</w:t>
      </w:r>
    </w:p>
    <w:p w:rsidR="007C105C" w:rsidRPr="002B274D" w:rsidRDefault="007C105C" w:rsidP="007A66F8">
      <w:pPr>
        <w:tabs>
          <w:tab w:val="left" w:pos="2038"/>
        </w:tabs>
        <w:spacing w:line="276" w:lineRule="auto"/>
        <w:ind w:right="720"/>
      </w:pPr>
      <w:r w:rsidRPr="002B274D">
        <w:t xml:space="preserve">                &lt;select id="t16" name="t16"&gt;</w:t>
      </w:r>
    </w:p>
    <w:p w:rsidR="007C105C" w:rsidRPr="002B274D" w:rsidRDefault="007C105C" w:rsidP="007A66F8">
      <w:pPr>
        <w:tabs>
          <w:tab w:val="left" w:pos="2038"/>
        </w:tabs>
        <w:spacing w:line="276" w:lineRule="auto"/>
        <w:ind w:right="720"/>
      </w:pPr>
      <w:r w:rsidRPr="002B274D">
        <w:t xml:space="preserve">                  &lt;option value="1"&gt;Alone&lt;/option&gt;</w:t>
      </w:r>
    </w:p>
    <w:p w:rsidR="007C105C" w:rsidRPr="002B274D" w:rsidRDefault="007C105C" w:rsidP="007A66F8">
      <w:pPr>
        <w:tabs>
          <w:tab w:val="left" w:pos="2038"/>
        </w:tabs>
        <w:spacing w:line="276" w:lineRule="auto"/>
        <w:ind w:right="720"/>
      </w:pPr>
      <w:r w:rsidRPr="002B274D">
        <w:t xml:space="preserve">                  &lt;option value="2"&gt;Children&lt;/option&gt;</w:t>
      </w:r>
    </w:p>
    <w:p w:rsidR="007C105C" w:rsidRPr="002B274D" w:rsidRDefault="007C105C" w:rsidP="007A66F8">
      <w:pPr>
        <w:tabs>
          <w:tab w:val="left" w:pos="2038"/>
        </w:tabs>
        <w:spacing w:line="276" w:lineRule="auto"/>
        <w:ind w:right="720"/>
      </w:pPr>
      <w:r w:rsidRPr="002B274D">
        <w:t xml:space="preserve">                  &lt;option value="3"&gt;friends/relatives&lt;/option&gt;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sans-serif"&gt;Relative Details</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style="color:#33F;"&gt;Relative's Name&lt;/td&gt;</w:t>
      </w:r>
    </w:p>
    <w:p w:rsidR="007C105C" w:rsidRPr="002B274D" w:rsidRDefault="007C105C" w:rsidP="007A66F8">
      <w:pPr>
        <w:tabs>
          <w:tab w:val="left" w:pos="2038"/>
        </w:tabs>
        <w:spacing w:line="276" w:lineRule="auto"/>
        <w:ind w:right="720"/>
      </w:pPr>
      <w:r w:rsidRPr="002B274D">
        <w:t xml:space="preserve">           &lt;td&gt;&lt;input type="text" id="t17" name="t17"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style="color:#33F;"&gt;Relation&lt;/td&gt;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&lt;select id="t18" name="t18"&gt;</w:t>
      </w:r>
    </w:p>
    <w:p w:rsidR="007C105C" w:rsidRPr="002B274D" w:rsidRDefault="007C105C" w:rsidP="007A66F8">
      <w:pPr>
        <w:tabs>
          <w:tab w:val="left" w:pos="2038"/>
        </w:tabs>
        <w:spacing w:line="276" w:lineRule="auto"/>
        <w:ind w:right="720"/>
      </w:pPr>
      <w:r w:rsidRPr="002B274D">
        <w:t xml:space="preserve">               &lt;option value="R1"&gt;Aunty&lt;/option&gt;</w:t>
      </w:r>
    </w:p>
    <w:p w:rsidR="007C105C" w:rsidRPr="002B274D" w:rsidRDefault="007C105C" w:rsidP="007A66F8">
      <w:pPr>
        <w:tabs>
          <w:tab w:val="left" w:pos="2038"/>
        </w:tabs>
        <w:spacing w:line="276" w:lineRule="auto"/>
        <w:ind w:right="720"/>
      </w:pPr>
      <w:r w:rsidRPr="002B274D">
        <w:t xml:space="preserve">               &lt;option value="R2"&gt;Brother&lt;/option&gt;</w:t>
      </w:r>
    </w:p>
    <w:p w:rsidR="007C105C" w:rsidRPr="002B274D" w:rsidRDefault="007C105C" w:rsidP="007A66F8">
      <w:pPr>
        <w:tabs>
          <w:tab w:val="left" w:pos="2038"/>
        </w:tabs>
        <w:spacing w:line="276" w:lineRule="auto"/>
        <w:ind w:right="720"/>
      </w:pPr>
      <w:r w:rsidRPr="002B274D">
        <w:t xml:space="preserve">               &lt;option value="R3"&gt;Brother-In-Law&lt;/option&gt;</w:t>
      </w:r>
    </w:p>
    <w:p w:rsidR="007C105C" w:rsidRPr="002B274D" w:rsidRDefault="007C105C" w:rsidP="007A66F8">
      <w:pPr>
        <w:tabs>
          <w:tab w:val="left" w:pos="2038"/>
        </w:tabs>
        <w:spacing w:line="276" w:lineRule="auto"/>
        <w:ind w:right="720"/>
      </w:pPr>
      <w:r w:rsidRPr="002B274D">
        <w:t xml:space="preserve">               &lt;option value="R4"&gt;cousin&lt;/option&gt;</w:t>
      </w:r>
    </w:p>
    <w:p w:rsidR="007C105C" w:rsidRPr="002B274D" w:rsidRDefault="007C105C" w:rsidP="007A66F8">
      <w:pPr>
        <w:tabs>
          <w:tab w:val="left" w:pos="2038"/>
        </w:tabs>
        <w:spacing w:line="276" w:lineRule="auto"/>
        <w:ind w:right="720"/>
      </w:pPr>
      <w:r w:rsidRPr="002B274D">
        <w:t xml:space="preserve">               &lt;option value="R5"&gt;Daughter&lt;/option&gt;</w:t>
      </w:r>
    </w:p>
    <w:p w:rsidR="007C105C" w:rsidRPr="002B274D" w:rsidRDefault="007C105C" w:rsidP="007A66F8">
      <w:pPr>
        <w:tabs>
          <w:tab w:val="left" w:pos="2038"/>
        </w:tabs>
        <w:spacing w:line="276" w:lineRule="auto"/>
        <w:ind w:right="720"/>
      </w:pPr>
      <w:r w:rsidRPr="002B274D">
        <w:t xml:space="preserve">               &lt;option value="R6"&gt;Daughter-In-Law&lt;/option&gt;</w:t>
      </w:r>
    </w:p>
    <w:p w:rsidR="007C105C" w:rsidRPr="002B274D" w:rsidRDefault="007C105C" w:rsidP="007A66F8">
      <w:pPr>
        <w:tabs>
          <w:tab w:val="left" w:pos="2038"/>
        </w:tabs>
        <w:spacing w:line="276" w:lineRule="auto"/>
        <w:ind w:right="720"/>
      </w:pPr>
      <w:r w:rsidRPr="002B274D">
        <w:t xml:space="preserve">               &lt;option value="R7"&gt;Father&lt;/option&gt;</w:t>
      </w:r>
    </w:p>
    <w:p w:rsidR="007C105C" w:rsidRPr="002B274D" w:rsidRDefault="007C105C" w:rsidP="007A66F8">
      <w:pPr>
        <w:tabs>
          <w:tab w:val="left" w:pos="2038"/>
        </w:tabs>
        <w:spacing w:line="276" w:lineRule="auto"/>
        <w:ind w:right="720"/>
      </w:pPr>
      <w:r w:rsidRPr="002B274D">
        <w:t xml:space="preserve">               &lt;option value="R8"&gt;Father-In-Law&lt;/option&gt;</w:t>
      </w:r>
    </w:p>
    <w:p w:rsidR="007C105C" w:rsidRPr="002B274D" w:rsidRDefault="007C105C" w:rsidP="007A66F8">
      <w:pPr>
        <w:tabs>
          <w:tab w:val="left" w:pos="2038"/>
        </w:tabs>
        <w:spacing w:line="276" w:lineRule="auto"/>
        <w:ind w:right="720"/>
      </w:pPr>
      <w:r w:rsidRPr="002B274D">
        <w:t xml:space="preserve">               &lt;option value="R9"&gt;Son&lt;/option&gt;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style="color:#33F;"&gt;Address&lt;/td&gt;</w:t>
      </w:r>
    </w:p>
    <w:p w:rsidR="007C105C" w:rsidRPr="002B274D" w:rsidRDefault="007C105C" w:rsidP="007A66F8">
      <w:pPr>
        <w:tabs>
          <w:tab w:val="left" w:pos="2038"/>
        </w:tabs>
        <w:spacing w:line="276" w:lineRule="auto"/>
        <w:ind w:right="720"/>
      </w:pPr>
      <w:r w:rsidRPr="002B274D">
        <w:t xml:space="preserve">           &lt;td&gt;&lt;input type="text" id="t19" name="t19"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style="color:#33F;"&gt;Tel.No.&lt;/td&gt;</w:t>
      </w:r>
    </w:p>
    <w:p w:rsidR="007C105C" w:rsidRPr="002B274D" w:rsidRDefault="007C105C" w:rsidP="007A66F8">
      <w:pPr>
        <w:tabs>
          <w:tab w:val="left" w:pos="2038"/>
        </w:tabs>
        <w:spacing w:line="276" w:lineRule="auto"/>
        <w:ind w:right="720"/>
      </w:pPr>
      <w:r w:rsidRPr="002B274D">
        <w:t xml:space="preserve">           &lt;td&gt;&lt;input type="text"  id="t20" name="t20"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lastRenderedPageBreak/>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sans-serif"&gt;Servent&lt;/font&gt;&lt;/legend&gt;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name="t21" value="ft"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name="t21" value="pt"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name="t21" value="None" /&gt;</w:t>
      </w:r>
    </w:p>
    <w:p w:rsidR="007C105C" w:rsidRPr="002B274D" w:rsidRDefault="007C105C" w:rsidP="007A66F8">
      <w:pPr>
        <w:tabs>
          <w:tab w:val="left" w:pos="2038"/>
        </w:tabs>
        <w:spacing w:line="276" w:lineRule="auto"/>
        <w:ind w:right="720"/>
      </w:pPr>
      <w:r w:rsidRPr="002B274D">
        <w:t xml:space="preserve">                   &lt;font color="#3333FF";&gt;none&lt;/font&gt;&lt;/td&gt;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sans-serif"&gt;Driver&lt;/legend&gt;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name="t22" value="dft"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name="t22" value="dpt"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name="t22" value="dn" /&gt;</w:t>
      </w:r>
    </w:p>
    <w:p w:rsidR="007C105C" w:rsidRPr="002B274D" w:rsidRDefault="007C105C" w:rsidP="007A66F8">
      <w:pPr>
        <w:tabs>
          <w:tab w:val="left" w:pos="2038"/>
        </w:tabs>
        <w:spacing w:line="276" w:lineRule="auto"/>
        <w:ind w:right="720"/>
      </w:pPr>
      <w:r w:rsidRPr="002B274D">
        <w:t xml:space="preserve">            &lt;font color="#3333FF";&gt;None&lt;/font&gt;&lt;/td&gt;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sans-serif"&gt;Watchman&lt;/font&gt;</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name="t23" value="wft"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name="t23" value="wpt"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name="t23" value="wn" /&gt;</w:t>
      </w:r>
    </w:p>
    <w:p w:rsidR="007C105C" w:rsidRPr="002B274D" w:rsidRDefault="007C105C" w:rsidP="007A66F8">
      <w:pPr>
        <w:tabs>
          <w:tab w:val="left" w:pos="2038"/>
        </w:tabs>
        <w:spacing w:line="276" w:lineRule="auto"/>
        <w:ind w:right="720"/>
      </w:pPr>
      <w:r w:rsidRPr="002B274D">
        <w:t xml:space="preserve">             &lt;font color="#3333FF"&gt;None&lt;/font&gt;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lastRenderedPageBreak/>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sans-serif"&gt;Tenant&lt;/legend&gt;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name="t24" value="single" /&gt;</w:t>
      </w:r>
    </w:p>
    <w:p w:rsidR="007C105C" w:rsidRPr="002B274D" w:rsidRDefault="007C105C" w:rsidP="007A66F8">
      <w:pPr>
        <w:tabs>
          <w:tab w:val="left" w:pos="2038"/>
        </w:tabs>
        <w:spacing w:line="276" w:lineRule="auto"/>
        <w:ind w:right="720"/>
      </w:pPr>
      <w:r w:rsidRPr="002B274D">
        <w:t xml:space="preserve">             &lt;font color="#3333FF";&gt;single&lt;/font&gt;&lt;/td&gt;</w:t>
      </w:r>
    </w:p>
    <w:p w:rsidR="007C105C" w:rsidRPr="002B274D" w:rsidRDefault="007C105C" w:rsidP="007A66F8">
      <w:pPr>
        <w:tabs>
          <w:tab w:val="left" w:pos="2038"/>
        </w:tabs>
        <w:spacing w:line="276" w:lineRule="auto"/>
        <w:ind w:right="720"/>
      </w:pPr>
      <w:r w:rsidRPr="002B274D">
        <w:t xml:space="preserve">             &lt;td width="171px"&gt;&lt;input type="radio" name="t24" value="family" /&gt;</w:t>
      </w:r>
    </w:p>
    <w:p w:rsidR="007C105C" w:rsidRPr="002B274D" w:rsidRDefault="007C105C" w:rsidP="007A66F8">
      <w:pPr>
        <w:tabs>
          <w:tab w:val="left" w:pos="2038"/>
        </w:tabs>
        <w:spacing w:line="276" w:lineRule="auto"/>
        <w:ind w:right="720"/>
      </w:pPr>
      <w:r w:rsidRPr="002B274D">
        <w:t xml:space="preserve">             &lt;font color="#3333FF";&gt;family&lt;/font&gt;&lt;/td&gt;</w:t>
      </w:r>
    </w:p>
    <w:p w:rsidR="007C105C" w:rsidRPr="002B274D" w:rsidRDefault="007C105C" w:rsidP="007A66F8">
      <w:pPr>
        <w:tabs>
          <w:tab w:val="left" w:pos="2038"/>
        </w:tabs>
        <w:spacing w:line="276" w:lineRule="auto"/>
        <w:ind w:right="720"/>
      </w:pPr>
      <w:r w:rsidRPr="002B274D">
        <w:t xml:space="preserve">             &lt;td width="201px"&gt;&lt;input type="radio" name="t24" value="none" /&gt;</w:t>
      </w:r>
    </w:p>
    <w:p w:rsidR="007C105C" w:rsidRPr="002B274D" w:rsidRDefault="007C105C" w:rsidP="007A66F8">
      <w:pPr>
        <w:tabs>
          <w:tab w:val="left" w:pos="2038"/>
        </w:tabs>
        <w:spacing w:line="276" w:lineRule="auto"/>
        <w:ind w:right="720"/>
      </w:pPr>
      <w:r w:rsidRPr="002B274D">
        <w:t xml:space="preserve">             &lt;font color="#3333FF"&gt;None&lt;/font&gt;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 style="color:#000; font-weight:bolder;"&gt;&lt;input type="submit" value="submit" /&gt;&lt;/td&gt;</w:t>
      </w:r>
    </w:p>
    <w:p w:rsidR="007C105C" w:rsidRPr="002B274D" w:rsidRDefault="007C105C" w:rsidP="007A66F8">
      <w:pPr>
        <w:tabs>
          <w:tab w:val="left" w:pos="2038"/>
        </w:tabs>
        <w:spacing w:line="276" w:lineRule="auto"/>
        <w:ind w:right="720"/>
      </w:pPr>
      <w:r w:rsidRPr="002B274D">
        <w:t xml:space="preserve">            &lt;td width="15%"&gt;&lt;/td&gt;</w:t>
      </w:r>
    </w:p>
    <w:p w:rsidR="007C105C" w:rsidRPr="002B274D" w:rsidRDefault="007C105C" w:rsidP="007A66F8">
      <w:pPr>
        <w:tabs>
          <w:tab w:val="left" w:pos="2038"/>
        </w:tabs>
        <w:spacing w:line="276" w:lineRule="auto"/>
        <w:ind w:right="720"/>
      </w:pPr>
      <w:r w:rsidRPr="002B274D">
        <w:t xml:space="preserve">            &lt;td class="tabul"  style="color:#000; font-weight:bolder;"&gt;&lt;input type="reset" value="reset"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&lt;/td&gt;&lt;/tr&gt;</w:t>
      </w:r>
    </w:p>
    <w:p w:rsidR="007C105C" w:rsidRPr="002B274D" w:rsidRDefault="007C105C" w:rsidP="007A66F8">
      <w:pPr>
        <w:tabs>
          <w:tab w:val="left" w:pos="2038"/>
        </w:tabs>
        <w:spacing w:line="276" w:lineRule="auto"/>
        <w:ind w:right="720"/>
      </w:pPr>
      <w:r w:rsidRPr="002B274D">
        <w:t>&lt;/table&gt;</w:t>
      </w:r>
    </w:p>
    <w:p w:rsidR="007C105C" w:rsidRPr="002B274D" w:rsidRDefault="007C105C" w:rsidP="007A66F8">
      <w:pPr>
        <w:tabs>
          <w:tab w:val="left" w:pos="2038"/>
        </w:tabs>
        <w:spacing w:line="276" w:lineRule="auto"/>
        <w:ind w:right="720"/>
      </w:pPr>
      <w:r w:rsidRPr="002B274D">
        <w:rPr>
          <w:b/>
          <w:u w:val="single"/>
        </w:rPr>
        <w:t>Action Page for senior citizen</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$db=$_REQUEST['t2'];</w:t>
      </w:r>
    </w:p>
    <w:p w:rsidR="007C105C" w:rsidRPr="002B274D" w:rsidRDefault="007C105C" w:rsidP="007A66F8">
      <w:pPr>
        <w:tabs>
          <w:tab w:val="left" w:pos="2038"/>
        </w:tabs>
        <w:spacing w:line="276" w:lineRule="auto"/>
        <w:ind w:right="720"/>
      </w:pPr>
      <w:r w:rsidRPr="002B274D">
        <w:tab/>
      </w:r>
      <w:r w:rsidRPr="002B274D">
        <w:tab/>
        <w:t xml:space="preserve">  $ag=$_REQUEST['t3'];</w:t>
      </w:r>
    </w:p>
    <w:p w:rsidR="007C105C" w:rsidRPr="002B274D" w:rsidRDefault="007C105C" w:rsidP="007A66F8">
      <w:pPr>
        <w:tabs>
          <w:tab w:val="left" w:pos="2038"/>
        </w:tabs>
        <w:spacing w:line="276" w:lineRule="auto"/>
        <w:ind w:right="720"/>
      </w:pPr>
      <w:r w:rsidRPr="002B274D">
        <w:tab/>
      </w:r>
      <w:r w:rsidRPr="002B274D">
        <w:tab/>
        <w:t xml:space="preserve">  $add=$_REQUEST['t4'];</w:t>
      </w:r>
    </w:p>
    <w:p w:rsidR="007C105C" w:rsidRPr="002B274D" w:rsidRDefault="007C105C" w:rsidP="007A66F8">
      <w:pPr>
        <w:tabs>
          <w:tab w:val="left" w:pos="2038"/>
        </w:tabs>
        <w:spacing w:line="276" w:lineRule="auto"/>
        <w:ind w:right="720"/>
      </w:pPr>
      <w:r w:rsidRPr="002B274D">
        <w:tab/>
      </w:r>
      <w:r w:rsidRPr="002B274D">
        <w:tab/>
        <w:t xml:space="preserve">  $gn=$_REQUEST['t5'];</w:t>
      </w:r>
    </w:p>
    <w:p w:rsidR="007C105C" w:rsidRPr="002B274D" w:rsidRDefault="007C105C" w:rsidP="007A66F8">
      <w:pPr>
        <w:tabs>
          <w:tab w:val="left" w:pos="2038"/>
        </w:tabs>
        <w:spacing w:line="276" w:lineRule="auto"/>
        <w:ind w:right="720"/>
      </w:pPr>
      <w:r w:rsidRPr="002B274D">
        <w:tab/>
      </w:r>
      <w:r w:rsidRPr="002B274D">
        <w:tab/>
        <w:t xml:space="preserve">  $re=$_REQUEST['t6'];</w:t>
      </w:r>
    </w:p>
    <w:p w:rsidR="007C105C" w:rsidRPr="002B274D" w:rsidRDefault="007C105C" w:rsidP="007A66F8">
      <w:pPr>
        <w:tabs>
          <w:tab w:val="left" w:pos="2038"/>
        </w:tabs>
        <w:spacing w:line="276" w:lineRule="auto"/>
        <w:ind w:right="720"/>
      </w:pPr>
      <w:r w:rsidRPr="002B274D">
        <w:tab/>
      </w:r>
      <w:r w:rsidRPr="002B274D">
        <w:tab/>
        <w:t xml:space="preserve">  $tn=$_REQUEST['t7'];</w:t>
      </w:r>
    </w:p>
    <w:p w:rsidR="007C105C" w:rsidRPr="002B274D" w:rsidRDefault="007C105C" w:rsidP="007A66F8">
      <w:pPr>
        <w:tabs>
          <w:tab w:val="left" w:pos="2038"/>
        </w:tabs>
        <w:spacing w:line="276" w:lineRule="auto"/>
        <w:ind w:right="720"/>
      </w:pPr>
      <w:r w:rsidRPr="002B274D">
        <w:tab/>
      </w:r>
      <w:r w:rsidRPr="002B274D">
        <w:tab/>
        <w:t xml:space="preserve">  $mb=$_REQUEST['t8'];</w:t>
      </w:r>
    </w:p>
    <w:p w:rsidR="007C105C" w:rsidRPr="002B274D" w:rsidRDefault="007C105C" w:rsidP="007A66F8">
      <w:pPr>
        <w:tabs>
          <w:tab w:val="left" w:pos="2038"/>
        </w:tabs>
        <w:spacing w:line="276" w:lineRule="auto"/>
        <w:ind w:right="720"/>
      </w:pPr>
      <w:r w:rsidRPr="002B274D">
        <w:lastRenderedPageBreak/>
        <w:tab/>
      </w:r>
      <w:r w:rsidRPr="002B274D">
        <w:tab/>
        <w:t xml:space="preserve">  $dist=$_REQUEST['t9'];</w:t>
      </w:r>
    </w:p>
    <w:p w:rsidR="007C105C" w:rsidRPr="002B274D" w:rsidRDefault="007C105C" w:rsidP="007A66F8">
      <w:pPr>
        <w:tabs>
          <w:tab w:val="left" w:pos="2038"/>
        </w:tabs>
        <w:spacing w:line="276" w:lineRule="auto"/>
        <w:ind w:right="720"/>
      </w:pPr>
      <w:r w:rsidRPr="002B274D">
        <w:tab/>
      </w:r>
      <w:r w:rsidRPr="002B274D">
        <w:tab/>
        <w:t xml:space="preserve">  $ps=$_REQUEST['t10'];</w:t>
      </w:r>
    </w:p>
    <w:p w:rsidR="007C105C" w:rsidRPr="002B274D" w:rsidRDefault="007C105C" w:rsidP="007A66F8">
      <w:pPr>
        <w:tabs>
          <w:tab w:val="left" w:pos="2038"/>
        </w:tabs>
        <w:spacing w:line="276" w:lineRule="auto"/>
        <w:ind w:right="720"/>
      </w:pPr>
      <w:r w:rsidRPr="002B274D">
        <w:tab/>
      </w:r>
      <w:r w:rsidRPr="002B274D">
        <w:tab/>
        <w:t xml:space="preserve">  $em=$_REQUEST['t11'];</w:t>
      </w:r>
    </w:p>
    <w:p w:rsidR="007C105C" w:rsidRPr="002B274D" w:rsidRDefault="007C105C" w:rsidP="007A66F8">
      <w:pPr>
        <w:tabs>
          <w:tab w:val="left" w:pos="2038"/>
        </w:tabs>
        <w:spacing w:line="276" w:lineRule="auto"/>
        <w:ind w:right="720"/>
      </w:pPr>
      <w:r w:rsidRPr="002B274D">
        <w:tab/>
      </w:r>
      <w:r w:rsidRPr="002B274D">
        <w:tab/>
        <w:t xml:space="preserve">  $yor=$_REQUEST['t12'];</w:t>
      </w:r>
    </w:p>
    <w:p w:rsidR="007C105C" w:rsidRPr="002B274D" w:rsidRDefault="007C105C" w:rsidP="007A66F8">
      <w:pPr>
        <w:tabs>
          <w:tab w:val="left" w:pos="2038"/>
        </w:tabs>
        <w:spacing w:line="276" w:lineRule="auto"/>
        <w:ind w:right="720"/>
      </w:pPr>
      <w:r w:rsidRPr="002B274D">
        <w:tab/>
      </w:r>
      <w:r w:rsidRPr="002B274D">
        <w:tab/>
        <w:t xml:space="preserve">  $noc=$_REQUEST['t13'];</w:t>
      </w:r>
    </w:p>
    <w:p w:rsidR="007C105C" w:rsidRPr="002B274D" w:rsidRDefault="007C105C" w:rsidP="007A66F8">
      <w:pPr>
        <w:tabs>
          <w:tab w:val="left" w:pos="2038"/>
        </w:tabs>
        <w:spacing w:line="276" w:lineRule="auto"/>
        <w:ind w:right="720"/>
      </w:pPr>
      <w:r w:rsidRPr="002B274D">
        <w:tab/>
      </w:r>
      <w:r w:rsidRPr="002B274D">
        <w:tab/>
        <w:t xml:space="preserve">  $fmly=$_REQUEST['t14'];</w:t>
      </w:r>
    </w:p>
    <w:p w:rsidR="007C105C" w:rsidRPr="002B274D" w:rsidRDefault="007C105C" w:rsidP="007A66F8">
      <w:pPr>
        <w:tabs>
          <w:tab w:val="left" w:pos="2038"/>
        </w:tabs>
        <w:spacing w:line="276" w:lineRule="auto"/>
        <w:ind w:right="720"/>
      </w:pPr>
      <w:r w:rsidRPr="002B274D">
        <w:tab/>
      </w:r>
      <w:r w:rsidRPr="002B274D">
        <w:tab/>
        <w:t xml:space="preserve">  $hlth=$_REQUEST['t15'];</w:t>
      </w:r>
    </w:p>
    <w:p w:rsidR="007C105C" w:rsidRPr="002B274D" w:rsidRDefault="007C105C" w:rsidP="007A66F8">
      <w:pPr>
        <w:tabs>
          <w:tab w:val="left" w:pos="2038"/>
        </w:tabs>
        <w:spacing w:line="276" w:lineRule="auto"/>
        <w:ind w:right="720"/>
      </w:pPr>
      <w:r w:rsidRPr="002B274D">
        <w:tab/>
      </w:r>
      <w:r w:rsidRPr="002B274D">
        <w:tab/>
        <w:t xml:space="preserve">  $rw=$_REQUEST['t16'];</w:t>
      </w:r>
    </w:p>
    <w:p w:rsidR="007C105C" w:rsidRPr="002B274D" w:rsidRDefault="007C105C" w:rsidP="007A66F8">
      <w:pPr>
        <w:tabs>
          <w:tab w:val="left" w:pos="2038"/>
        </w:tabs>
        <w:spacing w:line="276" w:lineRule="auto"/>
        <w:ind w:right="720"/>
      </w:pPr>
      <w:r w:rsidRPr="002B274D">
        <w:tab/>
      </w:r>
      <w:r w:rsidRPr="002B274D">
        <w:tab/>
        <w:t xml:space="preserve">  $rnm=$_REQUEST['t17'];</w:t>
      </w:r>
    </w:p>
    <w:p w:rsidR="007C105C" w:rsidRPr="002B274D" w:rsidRDefault="007C105C" w:rsidP="007A66F8">
      <w:pPr>
        <w:tabs>
          <w:tab w:val="left" w:pos="2038"/>
        </w:tabs>
        <w:spacing w:line="276" w:lineRule="auto"/>
        <w:ind w:right="720"/>
      </w:pPr>
      <w:r w:rsidRPr="002B274D">
        <w:tab/>
      </w:r>
      <w:r w:rsidRPr="002B274D">
        <w:tab/>
        <w:t xml:space="preserve">  $r=$_REQUEST['t18'];</w:t>
      </w:r>
    </w:p>
    <w:p w:rsidR="007C105C" w:rsidRPr="002B274D" w:rsidRDefault="007C105C" w:rsidP="007A66F8">
      <w:pPr>
        <w:tabs>
          <w:tab w:val="left" w:pos="2038"/>
        </w:tabs>
        <w:spacing w:line="276" w:lineRule="auto"/>
        <w:ind w:right="720"/>
      </w:pPr>
      <w:r w:rsidRPr="002B274D">
        <w:tab/>
      </w:r>
      <w:r w:rsidRPr="002B274D">
        <w:tab/>
        <w:t xml:space="preserve">  $radd=$_REQUEST['t19'];</w:t>
      </w:r>
    </w:p>
    <w:p w:rsidR="007C105C" w:rsidRPr="002B274D" w:rsidRDefault="007C105C" w:rsidP="007A66F8">
      <w:pPr>
        <w:tabs>
          <w:tab w:val="left" w:pos="2038"/>
        </w:tabs>
        <w:spacing w:line="276" w:lineRule="auto"/>
        <w:ind w:right="720"/>
      </w:pPr>
      <w:r w:rsidRPr="002B274D">
        <w:tab/>
      </w:r>
      <w:r w:rsidRPr="002B274D">
        <w:tab/>
        <w:t xml:space="preserve">  $rtm=$_REQUEST['t20'];</w:t>
      </w:r>
    </w:p>
    <w:p w:rsidR="007C105C" w:rsidRPr="002B274D" w:rsidRDefault="007C105C" w:rsidP="007A66F8">
      <w:pPr>
        <w:tabs>
          <w:tab w:val="left" w:pos="2038"/>
        </w:tabs>
        <w:spacing w:line="276" w:lineRule="auto"/>
        <w:ind w:right="720"/>
      </w:pPr>
      <w:r w:rsidRPr="002B274D">
        <w:tab/>
      </w:r>
      <w:r w:rsidRPr="002B274D">
        <w:tab/>
        <w:t xml:space="preserve">  $ser=$_REQUEST['t21'];</w:t>
      </w:r>
    </w:p>
    <w:p w:rsidR="007C105C" w:rsidRPr="002B274D" w:rsidRDefault="007C105C" w:rsidP="007A66F8">
      <w:pPr>
        <w:tabs>
          <w:tab w:val="left" w:pos="2038"/>
        </w:tabs>
        <w:spacing w:line="276" w:lineRule="auto"/>
        <w:ind w:right="720"/>
      </w:pPr>
      <w:r w:rsidRPr="002B274D">
        <w:tab/>
      </w:r>
      <w:r w:rsidRPr="002B274D">
        <w:tab/>
        <w:t xml:space="preserve">  $dri=$_REQUEST['t22'];</w:t>
      </w:r>
    </w:p>
    <w:p w:rsidR="007C105C" w:rsidRPr="002B274D" w:rsidRDefault="007C105C" w:rsidP="007A66F8">
      <w:pPr>
        <w:tabs>
          <w:tab w:val="left" w:pos="2038"/>
        </w:tabs>
        <w:spacing w:line="276" w:lineRule="auto"/>
        <w:ind w:right="720"/>
      </w:pPr>
      <w:r w:rsidRPr="002B274D">
        <w:tab/>
      </w:r>
      <w:r w:rsidRPr="002B274D">
        <w:tab/>
        <w:t xml:space="preserve">  $wtm=$_REQUEST['t23'];</w:t>
      </w:r>
    </w:p>
    <w:p w:rsidR="007C105C" w:rsidRPr="002B274D" w:rsidRDefault="007C105C" w:rsidP="007A66F8">
      <w:pPr>
        <w:tabs>
          <w:tab w:val="left" w:pos="2038"/>
        </w:tabs>
        <w:spacing w:line="276" w:lineRule="auto"/>
        <w:ind w:right="720"/>
      </w:pPr>
      <w:r w:rsidRPr="002B274D">
        <w:tab/>
      </w:r>
      <w:r w:rsidRPr="002B274D">
        <w:tab/>
        <w:t xml:space="preserve">  $tnt=$_REQUEST['t24'];</w:t>
      </w:r>
    </w:p>
    <w:p w:rsidR="007C105C" w:rsidRPr="002B274D" w:rsidRDefault="007C105C" w:rsidP="007A66F8">
      <w:pPr>
        <w:tabs>
          <w:tab w:val="left" w:pos="2038"/>
        </w:tabs>
        <w:spacing w:line="276" w:lineRule="auto"/>
        <w:ind w:right="720"/>
      </w:pPr>
      <w:r w:rsidRPr="002B274D">
        <w:tab/>
      </w:r>
      <w:r w:rsidRPr="002B274D">
        <w:tab/>
        <w:t xml:space="preserve">  </w:t>
      </w:r>
      <w:r w:rsidRPr="002B274D">
        <w:tab/>
      </w:r>
      <w:r w:rsidRPr="002B274D">
        <w:tab/>
        <w:t xml:space="preserve">  </w:t>
      </w:r>
      <w:r w:rsidRPr="002B274D">
        <w:tab/>
      </w:r>
      <w:r w:rsidRPr="002B274D">
        <w:tab/>
        <w:t>$qry="insert into senior_citizen(name,d_o_b,age,address,gender,religion,tel_no,mb_no,dist,p_station,email,y_o_retair,no_of_child,family,health,residing,rel_name,relation,r_address,r_tel_no,servent,driver,watchman,tenant)</w:t>
      </w:r>
    </w:p>
    <w:p w:rsidR="007C105C" w:rsidRPr="002B274D" w:rsidRDefault="007C105C" w:rsidP="007A66F8">
      <w:pPr>
        <w:tabs>
          <w:tab w:val="left" w:pos="2038"/>
        </w:tabs>
        <w:spacing w:line="276" w:lineRule="auto"/>
        <w:ind w:right="720"/>
      </w:pPr>
      <w:r w:rsidRPr="002B274D">
        <w:tab/>
      </w:r>
      <w:r w:rsidRPr="002B274D">
        <w:tab/>
        <w:t xml:space="preserve">      values('$nm','$db',$ag,'$add','$gn','$re','$tn','$mb','$dist','$ps','$em','$yor','$noc','$fmly','$hlth','$rw','$rnm','$r','$radd','$rtm','$ser','$dri','$wtm','$tnt')";</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header("location:get-registration-senior.php");</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else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echo"no row inserted";</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w:t>
      </w:r>
    </w:p>
    <w:p w:rsidR="00F623C1" w:rsidRPr="002B274D" w:rsidRDefault="00F623C1" w:rsidP="007A66F8">
      <w:pPr>
        <w:spacing w:line="276" w:lineRule="auto"/>
        <w:jc w:val="center"/>
      </w:pPr>
    </w:p>
    <w:p w:rsidR="00F623C1" w:rsidRPr="002B274D" w:rsidRDefault="00F623C1" w:rsidP="007A66F8">
      <w:pPr>
        <w:spacing w:line="276" w:lineRule="auto"/>
        <w:jc w:val="center"/>
      </w:pPr>
    </w:p>
    <w:p w:rsidR="007C105C" w:rsidRPr="002B274D" w:rsidRDefault="007C105C" w:rsidP="007A66F8">
      <w:pPr>
        <w:spacing w:line="276" w:lineRule="auto"/>
        <w:jc w:val="center"/>
        <w:rPr>
          <w:b/>
          <w:u w:val="single"/>
        </w:rPr>
      </w:pPr>
      <w:r w:rsidRPr="002B274D">
        <w:rPr>
          <w:b/>
          <w:u w:val="single"/>
        </w:rPr>
        <w:t>Testing</w:t>
      </w:r>
    </w:p>
    <w:p w:rsidR="007C105C" w:rsidRPr="002B274D" w:rsidRDefault="007C105C" w:rsidP="007A66F8">
      <w:pPr>
        <w:spacing w:line="276" w:lineRule="auto"/>
        <w:ind w:firstLine="790"/>
        <w:jc w:val="both"/>
        <w:rPr>
          <w:color w:val="000000"/>
        </w:rPr>
      </w:pPr>
    </w:p>
    <w:p w:rsidR="001A6785" w:rsidRPr="002B274D" w:rsidRDefault="001A6785" w:rsidP="007A66F8">
      <w:pPr>
        <w:spacing w:line="276" w:lineRule="auto"/>
        <w:jc w:val="both"/>
      </w:pPr>
      <w:r w:rsidRPr="002B274D">
        <w:t>Software testing determines the correctness, completeness and quality of software being developed. IEEE defines testing as “The process of exercising or evaluating a system or  system component by manual or automated means to verify that it satisfies specified requirements or to identify differences between expected and actual results.”</w:t>
      </w:r>
    </w:p>
    <w:p w:rsidR="001A6785" w:rsidRPr="002B274D" w:rsidRDefault="001A6785" w:rsidP="007A66F8">
      <w:pPr>
        <w:spacing w:line="276" w:lineRule="auto"/>
        <w:jc w:val="both"/>
      </w:pPr>
      <w:r w:rsidRPr="002B274D">
        <w:t>Testing has the following levels:</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lastRenderedPageBreak/>
        <w:t>Unit Tesing.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Integration testing.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System Testing.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Acceptanse Testing.</w:t>
      </w:r>
    </w:p>
    <w:p w:rsidR="001A6785" w:rsidRPr="002B274D" w:rsidRDefault="001A6785" w:rsidP="007A66F8">
      <w:pPr>
        <w:spacing w:line="276" w:lineRule="auto"/>
        <w:ind w:left="360"/>
        <w:jc w:val="both"/>
      </w:pPr>
    </w:p>
    <w:p w:rsidR="00FD3AF2" w:rsidRPr="002B274D" w:rsidRDefault="00FD3AF2" w:rsidP="007A66F8">
      <w:pPr>
        <w:spacing w:line="276" w:lineRule="auto"/>
        <w:ind w:left="360"/>
        <w:jc w:val="both"/>
      </w:pPr>
    </w:p>
    <w:p w:rsidR="001A6785" w:rsidRPr="002B274D" w:rsidRDefault="001A6785" w:rsidP="007A66F8">
      <w:pPr>
        <w:spacing w:line="276" w:lineRule="auto"/>
        <w:ind w:left="360"/>
        <w:jc w:val="both"/>
      </w:pPr>
      <w:r w:rsidRPr="002B274D">
        <w:t>Unit Testing of the the project “</w:t>
      </w:r>
      <w:r w:rsidRPr="002B274D">
        <w:rPr>
          <w:b/>
        </w:rPr>
        <w:t>Online Crime Solution System</w:t>
      </w:r>
      <w:r w:rsidRPr="002B274D">
        <w:t>” is tested below:</w:t>
      </w:r>
    </w:p>
    <w:p w:rsidR="00FD3AF2" w:rsidRPr="002B274D" w:rsidRDefault="001A6785" w:rsidP="007A66F8">
      <w:pPr>
        <w:spacing w:line="276" w:lineRule="auto"/>
        <w:ind w:left="360"/>
        <w:jc w:val="both"/>
      </w:pPr>
      <w:r w:rsidRPr="002B274D">
        <w:t xml:space="preserve"> </w:t>
      </w:r>
    </w:p>
    <w:p w:rsidR="00FD3AF2" w:rsidRPr="002B274D" w:rsidRDefault="00FD3AF2" w:rsidP="007A66F8">
      <w:pPr>
        <w:spacing w:line="276" w:lineRule="auto"/>
        <w:ind w:left="360"/>
        <w:jc w:val="both"/>
      </w:pPr>
    </w:p>
    <w:p w:rsidR="00FD3AF2" w:rsidRPr="002B274D" w:rsidRDefault="00FD3AF2" w:rsidP="007A66F8">
      <w:pPr>
        <w:spacing w:line="276" w:lineRule="auto"/>
        <w:ind w:left="360"/>
        <w:jc w:val="both"/>
        <w:rPr>
          <w:b/>
        </w:rPr>
      </w:pPr>
    </w:p>
    <w:p w:rsidR="001A6785" w:rsidRPr="002B274D" w:rsidRDefault="001A6785" w:rsidP="007A66F8">
      <w:pPr>
        <w:spacing w:line="276" w:lineRule="auto"/>
        <w:ind w:left="360"/>
        <w:jc w:val="both"/>
        <w:rPr>
          <w:b/>
        </w:rPr>
      </w:pPr>
      <w:r w:rsidRPr="002B274D">
        <w:rPr>
          <w:b/>
        </w:rPr>
        <w:t>F.I.R. Register</w:t>
      </w:r>
      <w:r w:rsidR="00CB64EB" w:rsidRPr="002B274D">
        <w:rPr>
          <w:b/>
        </w:rPr>
        <w:t>(any user)</w:t>
      </w:r>
    </w:p>
    <w:tbl>
      <w:tblPr>
        <w:tblStyle w:val="TableGrid"/>
        <w:tblW w:w="0" w:type="auto"/>
        <w:tblInd w:w="360" w:type="dxa"/>
        <w:tblLook w:val="04A0"/>
      </w:tblPr>
      <w:tblGrid>
        <w:gridCol w:w="1008"/>
        <w:gridCol w:w="2700"/>
        <w:gridCol w:w="3814"/>
        <w:gridCol w:w="2504"/>
      </w:tblGrid>
      <w:tr w:rsidR="001A6785" w:rsidRPr="002B274D" w:rsidTr="001A6785">
        <w:tc>
          <w:tcPr>
            <w:tcW w:w="1008" w:type="dxa"/>
          </w:tcPr>
          <w:p w:rsidR="001A6785" w:rsidRPr="002B274D" w:rsidRDefault="001A6785" w:rsidP="007A66F8">
            <w:pPr>
              <w:spacing w:line="276" w:lineRule="auto"/>
              <w:jc w:val="both"/>
              <w:rPr>
                <w:b/>
                <w:sz w:val="24"/>
                <w:szCs w:val="24"/>
              </w:rPr>
            </w:pPr>
            <w:r w:rsidRPr="002B274D">
              <w:rPr>
                <w:b/>
                <w:sz w:val="24"/>
                <w:szCs w:val="24"/>
              </w:rPr>
              <w:t>Sl. No.</w:t>
            </w:r>
          </w:p>
        </w:tc>
        <w:tc>
          <w:tcPr>
            <w:tcW w:w="2700" w:type="dxa"/>
          </w:tcPr>
          <w:p w:rsidR="001A6785" w:rsidRPr="002B274D" w:rsidRDefault="001A6785" w:rsidP="007A66F8">
            <w:pPr>
              <w:spacing w:line="276" w:lineRule="auto"/>
              <w:jc w:val="both"/>
              <w:rPr>
                <w:b/>
                <w:sz w:val="24"/>
                <w:szCs w:val="24"/>
              </w:rPr>
            </w:pPr>
            <w:r w:rsidRPr="002B274D">
              <w:rPr>
                <w:b/>
                <w:sz w:val="24"/>
                <w:szCs w:val="24"/>
              </w:rPr>
              <w:t>Test Case</w:t>
            </w:r>
          </w:p>
        </w:tc>
        <w:tc>
          <w:tcPr>
            <w:tcW w:w="3814" w:type="dxa"/>
          </w:tcPr>
          <w:p w:rsidR="001A6785" w:rsidRPr="002B274D" w:rsidRDefault="001A6785" w:rsidP="007A66F8">
            <w:pPr>
              <w:spacing w:line="276" w:lineRule="auto"/>
              <w:jc w:val="both"/>
              <w:rPr>
                <w:b/>
                <w:sz w:val="24"/>
                <w:szCs w:val="24"/>
              </w:rPr>
            </w:pPr>
            <w:r w:rsidRPr="002B274D">
              <w:rPr>
                <w:b/>
                <w:sz w:val="24"/>
                <w:szCs w:val="24"/>
              </w:rPr>
              <w:t>Expected Result</w:t>
            </w:r>
          </w:p>
        </w:tc>
        <w:tc>
          <w:tcPr>
            <w:tcW w:w="2504" w:type="dxa"/>
          </w:tcPr>
          <w:p w:rsidR="001A6785" w:rsidRPr="002B274D" w:rsidRDefault="001A6785" w:rsidP="007A66F8">
            <w:pPr>
              <w:spacing w:line="276" w:lineRule="auto"/>
              <w:jc w:val="both"/>
              <w:rPr>
                <w:b/>
                <w:sz w:val="24"/>
                <w:szCs w:val="24"/>
              </w:rPr>
            </w:pPr>
            <w:r w:rsidRPr="002B274D">
              <w:rPr>
                <w:b/>
                <w:sz w:val="24"/>
                <w:szCs w:val="24"/>
              </w:rPr>
              <w:t>Test result</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1</w:t>
            </w:r>
          </w:p>
        </w:tc>
        <w:tc>
          <w:tcPr>
            <w:tcW w:w="2700" w:type="dxa"/>
          </w:tcPr>
          <w:p w:rsidR="001A6785" w:rsidRPr="002B274D" w:rsidRDefault="001A6785" w:rsidP="007A66F8">
            <w:pPr>
              <w:spacing w:line="276" w:lineRule="auto"/>
              <w:jc w:val="both"/>
              <w:rPr>
                <w:sz w:val="24"/>
                <w:szCs w:val="24"/>
              </w:rPr>
            </w:pPr>
            <w:r w:rsidRPr="002B274D">
              <w:rPr>
                <w:sz w:val="24"/>
                <w:szCs w:val="24"/>
              </w:rPr>
              <w:t>Fill the FIR form &amp; click submit button</w:t>
            </w:r>
          </w:p>
        </w:tc>
        <w:tc>
          <w:tcPr>
            <w:tcW w:w="3814" w:type="dxa"/>
          </w:tcPr>
          <w:p w:rsidR="001A6785" w:rsidRPr="002B274D" w:rsidRDefault="001A6785" w:rsidP="007A66F8">
            <w:pPr>
              <w:spacing w:line="276" w:lineRule="auto"/>
              <w:jc w:val="both"/>
              <w:rPr>
                <w:sz w:val="24"/>
                <w:szCs w:val="24"/>
              </w:rPr>
            </w:pPr>
            <w:r w:rsidRPr="002B274D">
              <w:rPr>
                <w:sz w:val="24"/>
                <w:szCs w:val="24"/>
              </w:rPr>
              <w:t>s/w should display their fir id with successfully registered message.</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2</w:t>
            </w:r>
          </w:p>
        </w:tc>
        <w:tc>
          <w:tcPr>
            <w:tcW w:w="2700" w:type="dxa"/>
          </w:tcPr>
          <w:p w:rsidR="001A6785" w:rsidRPr="002B274D" w:rsidRDefault="001A6785" w:rsidP="007A66F8">
            <w:pPr>
              <w:spacing w:line="276" w:lineRule="auto"/>
              <w:jc w:val="both"/>
              <w:rPr>
                <w:sz w:val="24"/>
                <w:szCs w:val="24"/>
              </w:rPr>
            </w:pPr>
            <w:r w:rsidRPr="002B274D">
              <w:rPr>
                <w:sz w:val="24"/>
                <w:szCs w:val="24"/>
              </w:rPr>
              <w:t>If any fieled is blank</w:t>
            </w:r>
          </w:p>
        </w:tc>
        <w:tc>
          <w:tcPr>
            <w:tcW w:w="3814" w:type="dxa"/>
          </w:tcPr>
          <w:p w:rsidR="001A6785" w:rsidRPr="002B274D" w:rsidRDefault="001A6785" w:rsidP="007A66F8">
            <w:pPr>
              <w:spacing w:line="276" w:lineRule="auto"/>
              <w:jc w:val="both"/>
              <w:rPr>
                <w:sz w:val="24"/>
                <w:szCs w:val="24"/>
              </w:rPr>
            </w:pPr>
            <w:r w:rsidRPr="002B274D">
              <w:rPr>
                <w:sz w:val="24"/>
                <w:szCs w:val="24"/>
              </w:rPr>
              <w:t>s/w should indicate the fieled</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3</w:t>
            </w:r>
          </w:p>
        </w:tc>
        <w:tc>
          <w:tcPr>
            <w:tcW w:w="2700" w:type="dxa"/>
          </w:tcPr>
          <w:p w:rsidR="001A6785" w:rsidRPr="002B274D" w:rsidRDefault="001A6785" w:rsidP="007A66F8">
            <w:pPr>
              <w:spacing w:line="276" w:lineRule="auto"/>
              <w:jc w:val="both"/>
              <w:rPr>
                <w:sz w:val="24"/>
                <w:szCs w:val="24"/>
              </w:rPr>
            </w:pPr>
            <w:r w:rsidRPr="002B274D">
              <w:rPr>
                <w:sz w:val="24"/>
                <w:szCs w:val="24"/>
              </w:rPr>
              <w:t>Admin registration</w:t>
            </w:r>
          </w:p>
        </w:tc>
        <w:tc>
          <w:tcPr>
            <w:tcW w:w="3814" w:type="dxa"/>
          </w:tcPr>
          <w:p w:rsidR="001A6785" w:rsidRPr="002B274D" w:rsidRDefault="001A6785" w:rsidP="007A66F8">
            <w:pPr>
              <w:spacing w:line="276" w:lineRule="auto"/>
              <w:jc w:val="both"/>
              <w:rPr>
                <w:sz w:val="24"/>
                <w:szCs w:val="24"/>
              </w:rPr>
            </w:pPr>
            <w:r w:rsidRPr="002B274D">
              <w:rPr>
                <w:sz w:val="24"/>
                <w:szCs w:val="24"/>
              </w:rPr>
              <w:t>They get their membership for admin page</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bl>
    <w:p w:rsidR="001A6785" w:rsidRPr="002B274D" w:rsidRDefault="001A6785" w:rsidP="007A66F8">
      <w:pPr>
        <w:spacing w:line="276" w:lineRule="auto"/>
        <w:ind w:left="360"/>
        <w:jc w:val="both"/>
      </w:pPr>
    </w:p>
    <w:p w:rsidR="00CB64EB" w:rsidRPr="002B274D" w:rsidRDefault="00CB64EB" w:rsidP="007A66F8">
      <w:pPr>
        <w:spacing w:line="276" w:lineRule="auto"/>
        <w:ind w:left="360"/>
        <w:jc w:val="both"/>
        <w:rPr>
          <w:b/>
        </w:rPr>
      </w:pPr>
      <w:r w:rsidRPr="002B274D">
        <w:rPr>
          <w:b/>
        </w:rPr>
        <w:t>Log in (registered user/admin):-</w:t>
      </w:r>
    </w:p>
    <w:tbl>
      <w:tblPr>
        <w:tblStyle w:val="TableGrid"/>
        <w:tblW w:w="0" w:type="auto"/>
        <w:tblInd w:w="360" w:type="dxa"/>
        <w:tblLook w:val="04A0"/>
      </w:tblPr>
      <w:tblGrid>
        <w:gridCol w:w="918"/>
        <w:gridCol w:w="3690"/>
        <w:gridCol w:w="2916"/>
        <w:gridCol w:w="2502"/>
      </w:tblGrid>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Sl.no.</w:t>
            </w:r>
          </w:p>
        </w:tc>
        <w:tc>
          <w:tcPr>
            <w:tcW w:w="3690" w:type="dxa"/>
          </w:tcPr>
          <w:p w:rsidR="00CB64EB" w:rsidRPr="002B274D" w:rsidRDefault="00CB64EB" w:rsidP="007A66F8">
            <w:pPr>
              <w:spacing w:line="276" w:lineRule="auto"/>
              <w:jc w:val="both"/>
              <w:rPr>
                <w:sz w:val="24"/>
                <w:szCs w:val="24"/>
              </w:rPr>
            </w:pPr>
            <w:r w:rsidRPr="002B274D">
              <w:rPr>
                <w:sz w:val="24"/>
                <w:szCs w:val="24"/>
              </w:rPr>
              <w:t>Test Case</w:t>
            </w:r>
          </w:p>
        </w:tc>
        <w:tc>
          <w:tcPr>
            <w:tcW w:w="2916" w:type="dxa"/>
          </w:tcPr>
          <w:p w:rsidR="00CB64EB" w:rsidRPr="002B274D" w:rsidRDefault="00CB64EB" w:rsidP="007A66F8">
            <w:pPr>
              <w:spacing w:line="276" w:lineRule="auto"/>
              <w:jc w:val="both"/>
              <w:rPr>
                <w:sz w:val="24"/>
                <w:szCs w:val="24"/>
              </w:rPr>
            </w:pPr>
            <w:r w:rsidRPr="002B274D">
              <w:rPr>
                <w:sz w:val="24"/>
                <w:szCs w:val="24"/>
              </w:rPr>
              <w:t>Expected Result</w:t>
            </w:r>
          </w:p>
        </w:tc>
        <w:tc>
          <w:tcPr>
            <w:tcW w:w="2502" w:type="dxa"/>
          </w:tcPr>
          <w:p w:rsidR="00CB64EB" w:rsidRPr="002B274D" w:rsidRDefault="00CB64EB" w:rsidP="007A66F8">
            <w:pPr>
              <w:spacing w:line="276" w:lineRule="auto"/>
              <w:jc w:val="both"/>
              <w:rPr>
                <w:sz w:val="24"/>
                <w:szCs w:val="24"/>
              </w:rPr>
            </w:pPr>
            <w:r w:rsidRPr="002B274D">
              <w:rPr>
                <w:sz w:val="24"/>
                <w:szCs w:val="24"/>
              </w:rPr>
              <w:t>Test Result</w:t>
            </w:r>
          </w:p>
        </w:tc>
      </w:tr>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1</w:t>
            </w:r>
          </w:p>
        </w:tc>
        <w:tc>
          <w:tcPr>
            <w:tcW w:w="3690" w:type="dxa"/>
          </w:tcPr>
          <w:p w:rsidR="00CB64EB" w:rsidRPr="002B274D" w:rsidRDefault="00CB64EB" w:rsidP="007A66F8">
            <w:pPr>
              <w:spacing w:line="276" w:lineRule="auto"/>
              <w:jc w:val="both"/>
              <w:rPr>
                <w:sz w:val="24"/>
                <w:szCs w:val="24"/>
              </w:rPr>
            </w:pPr>
            <w:r w:rsidRPr="002B274D">
              <w:rPr>
                <w:sz w:val="24"/>
                <w:szCs w:val="24"/>
              </w:rPr>
              <w:t>Enter valid username &amp; password  &amp;</w:t>
            </w:r>
          </w:p>
          <w:p w:rsidR="00CB64EB" w:rsidRPr="002B274D" w:rsidRDefault="00CB64EB" w:rsidP="007A66F8">
            <w:pPr>
              <w:spacing w:line="276" w:lineRule="auto"/>
              <w:jc w:val="both"/>
              <w:rPr>
                <w:sz w:val="24"/>
                <w:szCs w:val="24"/>
              </w:rPr>
            </w:pPr>
            <w:r w:rsidRPr="002B274D">
              <w:rPr>
                <w:sz w:val="24"/>
                <w:szCs w:val="24"/>
              </w:rPr>
              <w:t>Click ok button</w:t>
            </w:r>
          </w:p>
        </w:tc>
        <w:tc>
          <w:tcPr>
            <w:tcW w:w="2916" w:type="dxa"/>
          </w:tcPr>
          <w:p w:rsidR="00CB64EB" w:rsidRPr="002B274D" w:rsidRDefault="00CB64EB" w:rsidP="007A66F8">
            <w:pPr>
              <w:spacing w:line="276" w:lineRule="auto"/>
              <w:jc w:val="both"/>
              <w:rPr>
                <w:sz w:val="24"/>
                <w:szCs w:val="24"/>
              </w:rPr>
            </w:pPr>
            <w:r w:rsidRPr="002B274D">
              <w:rPr>
                <w:sz w:val="24"/>
                <w:szCs w:val="24"/>
              </w:rPr>
              <w:t>s/w should display user/admin</w:t>
            </w:r>
          </w:p>
          <w:p w:rsidR="00CB64EB" w:rsidRPr="002B274D" w:rsidRDefault="00CB64EB" w:rsidP="007A66F8">
            <w:pPr>
              <w:spacing w:line="276" w:lineRule="auto"/>
              <w:jc w:val="both"/>
              <w:rPr>
                <w:sz w:val="24"/>
                <w:szCs w:val="24"/>
              </w:rPr>
            </w:pPr>
            <w:r w:rsidRPr="002B274D">
              <w:rPr>
                <w:sz w:val="24"/>
                <w:szCs w:val="24"/>
              </w:rPr>
              <w:t>page for further proccess</w:t>
            </w:r>
          </w:p>
        </w:tc>
        <w:tc>
          <w:tcPr>
            <w:tcW w:w="2502" w:type="dxa"/>
          </w:tcPr>
          <w:p w:rsidR="00CB64EB" w:rsidRPr="002B274D" w:rsidRDefault="009960E9" w:rsidP="007A66F8">
            <w:pPr>
              <w:spacing w:line="276" w:lineRule="auto"/>
              <w:jc w:val="both"/>
              <w:rPr>
                <w:sz w:val="24"/>
                <w:szCs w:val="24"/>
              </w:rPr>
            </w:pPr>
            <w:r w:rsidRPr="002B274D">
              <w:rPr>
                <w:sz w:val="24"/>
                <w:szCs w:val="24"/>
              </w:rPr>
              <w:t>S</w:t>
            </w:r>
            <w:r w:rsidR="00CB64EB" w:rsidRPr="002B274D">
              <w:rPr>
                <w:sz w:val="24"/>
                <w:szCs w:val="24"/>
              </w:rPr>
              <w:t>uccess</w:t>
            </w:r>
          </w:p>
        </w:tc>
      </w:tr>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2</w:t>
            </w:r>
          </w:p>
        </w:tc>
        <w:tc>
          <w:tcPr>
            <w:tcW w:w="3690" w:type="dxa"/>
          </w:tcPr>
          <w:p w:rsidR="00CB64EB" w:rsidRPr="002B274D" w:rsidRDefault="00CB64EB" w:rsidP="007A66F8">
            <w:pPr>
              <w:spacing w:line="276" w:lineRule="auto"/>
              <w:jc w:val="both"/>
              <w:rPr>
                <w:sz w:val="24"/>
                <w:szCs w:val="24"/>
              </w:rPr>
            </w:pPr>
            <w:r w:rsidRPr="002B274D">
              <w:rPr>
                <w:sz w:val="24"/>
                <w:szCs w:val="24"/>
              </w:rPr>
              <w:t>Enter invalid</w:t>
            </w:r>
          </w:p>
        </w:tc>
        <w:tc>
          <w:tcPr>
            <w:tcW w:w="2916" w:type="dxa"/>
          </w:tcPr>
          <w:p w:rsidR="00CB64EB" w:rsidRPr="002B274D" w:rsidRDefault="00CB64EB" w:rsidP="007A66F8">
            <w:pPr>
              <w:spacing w:line="276" w:lineRule="auto"/>
              <w:jc w:val="both"/>
              <w:rPr>
                <w:sz w:val="24"/>
                <w:szCs w:val="24"/>
              </w:rPr>
            </w:pPr>
            <w:r w:rsidRPr="002B274D">
              <w:rPr>
                <w:sz w:val="24"/>
                <w:szCs w:val="24"/>
              </w:rPr>
              <w:t>s/w should display invalid username &amp;password</w:t>
            </w:r>
          </w:p>
        </w:tc>
        <w:tc>
          <w:tcPr>
            <w:tcW w:w="2502" w:type="dxa"/>
          </w:tcPr>
          <w:p w:rsidR="00CB64EB" w:rsidRPr="002B274D" w:rsidRDefault="00CB64EB" w:rsidP="007A66F8">
            <w:pPr>
              <w:spacing w:line="276" w:lineRule="auto"/>
              <w:jc w:val="both"/>
              <w:rPr>
                <w:sz w:val="24"/>
                <w:szCs w:val="24"/>
              </w:rPr>
            </w:pPr>
            <w:r w:rsidRPr="002B274D">
              <w:rPr>
                <w:sz w:val="24"/>
                <w:szCs w:val="24"/>
              </w:rPr>
              <w:t>Success</w:t>
            </w:r>
          </w:p>
        </w:tc>
      </w:tr>
    </w:tbl>
    <w:p w:rsidR="00CB64EB" w:rsidRPr="002B274D" w:rsidRDefault="00CB64EB" w:rsidP="007A66F8">
      <w:pPr>
        <w:spacing w:line="276" w:lineRule="auto"/>
        <w:ind w:left="360"/>
        <w:jc w:val="both"/>
      </w:pPr>
    </w:p>
    <w:p w:rsidR="001A6785" w:rsidRPr="002B274D" w:rsidRDefault="00CB64EB" w:rsidP="007A66F8">
      <w:pPr>
        <w:tabs>
          <w:tab w:val="left" w:pos="2385"/>
        </w:tabs>
        <w:spacing w:line="276" w:lineRule="auto"/>
        <w:rPr>
          <w:b/>
        </w:rPr>
      </w:pPr>
      <w:r w:rsidRPr="002B274D">
        <w:t xml:space="preserve">     </w:t>
      </w:r>
      <w:r w:rsidRPr="002B274D">
        <w:rPr>
          <w:b/>
        </w:rPr>
        <w:t>Senior citizen entry:-</w:t>
      </w:r>
    </w:p>
    <w:p w:rsidR="00CB64EB" w:rsidRPr="002B274D" w:rsidRDefault="00CB64EB" w:rsidP="007A66F8">
      <w:pPr>
        <w:tabs>
          <w:tab w:val="left" w:pos="2385"/>
        </w:tabs>
        <w:spacing w:line="276" w:lineRule="auto"/>
      </w:pPr>
      <w:r w:rsidRPr="002B274D">
        <w:rPr>
          <w:b/>
        </w:rPr>
        <w:t xml:space="preserve"> </w:t>
      </w:r>
    </w:p>
    <w:tbl>
      <w:tblPr>
        <w:tblStyle w:val="TableGrid"/>
        <w:tblW w:w="0" w:type="auto"/>
        <w:tblLook w:val="04A0"/>
      </w:tblPr>
      <w:tblGrid>
        <w:gridCol w:w="1638"/>
        <w:gridCol w:w="3150"/>
        <w:gridCol w:w="4140"/>
        <w:gridCol w:w="1458"/>
      </w:tblGrid>
      <w:tr w:rsidR="00CB64EB" w:rsidRPr="002B274D" w:rsidTr="00FD3AF2">
        <w:tc>
          <w:tcPr>
            <w:tcW w:w="1638" w:type="dxa"/>
          </w:tcPr>
          <w:p w:rsidR="00CB64EB" w:rsidRPr="002B274D" w:rsidRDefault="00CB64EB" w:rsidP="007A66F8">
            <w:pPr>
              <w:tabs>
                <w:tab w:val="left" w:pos="2385"/>
              </w:tabs>
              <w:spacing w:line="276" w:lineRule="auto"/>
              <w:rPr>
                <w:b/>
                <w:sz w:val="24"/>
                <w:szCs w:val="24"/>
              </w:rPr>
            </w:pPr>
            <w:r w:rsidRPr="002B274D">
              <w:rPr>
                <w:b/>
                <w:sz w:val="24"/>
                <w:szCs w:val="24"/>
              </w:rPr>
              <w:t>Sl.no.</w:t>
            </w:r>
          </w:p>
        </w:tc>
        <w:tc>
          <w:tcPr>
            <w:tcW w:w="3150" w:type="dxa"/>
          </w:tcPr>
          <w:p w:rsidR="00CB64EB" w:rsidRPr="002B274D" w:rsidRDefault="00CB64EB" w:rsidP="007A66F8">
            <w:pPr>
              <w:tabs>
                <w:tab w:val="left" w:pos="2385"/>
              </w:tabs>
              <w:spacing w:line="276" w:lineRule="auto"/>
              <w:rPr>
                <w:b/>
                <w:sz w:val="24"/>
                <w:szCs w:val="24"/>
              </w:rPr>
            </w:pPr>
            <w:r w:rsidRPr="002B274D">
              <w:rPr>
                <w:b/>
                <w:sz w:val="24"/>
                <w:szCs w:val="24"/>
              </w:rPr>
              <w:t>Test Case</w:t>
            </w:r>
          </w:p>
        </w:tc>
        <w:tc>
          <w:tcPr>
            <w:tcW w:w="4140" w:type="dxa"/>
          </w:tcPr>
          <w:p w:rsidR="00CB64EB" w:rsidRPr="002B274D" w:rsidRDefault="00CB64EB" w:rsidP="007A66F8">
            <w:pPr>
              <w:tabs>
                <w:tab w:val="left" w:pos="2385"/>
              </w:tabs>
              <w:spacing w:line="276" w:lineRule="auto"/>
              <w:rPr>
                <w:b/>
                <w:sz w:val="24"/>
                <w:szCs w:val="24"/>
              </w:rPr>
            </w:pPr>
            <w:r w:rsidRPr="002B274D">
              <w:rPr>
                <w:b/>
                <w:sz w:val="24"/>
                <w:szCs w:val="24"/>
              </w:rPr>
              <w:t>Expected Result</w:t>
            </w:r>
          </w:p>
        </w:tc>
        <w:tc>
          <w:tcPr>
            <w:tcW w:w="1458" w:type="dxa"/>
          </w:tcPr>
          <w:p w:rsidR="00CB64EB" w:rsidRPr="002B274D" w:rsidRDefault="00CB64EB" w:rsidP="007A66F8">
            <w:pPr>
              <w:tabs>
                <w:tab w:val="left" w:pos="2385"/>
              </w:tabs>
              <w:spacing w:line="276" w:lineRule="auto"/>
              <w:rPr>
                <w:b/>
                <w:sz w:val="24"/>
                <w:szCs w:val="24"/>
              </w:rPr>
            </w:pPr>
            <w:r w:rsidRPr="002B274D">
              <w:rPr>
                <w:b/>
                <w:sz w:val="24"/>
                <w:szCs w:val="24"/>
              </w:rPr>
              <w:t>Test Result</w:t>
            </w:r>
          </w:p>
        </w:tc>
      </w:tr>
      <w:tr w:rsidR="00CB64EB" w:rsidRPr="002B274D" w:rsidTr="00FD3AF2">
        <w:tc>
          <w:tcPr>
            <w:tcW w:w="1638" w:type="dxa"/>
          </w:tcPr>
          <w:p w:rsidR="00CB64EB" w:rsidRPr="002B274D" w:rsidRDefault="00CB64EB" w:rsidP="007A66F8">
            <w:pPr>
              <w:tabs>
                <w:tab w:val="left" w:pos="2385"/>
              </w:tabs>
              <w:spacing w:line="276" w:lineRule="auto"/>
              <w:rPr>
                <w:sz w:val="24"/>
                <w:szCs w:val="24"/>
              </w:rPr>
            </w:pPr>
            <w:r w:rsidRPr="002B274D">
              <w:rPr>
                <w:sz w:val="24"/>
                <w:szCs w:val="24"/>
              </w:rPr>
              <w:t>1</w:t>
            </w:r>
          </w:p>
        </w:tc>
        <w:tc>
          <w:tcPr>
            <w:tcW w:w="3150" w:type="dxa"/>
          </w:tcPr>
          <w:p w:rsidR="00CB64EB" w:rsidRPr="002B274D" w:rsidRDefault="00CB64EB" w:rsidP="007A66F8">
            <w:pPr>
              <w:tabs>
                <w:tab w:val="left" w:pos="2385"/>
              </w:tabs>
              <w:spacing w:line="276" w:lineRule="auto"/>
              <w:rPr>
                <w:sz w:val="24"/>
                <w:szCs w:val="24"/>
              </w:rPr>
            </w:pPr>
            <w:r w:rsidRPr="002B274D">
              <w:rPr>
                <w:sz w:val="24"/>
                <w:szCs w:val="24"/>
              </w:rPr>
              <w:t>Fill the form &amp; click submit</w:t>
            </w:r>
          </w:p>
          <w:p w:rsidR="00CB64EB" w:rsidRPr="002B274D" w:rsidRDefault="00CB64EB" w:rsidP="007A66F8">
            <w:pPr>
              <w:tabs>
                <w:tab w:val="left" w:pos="2385"/>
              </w:tabs>
              <w:spacing w:line="276" w:lineRule="auto"/>
              <w:rPr>
                <w:sz w:val="24"/>
                <w:szCs w:val="24"/>
              </w:rPr>
            </w:pPr>
            <w:r w:rsidRPr="002B274D">
              <w:rPr>
                <w:sz w:val="24"/>
                <w:szCs w:val="24"/>
              </w:rPr>
              <w:t>button</w:t>
            </w:r>
          </w:p>
        </w:tc>
        <w:tc>
          <w:tcPr>
            <w:tcW w:w="4140" w:type="dxa"/>
          </w:tcPr>
          <w:p w:rsidR="00CB64EB" w:rsidRPr="002B274D" w:rsidRDefault="00CB64EB" w:rsidP="007A66F8">
            <w:pPr>
              <w:tabs>
                <w:tab w:val="left" w:pos="2385"/>
              </w:tabs>
              <w:spacing w:line="276" w:lineRule="auto"/>
              <w:rPr>
                <w:sz w:val="24"/>
                <w:szCs w:val="24"/>
              </w:rPr>
            </w:pPr>
            <w:r w:rsidRPr="002B274D">
              <w:rPr>
                <w:sz w:val="24"/>
                <w:szCs w:val="24"/>
              </w:rPr>
              <w:t>s/w should display the message of  successfully registration with regd. no.</w:t>
            </w:r>
          </w:p>
        </w:tc>
        <w:tc>
          <w:tcPr>
            <w:tcW w:w="1458" w:type="dxa"/>
          </w:tcPr>
          <w:p w:rsidR="00CB64EB" w:rsidRPr="002B274D" w:rsidRDefault="009960E9" w:rsidP="007A66F8">
            <w:pPr>
              <w:tabs>
                <w:tab w:val="left" w:pos="2385"/>
              </w:tabs>
              <w:spacing w:line="276" w:lineRule="auto"/>
              <w:rPr>
                <w:sz w:val="24"/>
                <w:szCs w:val="24"/>
              </w:rPr>
            </w:pPr>
            <w:r w:rsidRPr="002B274D">
              <w:rPr>
                <w:sz w:val="24"/>
                <w:szCs w:val="24"/>
              </w:rPr>
              <w:t>S</w:t>
            </w:r>
            <w:r w:rsidR="00CB64EB" w:rsidRPr="002B274D">
              <w:rPr>
                <w:sz w:val="24"/>
                <w:szCs w:val="24"/>
              </w:rPr>
              <w:t>uccess</w:t>
            </w:r>
          </w:p>
        </w:tc>
      </w:tr>
    </w:tbl>
    <w:p w:rsidR="00CB64EB" w:rsidRPr="002B274D" w:rsidRDefault="00CB64EB" w:rsidP="007A66F8">
      <w:pPr>
        <w:tabs>
          <w:tab w:val="left" w:pos="2385"/>
        </w:tabs>
        <w:spacing w:line="276" w:lineRule="auto"/>
      </w:pPr>
    </w:p>
    <w:p w:rsidR="007C105C" w:rsidRPr="002B274D" w:rsidRDefault="00FD3AF2" w:rsidP="007A66F8">
      <w:pPr>
        <w:spacing w:line="276" w:lineRule="auto"/>
        <w:rPr>
          <w:b/>
        </w:rPr>
      </w:pPr>
      <w:r w:rsidRPr="002B274D">
        <w:rPr>
          <w:b/>
        </w:rPr>
        <w:t>Traffic code :-</w:t>
      </w:r>
    </w:p>
    <w:tbl>
      <w:tblPr>
        <w:tblStyle w:val="TableGrid"/>
        <w:tblW w:w="0" w:type="auto"/>
        <w:tblLook w:val="04A0"/>
      </w:tblPr>
      <w:tblGrid>
        <w:gridCol w:w="1368"/>
        <w:gridCol w:w="3824"/>
        <w:gridCol w:w="3376"/>
        <w:gridCol w:w="1818"/>
      </w:tblGrid>
      <w:tr w:rsidR="00FD3AF2" w:rsidRPr="002B274D" w:rsidTr="00FD3AF2">
        <w:tc>
          <w:tcPr>
            <w:tcW w:w="1368" w:type="dxa"/>
          </w:tcPr>
          <w:p w:rsidR="00FD3AF2" w:rsidRPr="002B274D" w:rsidRDefault="00FD3AF2" w:rsidP="007A66F8">
            <w:pPr>
              <w:spacing w:line="276" w:lineRule="auto"/>
              <w:rPr>
                <w:b/>
                <w:sz w:val="24"/>
                <w:szCs w:val="24"/>
              </w:rPr>
            </w:pPr>
            <w:r w:rsidRPr="002B274D">
              <w:rPr>
                <w:b/>
                <w:sz w:val="24"/>
                <w:szCs w:val="24"/>
              </w:rPr>
              <w:t>Sl. No.</w:t>
            </w:r>
          </w:p>
        </w:tc>
        <w:tc>
          <w:tcPr>
            <w:tcW w:w="3824" w:type="dxa"/>
          </w:tcPr>
          <w:p w:rsidR="00FD3AF2" w:rsidRPr="002B274D" w:rsidRDefault="00FD3AF2" w:rsidP="007A66F8">
            <w:pPr>
              <w:spacing w:line="276" w:lineRule="auto"/>
              <w:rPr>
                <w:b/>
                <w:sz w:val="24"/>
                <w:szCs w:val="24"/>
              </w:rPr>
            </w:pPr>
            <w:r w:rsidRPr="002B274D">
              <w:rPr>
                <w:b/>
                <w:sz w:val="24"/>
                <w:szCs w:val="24"/>
              </w:rPr>
              <w:t>Test case</w:t>
            </w:r>
          </w:p>
        </w:tc>
        <w:tc>
          <w:tcPr>
            <w:tcW w:w="3376" w:type="dxa"/>
          </w:tcPr>
          <w:p w:rsidR="00FD3AF2" w:rsidRPr="002B274D" w:rsidRDefault="00FD3AF2" w:rsidP="007A66F8">
            <w:pPr>
              <w:spacing w:line="276" w:lineRule="auto"/>
              <w:rPr>
                <w:b/>
                <w:sz w:val="24"/>
                <w:szCs w:val="24"/>
              </w:rPr>
            </w:pPr>
            <w:r w:rsidRPr="002B274D">
              <w:rPr>
                <w:b/>
                <w:sz w:val="24"/>
                <w:szCs w:val="24"/>
              </w:rPr>
              <w:t>Expected result</w:t>
            </w:r>
          </w:p>
        </w:tc>
        <w:tc>
          <w:tcPr>
            <w:tcW w:w="1818" w:type="dxa"/>
          </w:tcPr>
          <w:p w:rsidR="00FD3AF2" w:rsidRPr="002B274D" w:rsidRDefault="00FD3AF2" w:rsidP="007A66F8">
            <w:pPr>
              <w:spacing w:line="276" w:lineRule="auto"/>
              <w:rPr>
                <w:sz w:val="24"/>
                <w:szCs w:val="24"/>
              </w:rPr>
            </w:pPr>
            <w:r w:rsidRPr="002B274D">
              <w:rPr>
                <w:b/>
                <w:sz w:val="24"/>
                <w:szCs w:val="24"/>
              </w:rPr>
              <w:t>Test result</w:t>
            </w:r>
          </w:p>
        </w:tc>
      </w:tr>
      <w:tr w:rsidR="00FD3AF2" w:rsidRPr="002B274D" w:rsidTr="00FD3AF2">
        <w:tc>
          <w:tcPr>
            <w:tcW w:w="1368" w:type="dxa"/>
          </w:tcPr>
          <w:p w:rsidR="00FD3AF2" w:rsidRPr="002B274D" w:rsidRDefault="00FD3AF2" w:rsidP="007A66F8">
            <w:pPr>
              <w:spacing w:line="276" w:lineRule="auto"/>
              <w:rPr>
                <w:sz w:val="24"/>
                <w:szCs w:val="24"/>
              </w:rPr>
            </w:pPr>
            <w:r w:rsidRPr="002B274D">
              <w:rPr>
                <w:sz w:val="24"/>
                <w:szCs w:val="24"/>
              </w:rPr>
              <w:t>1</w:t>
            </w:r>
          </w:p>
        </w:tc>
        <w:tc>
          <w:tcPr>
            <w:tcW w:w="3824" w:type="dxa"/>
          </w:tcPr>
          <w:p w:rsidR="00FD3AF2" w:rsidRPr="002B274D" w:rsidRDefault="00FD3AF2" w:rsidP="007A66F8">
            <w:pPr>
              <w:spacing w:line="276" w:lineRule="auto"/>
              <w:rPr>
                <w:sz w:val="24"/>
                <w:szCs w:val="24"/>
              </w:rPr>
            </w:pPr>
            <w:r w:rsidRPr="002B274D">
              <w:rPr>
                <w:sz w:val="24"/>
                <w:szCs w:val="24"/>
              </w:rPr>
              <w:t>Fill the  form &amp; click submit  button</w:t>
            </w:r>
          </w:p>
        </w:tc>
        <w:tc>
          <w:tcPr>
            <w:tcW w:w="3376" w:type="dxa"/>
          </w:tcPr>
          <w:p w:rsidR="00FD3AF2" w:rsidRPr="002B274D" w:rsidRDefault="00FD3AF2" w:rsidP="007A66F8">
            <w:pPr>
              <w:spacing w:line="276" w:lineRule="auto"/>
              <w:rPr>
                <w:sz w:val="24"/>
                <w:szCs w:val="24"/>
              </w:rPr>
            </w:pPr>
            <w:r w:rsidRPr="002B274D">
              <w:rPr>
                <w:sz w:val="24"/>
                <w:szCs w:val="24"/>
              </w:rPr>
              <w:t>s/w should display the challan no.</w:t>
            </w:r>
          </w:p>
        </w:tc>
        <w:tc>
          <w:tcPr>
            <w:tcW w:w="1818" w:type="dxa"/>
          </w:tcPr>
          <w:p w:rsidR="00FD3AF2" w:rsidRPr="002B274D" w:rsidRDefault="009960E9" w:rsidP="007A66F8">
            <w:pPr>
              <w:spacing w:line="276" w:lineRule="auto"/>
              <w:rPr>
                <w:b/>
                <w:sz w:val="24"/>
                <w:szCs w:val="24"/>
              </w:rPr>
            </w:pPr>
            <w:r w:rsidRPr="002B274D">
              <w:rPr>
                <w:b/>
                <w:sz w:val="24"/>
                <w:szCs w:val="24"/>
              </w:rPr>
              <w:t>S</w:t>
            </w:r>
            <w:r w:rsidR="00FD3AF2" w:rsidRPr="002B274D">
              <w:rPr>
                <w:b/>
                <w:sz w:val="24"/>
                <w:szCs w:val="24"/>
              </w:rPr>
              <w:t>uccess</w:t>
            </w:r>
          </w:p>
        </w:tc>
      </w:tr>
    </w:tbl>
    <w:p w:rsidR="00FD3AF2" w:rsidRPr="002B274D" w:rsidRDefault="00FD3AF2" w:rsidP="007A66F8">
      <w:pPr>
        <w:spacing w:line="276" w:lineRule="auto"/>
        <w:rPr>
          <w:b/>
        </w:rPr>
      </w:pPr>
    </w:p>
    <w:p w:rsidR="007C105C" w:rsidRPr="002B274D" w:rsidRDefault="00FD3AF2" w:rsidP="007A66F8">
      <w:pPr>
        <w:spacing w:line="276" w:lineRule="auto"/>
        <w:rPr>
          <w:b/>
        </w:rPr>
      </w:pPr>
      <w:r w:rsidRPr="002B274D">
        <w:rPr>
          <w:b/>
        </w:rPr>
        <w:t>Women Complain :-</w:t>
      </w:r>
    </w:p>
    <w:tbl>
      <w:tblPr>
        <w:tblStyle w:val="TableGrid"/>
        <w:tblW w:w="0" w:type="auto"/>
        <w:tblLook w:val="04A0"/>
      </w:tblPr>
      <w:tblGrid>
        <w:gridCol w:w="1818"/>
        <w:gridCol w:w="3374"/>
        <w:gridCol w:w="3646"/>
        <w:gridCol w:w="1548"/>
      </w:tblGrid>
      <w:tr w:rsidR="00FD3AF2" w:rsidRPr="002B274D" w:rsidTr="00FD3AF2">
        <w:tc>
          <w:tcPr>
            <w:tcW w:w="1818" w:type="dxa"/>
          </w:tcPr>
          <w:p w:rsidR="00FD3AF2" w:rsidRPr="002B274D" w:rsidRDefault="00FD3AF2" w:rsidP="007A66F8">
            <w:pPr>
              <w:spacing w:line="276" w:lineRule="auto"/>
              <w:rPr>
                <w:b/>
                <w:sz w:val="24"/>
                <w:szCs w:val="24"/>
              </w:rPr>
            </w:pPr>
            <w:r w:rsidRPr="002B274D">
              <w:rPr>
                <w:b/>
                <w:sz w:val="24"/>
                <w:szCs w:val="24"/>
              </w:rPr>
              <w:t>Sl. no</w:t>
            </w:r>
          </w:p>
        </w:tc>
        <w:tc>
          <w:tcPr>
            <w:tcW w:w="3374" w:type="dxa"/>
          </w:tcPr>
          <w:p w:rsidR="00FD3AF2" w:rsidRPr="002B274D" w:rsidRDefault="00FD3AF2" w:rsidP="007A66F8">
            <w:pPr>
              <w:spacing w:line="276" w:lineRule="auto"/>
              <w:rPr>
                <w:b/>
                <w:sz w:val="24"/>
                <w:szCs w:val="24"/>
              </w:rPr>
            </w:pPr>
            <w:r w:rsidRPr="002B274D">
              <w:rPr>
                <w:b/>
                <w:sz w:val="24"/>
                <w:szCs w:val="24"/>
              </w:rPr>
              <w:t>Test case</w:t>
            </w:r>
          </w:p>
        </w:tc>
        <w:tc>
          <w:tcPr>
            <w:tcW w:w="3646" w:type="dxa"/>
          </w:tcPr>
          <w:p w:rsidR="00FD3AF2" w:rsidRPr="002B274D" w:rsidRDefault="00FD3AF2" w:rsidP="007A66F8">
            <w:pPr>
              <w:spacing w:line="276" w:lineRule="auto"/>
              <w:rPr>
                <w:b/>
                <w:sz w:val="24"/>
                <w:szCs w:val="24"/>
              </w:rPr>
            </w:pPr>
            <w:r w:rsidRPr="002B274D">
              <w:rPr>
                <w:b/>
                <w:sz w:val="24"/>
                <w:szCs w:val="24"/>
              </w:rPr>
              <w:t>Expected result</w:t>
            </w:r>
          </w:p>
        </w:tc>
        <w:tc>
          <w:tcPr>
            <w:tcW w:w="1548" w:type="dxa"/>
          </w:tcPr>
          <w:p w:rsidR="00FD3AF2" w:rsidRPr="002B274D" w:rsidRDefault="00FD3AF2" w:rsidP="007A66F8">
            <w:pPr>
              <w:spacing w:line="276" w:lineRule="auto"/>
              <w:rPr>
                <w:b/>
                <w:sz w:val="24"/>
                <w:szCs w:val="24"/>
              </w:rPr>
            </w:pPr>
            <w:r w:rsidRPr="002B274D">
              <w:rPr>
                <w:b/>
                <w:sz w:val="24"/>
                <w:szCs w:val="24"/>
              </w:rPr>
              <w:t>Test result</w:t>
            </w:r>
          </w:p>
        </w:tc>
      </w:tr>
      <w:tr w:rsidR="00FD3AF2" w:rsidRPr="002B274D" w:rsidTr="00FD3AF2">
        <w:tc>
          <w:tcPr>
            <w:tcW w:w="1818" w:type="dxa"/>
          </w:tcPr>
          <w:p w:rsidR="00FD3AF2" w:rsidRPr="002B274D" w:rsidRDefault="00FD3AF2" w:rsidP="007A66F8">
            <w:pPr>
              <w:spacing w:line="276" w:lineRule="auto"/>
              <w:rPr>
                <w:sz w:val="24"/>
                <w:szCs w:val="24"/>
              </w:rPr>
            </w:pPr>
            <w:r w:rsidRPr="002B274D">
              <w:rPr>
                <w:sz w:val="24"/>
                <w:szCs w:val="24"/>
              </w:rPr>
              <w:t>1</w:t>
            </w:r>
          </w:p>
        </w:tc>
        <w:tc>
          <w:tcPr>
            <w:tcW w:w="3374" w:type="dxa"/>
          </w:tcPr>
          <w:p w:rsidR="00FD3AF2" w:rsidRPr="002B274D" w:rsidRDefault="00FD3AF2" w:rsidP="007A66F8">
            <w:pPr>
              <w:spacing w:line="276" w:lineRule="auto"/>
              <w:rPr>
                <w:sz w:val="24"/>
                <w:szCs w:val="24"/>
              </w:rPr>
            </w:pPr>
            <w:r w:rsidRPr="002B274D">
              <w:rPr>
                <w:sz w:val="24"/>
                <w:szCs w:val="24"/>
              </w:rPr>
              <w:t>Fill the form &amp;  click submit button</w:t>
            </w:r>
          </w:p>
        </w:tc>
        <w:tc>
          <w:tcPr>
            <w:tcW w:w="3646" w:type="dxa"/>
          </w:tcPr>
          <w:p w:rsidR="00FD3AF2" w:rsidRPr="002B274D" w:rsidRDefault="00FD3AF2" w:rsidP="007A66F8">
            <w:pPr>
              <w:spacing w:line="276" w:lineRule="auto"/>
              <w:rPr>
                <w:sz w:val="24"/>
                <w:szCs w:val="24"/>
              </w:rPr>
            </w:pPr>
            <w:r w:rsidRPr="002B274D">
              <w:rPr>
                <w:sz w:val="24"/>
                <w:szCs w:val="24"/>
              </w:rPr>
              <w:t>Display message try to quick action</w:t>
            </w:r>
          </w:p>
        </w:tc>
        <w:tc>
          <w:tcPr>
            <w:tcW w:w="1548" w:type="dxa"/>
          </w:tcPr>
          <w:p w:rsidR="00FD3AF2" w:rsidRPr="002B274D" w:rsidRDefault="009960E9" w:rsidP="007A66F8">
            <w:pPr>
              <w:spacing w:line="276" w:lineRule="auto"/>
              <w:rPr>
                <w:b/>
                <w:sz w:val="24"/>
                <w:szCs w:val="24"/>
              </w:rPr>
            </w:pPr>
            <w:r w:rsidRPr="002B274D">
              <w:rPr>
                <w:b/>
                <w:sz w:val="24"/>
                <w:szCs w:val="24"/>
              </w:rPr>
              <w:t>S</w:t>
            </w:r>
            <w:r w:rsidR="00FD3AF2" w:rsidRPr="002B274D">
              <w:rPr>
                <w:b/>
                <w:sz w:val="24"/>
                <w:szCs w:val="24"/>
              </w:rPr>
              <w:t>uccess</w:t>
            </w:r>
          </w:p>
        </w:tc>
      </w:tr>
    </w:tbl>
    <w:p w:rsidR="00FD3AF2" w:rsidRPr="002B274D" w:rsidRDefault="00FD3AF2" w:rsidP="007A66F8">
      <w:pPr>
        <w:spacing w:line="276" w:lineRule="auto"/>
        <w:rPr>
          <w:b/>
        </w:rPr>
      </w:pPr>
    </w:p>
    <w:p w:rsidR="007C105C" w:rsidRPr="002B274D" w:rsidRDefault="007C105C" w:rsidP="007A66F8">
      <w:pPr>
        <w:spacing w:line="276" w:lineRule="auto"/>
      </w:pPr>
    </w:p>
    <w:p w:rsidR="007C105C" w:rsidRPr="002B274D" w:rsidRDefault="00FD3AF2" w:rsidP="007A66F8">
      <w:pPr>
        <w:spacing w:line="276" w:lineRule="auto"/>
      </w:pPr>
      <w:r w:rsidRPr="002B274D">
        <w:rPr>
          <w:b/>
        </w:rPr>
        <w:t>Admin page</w:t>
      </w:r>
      <w:r w:rsidRPr="002B274D">
        <w:t>:-</w:t>
      </w:r>
    </w:p>
    <w:p w:rsidR="00FD3AF2" w:rsidRPr="002B274D" w:rsidRDefault="00FD3AF2" w:rsidP="007A66F8">
      <w:pPr>
        <w:spacing w:line="276" w:lineRule="auto"/>
      </w:pPr>
    </w:p>
    <w:tbl>
      <w:tblPr>
        <w:tblStyle w:val="TableGrid"/>
        <w:tblW w:w="0" w:type="auto"/>
        <w:tblLook w:val="04A0"/>
      </w:tblPr>
      <w:tblGrid>
        <w:gridCol w:w="1188"/>
        <w:gridCol w:w="2430"/>
        <w:gridCol w:w="5220"/>
        <w:gridCol w:w="1548"/>
      </w:tblGrid>
      <w:tr w:rsidR="00FD3AF2" w:rsidRPr="002B274D" w:rsidTr="00070F40">
        <w:tc>
          <w:tcPr>
            <w:tcW w:w="1188" w:type="dxa"/>
          </w:tcPr>
          <w:p w:rsidR="00FD3AF2" w:rsidRPr="002B274D" w:rsidRDefault="00FD3AF2" w:rsidP="007A66F8">
            <w:pPr>
              <w:spacing w:line="276" w:lineRule="auto"/>
              <w:rPr>
                <w:b/>
                <w:sz w:val="24"/>
                <w:szCs w:val="24"/>
              </w:rPr>
            </w:pPr>
            <w:r w:rsidRPr="002B274D">
              <w:rPr>
                <w:b/>
                <w:sz w:val="24"/>
                <w:szCs w:val="24"/>
              </w:rPr>
              <w:t>Sl. no.</w:t>
            </w:r>
          </w:p>
        </w:tc>
        <w:tc>
          <w:tcPr>
            <w:tcW w:w="2430" w:type="dxa"/>
          </w:tcPr>
          <w:p w:rsidR="00FD3AF2" w:rsidRPr="002B274D" w:rsidRDefault="00FD3AF2" w:rsidP="007A66F8">
            <w:pPr>
              <w:spacing w:line="276" w:lineRule="auto"/>
              <w:rPr>
                <w:b/>
                <w:sz w:val="24"/>
                <w:szCs w:val="24"/>
              </w:rPr>
            </w:pPr>
            <w:r w:rsidRPr="002B274D">
              <w:rPr>
                <w:b/>
                <w:sz w:val="24"/>
                <w:szCs w:val="24"/>
              </w:rPr>
              <w:t>Test case</w:t>
            </w:r>
          </w:p>
        </w:tc>
        <w:tc>
          <w:tcPr>
            <w:tcW w:w="5220" w:type="dxa"/>
          </w:tcPr>
          <w:p w:rsidR="00FD3AF2" w:rsidRPr="002B274D" w:rsidRDefault="00FD3AF2" w:rsidP="007A66F8">
            <w:pPr>
              <w:spacing w:line="276" w:lineRule="auto"/>
              <w:rPr>
                <w:b/>
                <w:sz w:val="24"/>
                <w:szCs w:val="24"/>
              </w:rPr>
            </w:pPr>
            <w:r w:rsidRPr="002B274D">
              <w:rPr>
                <w:b/>
                <w:sz w:val="24"/>
                <w:szCs w:val="24"/>
              </w:rPr>
              <w:t>Expected  result</w:t>
            </w:r>
          </w:p>
        </w:tc>
        <w:tc>
          <w:tcPr>
            <w:tcW w:w="1548" w:type="dxa"/>
          </w:tcPr>
          <w:p w:rsidR="00FD3AF2" w:rsidRPr="002B274D" w:rsidRDefault="00FD3AF2" w:rsidP="007A66F8">
            <w:pPr>
              <w:spacing w:line="276" w:lineRule="auto"/>
              <w:rPr>
                <w:sz w:val="24"/>
                <w:szCs w:val="24"/>
              </w:rPr>
            </w:pPr>
            <w:r w:rsidRPr="002B274D">
              <w:rPr>
                <w:b/>
                <w:sz w:val="24"/>
                <w:szCs w:val="24"/>
              </w:rPr>
              <w:t>Test result</w:t>
            </w:r>
          </w:p>
        </w:tc>
      </w:tr>
      <w:tr w:rsidR="00FD3AF2" w:rsidRPr="002B274D" w:rsidTr="00070F40">
        <w:tc>
          <w:tcPr>
            <w:tcW w:w="1188" w:type="dxa"/>
          </w:tcPr>
          <w:p w:rsidR="00FD3AF2" w:rsidRPr="002B274D" w:rsidRDefault="00FD3AF2" w:rsidP="007A66F8">
            <w:pPr>
              <w:spacing w:line="276" w:lineRule="auto"/>
              <w:rPr>
                <w:sz w:val="24"/>
                <w:szCs w:val="24"/>
              </w:rPr>
            </w:pPr>
            <w:r w:rsidRPr="002B274D">
              <w:rPr>
                <w:sz w:val="24"/>
                <w:szCs w:val="24"/>
              </w:rPr>
              <w:t>1</w:t>
            </w:r>
          </w:p>
        </w:tc>
        <w:tc>
          <w:tcPr>
            <w:tcW w:w="2430" w:type="dxa"/>
          </w:tcPr>
          <w:p w:rsidR="00FD3AF2" w:rsidRPr="002B274D" w:rsidRDefault="00FD3AF2" w:rsidP="007A66F8">
            <w:pPr>
              <w:spacing w:line="276" w:lineRule="auto"/>
              <w:rPr>
                <w:sz w:val="24"/>
                <w:szCs w:val="24"/>
              </w:rPr>
            </w:pPr>
            <w:r w:rsidRPr="002B274D">
              <w:rPr>
                <w:sz w:val="24"/>
                <w:szCs w:val="24"/>
              </w:rPr>
              <w:t xml:space="preserve">Update current status of </w:t>
            </w:r>
            <w:r w:rsidR="00070F40" w:rsidRPr="002B274D">
              <w:rPr>
                <w:sz w:val="24"/>
                <w:szCs w:val="24"/>
              </w:rPr>
              <w:t>user’s FIR</w:t>
            </w:r>
          </w:p>
        </w:tc>
        <w:tc>
          <w:tcPr>
            <w:tcW w:w="5220" w:type="dxa"/>
          </w:tcPr>
          <w:p w:rsidR="00FD3AF2" w:rsidRPr="002B274D" w:rsidRDefault="00070F40" w:rsidP="007A66F8">
            <w:pPr>
              <w:spacing w:line="276" w:lineRule="auto"/>
              <w:rPr>
                <w:sz w:val="24"/>
                <w:szCs w:val="24"/>
              </w:rPr>
            </w:pPr>
            <w:r w:rsidRPr="002B274D">
              <w:rPr>
                <w:sz w:val="24"/>
                <w:szCs w:val="24"/>
              </w:rPr>
              <w:t>s/w should display successfully entry of database</w:t>
            </w:r>
          </w:p>
        </w:tc>
        <w:tc>
          <w:tcPr>
            <w:tcW w:w="1548" w:type="dxa"/>
          </w:tcPr>
          <w:p w:rsidR="00FD3AF2"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r w:rsidR="00FD3AF2" w:rsidRPr="002B274D" w:rsidTr="00070F40">
        <w:tc>
          <w:tcPr>
            <w:tcW w:w="1188" w:type="dxa"/>
          </w:tcPr>
          <w:p w:rsidR="00FD3AF2" w:rsidRPr="002B274D" w:rsidRDefault="00070F40" w:rsidP="007A66F8">
            <w:pPr>
              <w:spacing w:line="276" w:lineRule="auto"/>
              <w:rPr>
                <w:sz w:val="24"/>
                <w:szCs w:val="24"/>
              </w:rPr>
            </w:pPr>
            <w:r w:rsidRPr="002B274D">
              <w:rPr>
                <w:sz w:val="24"/>
                <w:szCs w:val="24"/>
              </w:rPr>
              <w:t>2</w:t>
            </w:r>
          </w:p>
        </w:tc>
        <w:tc>
          <w:tcPr>
            <w:tcW w:w="2430" w:type="dxa"/>
          </w:tcPr>
          <w:p w:rsidR="00FD3AF2" w:rsidRPr="002B274D" w:rsidRDefault="00070F40" w:rsidP="007A66F8">
            <w:pPr>
              <w:spacing w:line="276" w:lineRule="auto"/>
              <w:rPr>
                <w:sz w:val="24"/>
                <w:szCs w:val="24"/>
              </w:rPr>
            </w:pPr>
            <w:r w:rsidRPr="002B274D">
              <w:rPr>
                <w:sz w:val="24"/>
                <w:szCs w:val="24"/>
              </w:rPr>
              <w:t>Add missing person &amp; telephone no.</w:t>
            </w:r>
          </w:p>
        </w:tc>
        <w:tc>
          <w:tcPr>
            <w:tcW w:w="5220" w:type="dxa"/>
          </w:tcPr>
          <w:p w:rsidR="00FD3AF2" w:rsidRPr="002B274D" w:rsidRDefault="00070F40" w:rsidP="007A66F8">
            <w:pPr>
              <w:spacing w:line="276" w:lineRule="auto"/>
              <w:rPr>
                <w:sz w:val="24"/>
                <w:szCs w:val="24"/>
              </w:rPr>
            </w:pPr>
            <w:r w:rsidRPr="002B274D">
              <w:rPr>
                <w:sz w:val="24"/>
                <w:szCs w:val="24"/>
              </w:rPr>
              <w:t>s/w should display successfully entry of database</w:t>
            </w:r>
          </w:p>
        </w:tc>
        <w:tc>
          <w:tcPr>
            <w:tcW w:w="1548" w:type="dxa"/>
          </w:tcPr>
          <w:p w:rsidR="00FD3AF2"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bl>
    <w:p w:rsidR="00FD3AF2" w:rsidRPr="002B274D" w:rsidRDefault="00FD3AF2" w:rsidP="007A66F8">
      <w:pPr>
        <w:spacing w:line="276" w:lineRule="auto"/>
      </w:pPr>
    </w:p>
    <w:p w:rsidR="00070F40" w:rsidRPr="002B274D" w:rsidRDefault="00070F40" w:rsidP="007A66F8">
      <w:pPr>
        <w:spacing w:line="276" w:lineRule="auto"/>
        <w:rPr>
          <w:b/>
        </w:rPr>
      </w:pPr>
      <w:r w:rsidRPr="002B274D">
        <w:rPr>
          <w:b/>
        </w:rPr>
        <w:t>User page  :-</w:t>
      </w:r>
    </w:p>
    <w:tbl>
      <w:tblPr>
        <w:tblStyle w:val="TableGrid"/>
        <w:tblW w:w="0" w:type="auto"/>
        <w:tblLook w:val="04A0"/>
      </w:tblPr>
      <w:tblGrid>
        <w:gridCol w:w="1457"/>
        <w:gridCol w:w="2880"/>
        <w:gridCol w:w="3450"/>
        <w:gridCol w:w="2599"/>
      </w:tblGrid>
      <w:tr w:rsidR="00070F40" w:rsidRPr="002B274D" w:rsidTr="00070F40">
        <w:tc>
          <w:tcPr>
            <w:tcW w:w="1457" w:type="dxa"/>
          </w:tcPr>
          <w:p w:rsidR="00070F40" w:rsidRPr="002B274D" w:rsidRDefault="00070F40" w:rsidP="007A66F8">
            <w:pPr>
              <w:spacing w:line="276" w:lineRule="auto"/>
              <w:rPr>
                <w:b/>
                <w:sz w:val="24"/>
                <w:szCs w:val="24"/>
              </w:rPr>
            </w:pPr>
            <w:r w:rsidRPr="002B274D">
              <w:rPr>
                <w:b/>
                <w:sz w:val="24"/>
                <w:szCs w:val="24"/>
              </w:rPr>
              <w:t>Sl. no.</w:t>
            </w:r>
          </w:p>
        </w:tc>
        <w:tc>
          <w:tcPr>
            <w:tcW w:w="2880" w:type="dxa"/>
          </w:tcPr>
          <w:p w:rsidR="00070F40" w:rsidRPr="002B274D" w:rsidRDefault="00070F40" w:rsidP="007A66F8">
            <w:pPr>
              <w:spacing w:line="276" w:lineRule="auto"/>
              <w:rPr>
                <w:b/>
                <w:sz w:val="24"/>
                <w:szCs w:val="24"/>
              </w:rPr>
            </w:pPr>
            <w:r w:rsidRPr="002B274D">
              <w:rPr>
                <w:b/>
                <w:sz w:val="24"/>
                <w:szCs w:val="24"/>
              </w:rPr>
              <w:t>Test case</w:t>
            </w:r>
          </w:p>
        </w:tc>
        <w:tc>
          <w:tcPr>
            <w:tcW w:w="3450" w:type="dxa"/>
          </w:tcPr>
          <w:p w:rsidR="00070F40" w:rsidRPr="002B274D" w:rsidRDefault="00070F40" w:rsidP="007A66F8">
            <w:pPr>
              <w:spacing w:line="276" w:lineRule="auto"/>
              <w:rPr>
                <w:b/>
                <w:sz w:val="24"/>
                <w:szCs w:val="24"/>
              </w:rPr>
            </w:pPr>
            <w:r w:rsidRPr="002B274D">
              <w:rPr>
                <w:b/>
                <w:sz w:val="24"/>
                <w:szCs w:val="24"/>
              </w:rPr>
              <w:t>Expected  result</w:t>
            </w:r>
          </w:p>
        </w:tc>
        <w:tc>
          <w:tcPr>
            <w:tcW w:w="2599" w:type="dxa"/>
          </w:tcPr>
          <w:p w:rsidR="00070F40" w:rsidRPr="002B274D" w:rsidRDefault="00070F40" w:rsidP="007A66F8">
            <w:pPr>
              <w:spacing w:line="276" w:lineRule="auto"/>
              <w:rPr>
                <w:b/>
                <w:sz w:val="24"/>
                <w:szCs w:val="24"/>
              </w:rPr>
            </w:pPr>
            <w:r w:rsidRPr="002B274D">
              <w:rPr>
                <w:b/>
                <w:sz w:val="24"/>
                <w:szCs w:val="24"/>
              </w:rPr>
              <w:t>Test result</w:t>
            </w:r>
          </w:p>
        </w:tc>
      </w:tr>
      <w:tr w:rsidR="00070F40" w:rsidRPr="002B274D" w:rsidTr="00070F40">
        <w:tc>
          <w:tcPr>
            <w:tcW w:w="1457" w:type="dxa"/>
          </w:tcPr>
          <w:p w:rsidR="00070F40" w:rsidRPr="002B274D" w:rsidRDefault="00070F40" w:rsidP="007A66F8">
            <w:pPr>
              <w:spacing w:line="276" w:lineRule="auto"/>
              <w:rPr>
                <w:sz w:val="24"/>
                <w:szCs w:val="24"/>
              </w:rPr>
            </w:pPr>
            <w:r w:rsidRPr="002B274D">
              <w:rPr>
                <w:sz w:val="24"/>
                <w:szCs w:val="24"/>
              </w:rPr>
              <w:t>1</w:t>
            </w:r>
          </w:p>
        </w:tc>
        <w:tc>
          <w:tcPr>
            <w:tcW w:w="2880" w:type="dxa"/>
          </w:tcPr>
          <w:p w:rsidR="00070F40" w:rsidRPr="002B274D" w:rsidRDefault="00070F40" w:rsidP="007A66F8">
            <w:pPr>
              <w:spacing w:line="276" w:lineRule="auto"/>
              <w:rPr>
                <w:sz w:val="24"/>
                <w:szCs w:val="24"/>
              </w:rPr>
            </w:pPr>
            <w:r w:rsidRPr="002B274D">
              <w:rPr>
                <w:sz w:val="24"/>
                <w:szCs w:val="24"/>
              </w:rPr>
              <w:t>Check  current status</w:t>
            </w:r>
          </w:p>
        </w:tc>
        <w:tc>
          <w:tcPr>
            <w:tcW w:w="3450" w:type="dxa"/>
          </w:tcPr>
          <w:p w:rsidR="00070F40" w:rsidRPr="002B274D" w:rsidRDefault="00070F40" w:rsidP="007A66F8">
            <w:pPr>
              <w:spacing w:line="276" w:lineRule="auto"/>
              <w:rPr>
                <w:sz w:val="24"/>
                <w:szCs w:val="24"/>
              </w:rPr>
            </w:pPr>
            <w:r w:rsidRPr="002B274D">
              <w:rPr>
                <w:sz w:val="24"/>
                <w:szCs w:val="24"/>
              </w:rPr>
              <w:t>s/w should display  their current status of FIR</w:t>
            </w:r>
          </w:p>
        </w:tc>
        <w:tc>
          <w:tcPr>
            <w:tcW w:w="2599" w:type="dxa"/>
          </w:tcPr>
          <w:p w:rsidR="00070F40"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r w:rsidR="00070F40" w:rsidRPr="002B274D" w:rsidTr="00070F40">
        <w:tc>
          <w:tcPr>
            <w:tcW w:w="1457" w:type="dxa"/>
            <w:tcBorders>
              <w:right w:val="single" w:sz="4" w:space="0" w:color="auto"/>
            </w:tcBorders>
          </w:tcPr>
          <w:p w:rsidR="00070F40" w:rsidRPr="002B274D" w:rsidRDefault="00070F40" w:rsidP="007A66F8">
            <w:pPr>
              <w:spacing w:line="276" w:lineRule="auto"/>
              <w:rPr>
                <w:sz w:val="24"/>
                <w:szCs w:val="24"/>
              </w:rPr>
            </w:pPr>
            <w:r w:rsidRPr="002B274D">
              <w:rPr>
                <w:sz w:val="24"/>
                <w:szCs w:val="24"/>
              </w:rPr>
              <w:t>2</w:t>
            </w:r>
          </w:p>
        </w:tc>
        <w:tc>
          <w:tcPr>
            <w:tcW w:w="288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Watch missing person &amp;telephone no.</w:t>
            </w:r>
          </w:p>
        </w:tc>
        <w:tc>
          <w:tcPr>
            <w:tcW w:w="3450" w:type="dxa"/>
            <w:tcBorders>
              <w:left w:val="single" w:sz="4" w:space="0" w:color="auto"/>
            </w:tcBorders>
          </w:tcPr>
          <w:p w:rsidR="00070F40" w:rsidRPr="002B274D" w:rsidRDefault="00070F40" w:rsidP="007A66F8">
            <w:pPr>
              <w:spacing w:line="276" w:lineRule="auto"/>
              <w:rPr>
                <w:sz w:val="24"/>
                <w:szCs w:val="24"/>
              </w:rPr>
            </w:pPr>
            <w:r w:rsidRPr="002B274D">
              <w:rPr>
                <w:sz w:val="24"/>
                <w:szCs w:val="24"/>
              </w:rPr>
              <w:t>s/w should display the information of missing person &amp; imp. Telephone no.</w:t>
            </w:r>
          </w:p>
        </w:tc>
        <w:tc>
          <w:tcPr>
            <w:tcW w:w="2599" w:type="dxa"/>
          </w:tcPr>
          <w:p w:rsidR="00070F40" w:rsidRPr="002B274D" w:rsidRDefault="00070F40" w:rsidP="007A66F8">
            <w:pPr>
              <w:spacing w:line="276" w:lineRule="auto"/>
              <w:rPr>
                <w:sz w:val="24"/>
                <w:szCs w:val="24"/>
              </w:rPr>
            </w:pPr>
            <w:r w:rsidRPr="002B274D">
              <w:rPr>
                <w:sz w:val="24"/>
                <w:szCs w:val="24"/>
              </w:rPr>
              <w:t>Success</w:t>
            </w:r>
          </w:p>
        </w:tc>
      </w:tr>
      <w:tr w:rsidR="00070F40" w:rsidRPr="002B274D" w:rsidTr="00070F40">
        <w:tc>
          <w:tcPr>
            <w:tcW w:w="1457" w:type="dxa"/>
            <w:tcBorders>
              <w:right w:val="single" w:sz="4" w:space="0" w:color="auto"/>
            </w:tcBorders>
          </w:tcPr>
          <w:p w:rsidR="00070F40" w:rsidRPr="002B274D" w:rsidRDefault="00070F40" w:rsidP="007A66F8">
            <w:pPr>
              <w:spacing w:line="276" w:lineRule="auto"/>
              <w:rPr>
                <w:sz w:val="24"/>
                <w:szCs w:val="24"/>
              </w:rPr>
            </w:pPr>
            <w:r w:rsidRPr="002B274D">
              <w:rPr>
                <w:sz w:val="24"/>
                <w:szCs w:val="24"/>
              </w:rPr>
              <w:t>3</w:t>
            </w:r>
          </w:p>
        </w:tc>
        <w:tc>
          <w:tcPr>
            <w:tcW w:w="288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User complain</w:t>
            </w:r>
          </w:p>
        </w:tc>
        <w:tc>
          <w:tcPr>
            <w:tcW w:w="345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s/w should display the message try to quick action</w:t>
            </w:r>
          </w:p>
        </w:tc>
        <w:tc>
          <w:tcPr>
            <w:tcW w:w="2599" w:type="dxa"/>
            <w:tcBorders>
              <w:left w:val="single" w:sz="4" w:space="0" w:color="auto"/>
            </w:tcBorders>
          </w:tcPr>
          <w:p w:rsidR="00070F40"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bl>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93323D" w:rsidRDefault="0093323D">
      <w:pPr>
        <w:spacing w:after="200" w:line="276" w:lineRule="auto"/>
        <w:rPr>
          <w:u w:val="single"/>
        </w:rPr>
      </w:pPr>
      <w:r>
        <w:rPr>
          <w:u w:val="single"/>
        </w:rPr>
        <w:br w:type="page"/>
      </w:r>
    </w:p>
    <w:p w:rsidR="007C105C" w:rsidRPr="002B274D" w:rsidRDefault="007C105C" w:rsidP="007A66F8">
      <w:pPr>
        <w:spacing w:line="276" w:lineRule="auto"/>
        <w:jc w:val="center"/>
        <w:rPr>
          <w:b/>
          <w:color w:val="1F497D" w:themeColor="text2"/>
        </w:rPr>
      </w:pPr>
      <w:r w:rsidRPr="002B274D">
        <w:rPr>
          <w:u w:val="single"/>
        </w:rPr>
        <w:lastRenderedPageBreak/>
        <w:t>LIMITATIONS</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It is not very big project for the online detail system</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It is not character based so to run it we need 32 or 64  bit windows operating system</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spacing w:line="276" w:lineRule="auto"/>
        <w:jc w:val="center"/>
      </w:pPr>
      <w:r w:rsidRPr="002B274D">
        <w:rPr>
          <w:b/>
          <w:u w:val="single"/>
        </w:rPr>
        <w:t>FEATURE OF PROJECT</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User friendly</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 xml:space="preserve">Can run on internet/intranet so many clients can be handeled by this  project so mit will save the time </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In future any modification can be done smoothly</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There is a section feed back which solves the problem of user actually it is visible to all client and can send the problem difficulty to administrator and admin has facility to read the all feed back according to feed back he can reply and improve the site ect……..</w:t>
      </w:r>
    </w:p>
    <w:p w:rsidR="007C105C" w:rsidRPr="002B274D" w:rsidRDefault="007C105C" w:rsidP="007A66F8">
      <w:pPr>
        <w:pStyle w:val="ListParagraph"/>
        <w:rPr>
          <w:rFonts w:ascii="Times New Roman" w:hAnsi="Times New Roman"/>
          <w:sz w:val="24"/>
          <w:szCs w:val="24"/>
        </w:rPr>
      </w:pPr>
    </w:p>
    <w:p w:rsidR="00BB7C7E" w:rsidRPr="002B274D" w:rsidRDefault="007C105C" w:rsidP="007A66F8">
      <w:pPr>
        <w:spacing w:line="276" w:lineRule="auto"/>
      </w:pPr>
      <w:r w:rsidRPr="002B274D">
        <w:t xml:space="preserve">  </w:t>
      </w: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93323D" w:rsidRDefault="0093323D">
      <w:pPr>
        <w:spacing w:after="200" w:line="276" w:lineRule="auto"/>
        <w:rPr>
          <w:b/>
        </w:rPr>
      </w:pPr>
      <w:r>
        <w:rPr>
          <w:b/>
        </w:rPr>
        <w:br w:type="page"/>
      </w:r>
    </w:p>
    <w:p w:rsidR="007C105C" w:rsidRPr="002B274D" w:rsidRDefault="007C105C" w:rsidP="007A66F8">
      <w:pPr>
        <w:spacing w:line="276" w:lineRule="auto"/>
        <w:jc w:val="center"/>
        <w:rPr>
          <w:b/>
        </w:rPr>
      </w:pPr>
      <w:r w:rsidRPr="002B274D">
        <w:rPr>
          <w:b/>
        </w:rPr>
        <w:lastRenderedPageBreak/>
        <w:t>BIBILIOGRAPHY</w:t>
      </w: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pStyle w:val="ListParagraph"/>
        <w:rPr>
          <w:rFonts w:ascii="Times New Roman" w:hAnsi="Times New Roman"/>
          <w:sz w:val="24"/>
          <w:szCs w:val="24"/>
        </w:rPr>
      </w:pPr>
    </w:p>
    <w:p w:rsidR="007C105C" w:rsidRPr="002B274D" w:rsidRDefault="00567677" w:rsidP="007A66F8">
      <w:pPr>
        <w:pStyle w:val="ListParagraph"/>
        <w:numPr>
          <w:ilvl w:val="0"/>
          <w:numId w:val="30"/>
        </w:numPr>
        <w:rPr>
          <w:rFonts w:ascii="Times New Roman" w:hAnsi="Times New Roman"/>
          <w:sz w:val="24"/>
          <w:szCs w:val="24"/>
        </w:rPr>
      </w:pPr>
      <w:hyperlink r:id="rId30" w:history="1">
        <w:r w:rsidR="007C105C" w:rsidRPr="002B274D">
          <w:rPr>
            <w:rStyle w:val="Hyperlink"/>
            <w:rFonts w:ascii="Times New Roman" w:hAnsi="Times New Roman"/>
            <w:iCs/>
            <w:sz w:val="24"/>
            <w:szCs w:val="24"/>
          </w:rPr>
          <w:t>www.w3school.com</w:t>
        </w:r>
      </w:hyperlink>
    </w:p>
    <w:p w:rsidR="007C105C" w:rsidRPr="002B274D" w:rsidRDefault="007C105C" w:rsidP="007A66F8">
      <w:pPr>
        <w:pStyle w:val="ListParagraph"/>
        <w:numPr>
          <w:ilvl w:val="0"/>
          <w:numId w:val="30"/>
        </w:numPr>
        <w:rPr>
          <w:rFonts w:ascii="Times New Roman" w:hAnsi="Times New Roman"/>
          <w:color w:val="3B32EA"/>
          <w:sz w:val="24"/>
          <w:szCs w:val="24"/>
          <w:u w:val="single"/>
        </w:rPr>
      </w:pPr>
      <w:r w:rsidRPr="002B274D">
        <w:rPr>
          <w:rFonts w:ascii="Times New Roman" w:hAnsi="Times New Roman"/>
          <w:iCs/>
          <w:color w:val="3B32EA"/>
          <w:sz w:val="24"/>
          <w:szCs w:val="24"/>
          <w:u w:val="single"/>
        </w:rPr>
        <w:t>www.google.co.in</w:t>
      </w:r>
    </w:p>
    <w:p w:rsidR="007C105C" w:rsidRPr="002B274D" w:rsidRDefault="00567677" w:rsidP="007A66F8">
      <w:pPr>
        <w:pStyle w:val="ListParagraph"/>
        <w:numPr>
          <w:ilvl w:val="0"/>
          <w:numId w:val="30"/>
        </w:numPr>
        <w:rPr>
          <w:rFonts w:ascii="Times New Roman" w:hAnsi="Times New Roman"/>
          <w:sz w:val="24"/>
          <w:szCs w:val="24"/>
        </w:rPr>
      </w:pPr>
      <w:hyperlink r:id="rId31" w:history="1">
        <w:r w:rsidR="007C105C" w:rsidRPr="002B274D">
          <w:rPr>
            <w:rStyle w:val="Hyperlink"/>
            <w:rFonts w:ascii="Times New Roman" w:hAnsi="Times New Roman"/>
            <w:sz w:val="24"/>
            <w:szCs w:val="24"/>
          </w:rPr>
          <w:t>www.wikipedia.com</w:t>
        </w:r>
      </w:hyperlink>
    </w:p>
    <w:p w:rsidR="007C105C" w:rsidRPr="002B274D" w:rsidRDefault="00567677" w:rsidP="007A66F8">
      <w:pPr>
        <w:pStyle w:val="ListParagraph"/>
        <w:numPr>
          <w:ilvl w:val="0"/>
          <w:numId w:val="30"/>
        </w:numPr>
        <w:rPr>
          <w:rFonts w:ascii="Times New Roman" w:hAnsi="Times New Roman"/>
          <w:color w:val="3B32EA"/>
          <w:sz w:val="24"/>
          <w:szCs w:val="24"/>
          <w:u w:val="single"/>
        </w:rPr>
      </w:pPr>
      <w:hyperlink r:id="rId32" w:history="1">
        <w:r w:rsidR="007C105C" w:rsidRPr="002B274D">
          <w:rPr>
            <w:rStyle w:val="Hyperlink"/>
            <w:rFonts w:ascii="Times New Roman" w:hAnsi="Times New Roman"/>
            <w:iCs/>
            <w:sz w:val="24"/>
            <w:szCs w:val="24"/>
          </w:rPr>
          <w:t>www.tutorial.com</w:t>
        </w:r>
      </w:hyperlink>
    </w:p>
    <w:p w:rsidR="007C105C" w:rsidRPr="002B274D" w:rsidRDefault="00567677" w:rsidP="007A66F8">
      <w:pPr>
        <w:pStyle w:val="ListParagraph"/>
        <w:numPr>
          <w:ilvl w:val="0"/>
          <w:numId w:val="30"/>
        </w:numPr>
        <w:rPr>
          <w:rFonts w:ascii="Times New Roman" w:hAnsi="Times New Roman"/>
          <w:color w:val="3B32EA"/>
          <w:sz w:val="24"/>
          <w:szCs w:val="24"/>
          <w:u w:val="single"/>
        </w:rPr>
      </w:pPr>
      <w:hyperlink r:id="rId33" w:history="1">
        <w:r w:rsidR="007C105C" w:rsidRPr="002B274D">
          <w:rPr>
            <w:rStyle w:val="Hyperlink"/>
            <w:rFonts w:ascii="Times New Roman" w:hAnsi="Times New Roman"/>
            <w:iCs/>
            <w:sz w:val="24"/>
            <w:szCs w:val="24"/>
          </w:rPr>
          <w:t>www.csssliderwow.com</w:t>
        </w:r>
      </w:hyperlink>
    </w:p>
    <w:p w:rsidR="00BB7C7E" w:rsidRPr="002B274D" w:rsidRDefault="00BB7C7E" w:rsidP="007A66F8">
      <w:pPr>
        <w:pStyle w:val="ListParagraph"/>
        <w:numPr>
          <w:ilvl w:val="0"/>
          <w:numId w:val="30"/>
        </w:numPr>
        <w:rPr>
          <w:rFonts w:ascii="Times New Roman" w:hAnsi="Times New Roman"/>
          <w:color w:val="3B32EA"/>
          <w:sz w:val="24"/>
          <w:szCs w:val="24"/>
          <w:u w:val="single"/>
        </w:rPr>
      </w:pPr>
      <w:r w:rsidRPr="002B274D">
        <w:rPr>
          <w:rFonts w:ascii="Times New Roman" w:hAnsi="Times New Roman"/>
          <w:sz w:val="24"/>
          <w:szCs w:val="24"/>
        </w:rPr>
        <w:t>FUNDAMENTAL OF DATABASE SYSTEM – KORTH</w:t>
      </w:r>
    </w:p>
    <w:p w:rsidR="00BB7C7E" w:rsidRPr="002B274D" w:rsidRDefault="00BB7C7E" w:rsidP="007A66F8">
      <w:pPr>
        <w:pStyle w:val="ListParagraph"/>
        <w:numPr>
          <w:ilvl w:val="0"/>
          <w:numId w:val="30"/>
        </w:numPr>
        <w:rPr>
          <w:rFonts w:ascii="Times New Roman" w:hAnsi="Times New Roman"/>
          <w:color w:val="3B32EA"/>
          <w:sz w:val="24"/>
          <w:szCs w:val="24"/>
          <w:u w:val="single"/>
        </w:rPr>
      </w:pPr>
      <w:r w:rsidRPr="002B274D">
        <w:rPr>
          <w:rFonts w:ascii="Times New Roman" w:hAnsi="Times New Roman"/>
          <w:color w:val="3B32EA"/>
          <w:sz w:val="24"/>
          <w:szCs w:val="24"/>
          <w:u w:val="single"/>
        </w:rPr>
        <w:t>SOFTWARE ENGEENERING – ROHIT KHURANA</w:t>
      </w:r>
    </w:p>
    <w:p w:rsidR="007C105C" w:rsidRPr="002B274D" w:rsidRDefault="007C105C" w:rsidP="007A66F8">
      <w:pPr>
        <w:pStyle w:val="ListParagraph"/>
        <w:rPr>
          <w:rFonts w:ascii="Times New Roman" w:hAnsi="Times New Roman"/>
          <w:color w:val="3B32EA"/>
          <w:sz w:val="24"/>
          <w:szCs w:val="24"/>
        </w:rPr>
      </w:pPr>
    </w:p>
    <w:p w:rsidR="007C105C" w:rsidRPr="002B274D" w:rsidRDefault="007C105C" w:rsidP="007A66F8">
      <w:pPr>
        <w:spacing w:line="276" w:lineRule="auto"/>
        <w:ind w:left="360"/>
      </w:pPr>
    </w:p>
    <w:sectPr w:rsidR="007C105C" w:rsidRPr="002B274D" w:rsidSect="00CB64EB">
      <w:footerReference w:type="default" r:id="rId34"/>
      <w:pgSz w:w="12240" w:h="15840"/>
      <w:pgMar w:top="720" w:right="990" w:bottom="135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B9F" w:rsidRDefault="00DA3B9F" w:rsidP="00A07FD2">
      <w:r>
        <w:separator/>
      </w:r>
    </w:p>
  </w:endnote>
  <w:endnote w:type="continuationSeparator" w:id="0">
    <w:p w:rsidR="00DA3B9F" w:rsidRDefault="00DA3B9F" w:rsidP="00A07FD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DejaVu Sans">
    <w:altName w:val="Arial Unicode MS"/>
    <w:charset w:val="8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77654"/>
      <w:docPartObj>
        <w:docPartGallery w:val="Page Numbers (Bottom of Page)"/>
        <w:docPartUnique/>
      </w:docPartObj>
    </w:sdtPr>
    <w:sdtContent>
      <w:p w:rsidR="00F73B48" w:rsidRDefault="00567677">
        <w:pPr>
          <w:pStyle w:val="Footer"/>
          <w:jc w:val="right"/>
        </w:pPr>
        <w:fldSimple w:instr=" PAGE   \* MERGEFORMAT ">
          <w:r w:rsidR="00616108">
            <w:rPr>
              <w:noProof/>
            </w:rPr>
            <w:t>118</w:t>
          </w:r>
        </w:fldSimple>
      </w:p>
    </w:sdtContent>
  </w:sdt>
  <w:p w:rsidR="00F73B48" w:rsidRDefault="00F73B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B9F" w:rsidRDefault="00DA3B9F" w:rsidP="00A07FD2">
      <w:r>
        <w:separator/>
      </w:r>
    </w:p>
  </w:footnote>
  <w:footnote w:type="continuationSeparator" w:id="0">
    <w:p w:rsidR="00DA3B9F" w:rsidRDefault="00DA3B9F" w:rsidP="00A07FD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nsid w:val="00000007"/>
    <w:multiLevelType w:val="multilevel"/>
    <w:tmpl w:val="00000007"/>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nsid w:val="00000008"/>
    <w:multiLevelType w:val="multilevel"/>
    <w:tmpl w:val="00000008"/>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0000009"/>
    <w:multiLevelType w:val="multilevel"/>
    <w:tmpl w:val="00000009"/>
    <w:name w:val="WW8Num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nsid w:val="0000000A"/>
    <w:multiLevelType w:val="multilevel"/>
    <w:tmpl w:val="0000000A"/>
    <w:name w:val="WW8Num1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9">
    <w:nsid w:val="0000000B"/>
    <w:multiLevelType w:val="multilevel"/>
    <w:tmpl w:val="0000000B"/>
    <w:name w:val="WW8Num1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0">
    <w:nsid w:val="0BDE6951"/>
    <w:multiLevelType w:val="hybridMultilevel"/>
    <w:tmpl w:val="E4F08C68"/>
    <w:lvl w:ilvl="0" w:tplc="EB164E86">
      <w:start w:val="1"/>
      <w:numFmt w:val="decimal"/>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11">
    <w:nsid w:val="1D1D20EE"/>
    <w:multiLevelType w:val="hybridMultilevel"/>
    <w:tmpl w:val="5EE03C46"/>
    <w:lvl w:ilvl="0" w:tplc="8D5C905A">
      <w:start w:val="1"/>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abstractNum w:abstractNumId="12">
    <w:nsid w:val="1FCF10F9"/>
    <w:multiLevelType w:val="hybridMultilevel"/>
    <w:tmpl w:val="D0805F5E"/>
    <w:lvl w:ilvl="0" w:tplc="20ACD50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nsid w:val="31FD6C6D"/>
    <w:multiLevelType w:val="hybridMultilevel"/>
    <w:tmpl w:val="DD187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4D59DD"/>
    <w:multiLevelType w:val="hybridMultilevel"/>
    <w:tmpl w:val="E4F08C68"/>
    <w:lvl w:ilvl="0" w:tplc="EB164E86">
      <w:start w:val="1"/>
      <w:numFmt w:val="decimal"/>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15">
    <w:nsid w:val="3681369E"/>
    <w:multiLevelType w:val="hybridMultilevel"/>
    <w:tmpl w:val="37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7">
    <w:nsid w:val="3F613F8F"/>
    <w:multiLevelType w:val="hybridMultilevel"/>
    <w:tmpl w:val="C4103038"/>
    <w:lvl w:ilvl="0" w:tplc="DC60CFC2">
      <w:start w:val="2"/>
      <w:numFmt w:val="decimal"/>
      <w:lvlText w:val="%1"/>
      <w:lvlJc w:val="left"/>
      <w:pPr>
        <w:ind w:left="3405" w:hanging="360"/>
      </w:pPr>
      <w:rPr>
        <w:rFonts w:hint="default"/>
      </w:rPr>
    </w:lvl>
    <w:lvl w:ilvl="1" w:tplc="04090019" w:tentative="1">
      <w:start w:val="1"/>
      <w:numFmt w:val="lowerLetter"/>
      <w:lvlText w:val="%2."/>
      <w:lvlJc w:val="left"/>
      <w:pPr>
        <w:ind w:left="4125" w:hanging="360"/>
      </w:pPr>
    </w:lvl>
    <w:lvl w:ilvl="2" w:tplc="0409001B" w:tentative="1">
      <w:start w:val="1"/>
      <w:numFmt w:val="lowerRoman"/>
      <w:lvlText w:val="%3."/>
      <w:lvlJc w:val="right"/>
      <w:pPr>
        <w:ind w:left="4845" w:hanging="180"/>
      </w:pPr>
    </w:lvl>
    <w:lvl w:ilvl="3" w:tplc="0409000F" w:tentative="1">
      <w:start w:val="1"/>
      <w:numFmt w:val="decimal"/>
      <w:lvlText w:val="%4."/>
      <w:lvlJc w:val="left"/>
      <w:pPr>
        <w:ind w:left="5565" w:hanging="360"/>
      </w:pPr>
    </w:lvl>
    <w:lvl w:ilvl="4" w:tplc="04090019" w:tentative="1">
      <w:start w:val="1"/>
      <w:numFmt w:val="lowerLetter"/>
      <w:lvlText w:val="%5."/>
      <w:lvlJc w:val="left"/>
      <w:pPr>
        <w:ind w:left="6285" w:hanging="360"/>
      </w:pPr>
    </w:lvl>
    <w:lvl w:ilvl="5" w:tplc="0409001B" w:tentative="1">
      <w:start w:val="1"/>
      <w:numFmt w:val="lowerRoman"/>
      <w:lvlText w:val="%6."/>
      <w:lvlJc w:val="right"/>
      <w:pPr>
        <w:ind w:left="7005" w:hanging="180"/>
      </w:pPr>
    </w:lvl>
    <w:lvl w:ilvl="6" w:tplc="0409000F" w:tentative="1">
      <w:start w:val="1"/>
      <w:numFmt w:val="decimal"/>
      <w:lvlText w:val="%7."/>
      <w:lvlJc w:val="left"/>
      <w:pPr>
        <w:ind w:left="7725" w:hanging="360"/>
      </w:pPr>
    </w:lvl>
    <w:lvl w:ilvl="7" w:tplc="04090019" w:tentative="1">
      <w:start w:val="1"/>
      <w:numFmt w:val="lowerLetter"/>
      <w:lvlText w:val="%8."/>
      <w:lvlJc w:val="left"/>
      <w:pPr>
        <w:ind w:left="8445" w:hanging="360"/>
      </w:pPr>
    </w:lvl>
    <w:lvl w:ilvl="8" w:tplc="0409001B" w:tentative="1">
      <w:start w:val="1"/>
      <w:numFmt w:val="lowerRoman"/>
      <w:lvlText w:val="%9."/>
      <w:lvlJc w:val="right"/>
      <w:pPr>
        <w:ind w:left="9165" w:hanging="180"/>
      </w:pPr>
    </w:lvl>
  </w:abstractNum>
  <w:abstractNum w:abstractNumId="18">
    <w:nsid w:val="4101058C"/>
    <w:multiLevelType w:val="hybridMultilevel"/>
    <w:tmpl w:val="E3CCAAA4"/>
    <w:lvl w:ilvl="0" w:tplc="BDD893B4">
      <w:start w:val="2"/>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abstractNum w:abstractNumId="19">
    <w:nsid w:val="48467850"/>
    <w:multiLevelType w:val="hybridMultilevel"/>
    <w:tmpl w:val="D582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A2058C"/>
    <w:multiLevelType w:val="hybridMultilevel"/>
    <w:tmpl w:val="07080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7A2E5C"/>
    <w:multiLevelType w:val="multilevel"/>
    <w:tmpl w:val="A11AE54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nsid w:val="518B7999"/>
    <w:multiLevelType w:val="hybridMultilevel"/>
    <w:tmpl w:val="722A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F74A4A"/>
    <w:multiLevelType w:val="hybridMultilevel"/>
    <w:tmpl w:val="49E2C2F6"/>
    <w:lvl w:ilvl="0" w:tplc="0409000B">
      <w:start w:val="1"/>
      <w:numFmt w:val="bullet"/>
      <w:lvlText w:val=""/>
      <w:lvlJc w:val="left"/>
      <w:pPr>
        <w:ind w:left="3045" w:hanging="360"/>
      </w:pPr>
      <w:rPr>
        <w:rFonts w:ascii="Wingdings" w:hAnsi="Wingdings"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24">
    <w:nsid w:val="6C664507"/>
    <w:multiLevelType w:val="hybridMultilevel"/>
    <w:tmpl w:val="C1F682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C84577A"/>
    <w:multiLevelType w:val="hybridMultilevel"/>
    <w:tmpl w:val="BC4EAC4E"/>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C902929"/>
    <w:multiLevelType w:val="hybridMultilevel"/>
    <w:tmpl w:val="6CE60A9A"/>
    <w:lvl w:ilvl="0" w:tplc="A09C0270">
      <w:start w:val="1"/>
      <w:numFmt w:val="bullet"/>
      <w:lvlText w:val="•"/>
      <w:lvlJc w:val="left"/>
      <w:pPr>
        <w:tabs>
          <w:tab w:val="num" w:pos="720"/>
        </w:tabs>
        <w:ind w:left="720" w:hanging="360"/>
      </w:pPr>
      <w:rPr>
        <w:rFonts w:ascii="Times New Roman" w:hAnsi="Times New Roman" w:hint="default"/>
      </w:rPr>
    </w:lvl>
    <w:lvl w:ilvl="1" w:tplc="C05AE9EE" w:tentative="1">
      <w:start w:val="1"/>
      <w:numFmt w:val="bullet"/>
      <w:lvlText w:val="•"/>
      <w:lvlJc w:val="left"/>
      <w:pPr>
        <w:tabs>
          <w:tab w:val="num" w:pos="1440"/>
        </w:tabs>
        <w:ind w:left="1440" w:hanging="360"/>
      </w:pPr>
      <w:rPr>
        <w:rFonts w:ascii="Times New Roman" w:hAnsi="Times New Roman" w:hint="default"/>
      </w:rPr>
    </w:lvl>
    <w:lvl w:ilvl="2" w:tplc="05A25D38" w:tentative="1">
      <w:start w:val="1"/>
      <w:numFmt w:val="bullet"/>
      <w:lvlText w:val="•"/>
      <w:lvlJc w:val="left"/>
      <w:pPr>
        <w:tabs>
          <w:tab w:val="num" w:pos="2160"/>
        </w:tabs>
        <w:ind w:left="2160" w:hanging="360"/>
      </w:pPr>
      <w:rPr>
        <w:rFonts w:ascii="Times New Roman" w:hAnsi="Times New Roman" w:hint="default"/>
      </w:rPr>
    </w:lvl>
    <w:lvl w:ilvl="3" w:tplc="BBF40486" w:tentative="1">
      <w:start w:val="1"/>
      <w:numFmt w:val="bullet"/>
      <w:lvlText w:val="•"/>
      <w:lvlJc w:val="left"/>
      <w:pPr>
        <w:tabs>
          <w:tab w:val="num" w:pos="2880"/>
        </w:tabs>
        <w:ind w:left="2880" w:hanging="360"/>
      </w:pPr>
      <w:rPr>
        <w:rFonts w:ascii="Times New Roman" w:hAnsi="Times New Roman" w:hint="default"/>
      </w:rPr>
    </w:lvl>
    <w:lvl w:ilvl="4" w:tplc="F8A80150" w:tentative="1">
      <w:start w:val="1"/>
      <w:numFmt w:val="bullet"/>
      <w:lvlText w:val="•"/>
      <w:lvlJc w:val="left"/>
      <w:pPr>
        <w:tabs>
          <w:tab w:val="num" w:pos="3600"/>
        </w:tabs>
        <w:ind w:left="3600" w:hanging="360"/>
      </w:pPr>
      <w:rPr>
        <w:rFonts w:ascii="Times New Roman" w:hAnsi="Times New Roman" w:hint="default"/>
      </w:rPr>
    </w:lvl>
    <w:lvl w:ilvl="5" w:tplc="D6D2CDBC" w:tentative="1">
      <w:start w:val="1"/>
      <w:numFmt w:val="bullet"/>
      <w:lvlText w:val="•"/>
      <w:lvlJc w:val="left"/>
      <w:pPr>
        <w:tabs>
          <w:tab w:val="num" w:pos="4320"/>
        </w:tabs>
        <w:ind w:left="4320" w:hanging="360"/>
      </w:pPr>
      <w:rPr>
        <w:rFonts w:ascii="Times New Roman" w:hAnsi="Times New Roman" w:hint="default"/>
      </w:rPr>
    </w:lvl>
    <w:lvl w:ilvl="6" w:tplc="3CEEF474" w:tentative="1">
      <w:start w:val="1"/>
      <w:numFmt w:val="bullet"/>
      <w:lvlText w:val="•"/>
      <w:lvlJc w:val="left"/>
      <w:pPr>
        <w:tabs>
          <w:tab w:val="num" w:pos="5040"/>
        </w:tabs>
        <w:ind w:left="5040" w:hanging="360"/>
      </w:pPr>
      <w:rPr>
        <w:rFonts w:ascii="Times New Roman" w:hAnsi="Times New Roman" w:hint="default"/>
      </w:rPr>
    </w:lvl>
    <w:lvl w:ilvl="7" w:tplc="CF88429C" w:tentative="1">
      <w:start w:val="1"/>
      <w:numFmt w:val="bullet"/>
      <w:lvlText w:val="•"/>
      <w:lvlJc w:val="left"/>
      <w:pPr>
        <w:tabs>
          <w:tab w:val="num" w:pos="5760"/>
        </w:tabs>
        <w:ind w:left="5760" w:hanging="360"/>
      </w:pPr>
      <w:rPr>
        <w:rFonts w:ascii="Times New Roman" w:hAnsi="Times New Roman" w:hint="default"/>
      </w:rPr>
    </w:lvl>
    <w:lvl w:ilvl="8" w:tplc="C8224E0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D940A8E"/>
    <w:multiLevelType w:val="multilevel"/>
    <w:tmpl w:val="3D149510"/>
    <w:lvl w:ilvl="0">
      <w:start w:val="1"/>
      <w:numFmt w:val="decimal"/>
      <w:lvlText w:val="%1."/>
      <w:lvlJc w:val="left"/>
      <w:pPr>
        <w:ind w:left="360" w:hanging="360"/>
      </w:pPr>
      <w:rPr>
        <w:rFonts w:hint="default"/>
      </w:rPr>
    </w:lvl>
    <w:lvl w:ilvl="1">
      <w:start w:val="3"/>
      <w:numFmt w:val="decimal"/>
      <w:isLgl/>
      <w:lvlText w:val="%1.%2"/>
      <w:lvlJc w:val="left"/>
      <w:pPr>
        <w:ind w:left="3495" w:hanging="720"/>
      </w:pPr>
      <w:rPr>
        <w:rFonts w:hint="default"/>
      </w:rPr>
    </w:lvl>
    <w:lvl w:ilvl="2">
      <w:start w:val="1"/>
      <w:numFmt w:val="decimal"/>
      <w:isLgl/>
      <w:lvlText w:val="%1.%2.%3"/>
      <w:lvlJc w:val="left"/>
      <w:pPr>
        <w:ind w:left="6270" w:hanging="720"/>
      </w:pPr>
      <w:rPr>
        <w:rFonts w:hint="default"/>
      </w:rPr>
    </w:lvl>
    <w:lvl w:ilvl="3">
      <w:start w:val="1"/>
      <w:numFmt w:val="decimal"/>
      <w:isLgl/>
      <w:lvlText w:val="%1.%2.%3.%4"/>
      <w:lvlJc w:val="left"/>
      <w:pPr>
        <w:ind w:left="9405" w:hanging="1080"/>
      </w:pPr>
      <w:rPr>
        <w:rFonts w:hint="default"/>
      </w:rPr>
    </w:lvl>
    <w:lvl w:ilvl="4">
      <w:start w:val="1"/>
      <w:numFmt w:val="decimal"/>
      <w:isLgl/>
      <w:lvlText w:val="%1.%2.%3.%4.%5"/>
      <w:lvlJc w:val="left"/>
      <w:pPr>
        <w:ind w:left="12540" w:hanging="1440"/>
      </w:pPr>
      <w:rPr>
        <w:rFonts w:hint="default"/>
      </w:rPr>
    </w:lvl>
    <w:lvl w:ilvl="5">
      <w:start w:val="1"/>
      <w:numFmt w:val="decimal"/>
      <w:isLgl/>
      <w:lvlText w:val="%1.%2.%3.%4.%5.%6"/>
      <w:lvlJc w:val="left"/>
      <w:pPr>
        <w:ind w:left="15315" w:hanging="1440"/>
      </w:pPr>
      <w:rPr>
        <w:rFonts w:hint="default"/>
      </w:rPr>
    </w:lvl>
    <w:lvl w:ilvl="6">
      <w:start w:val="1"/>
      <w:numFmt w:val="decimal"/>
      <w:isLgl/>
      <w:lvlText w:val="%1.%2.%3.%4.%5.%6.%7"/>
      <w:lvlJc w:val="left"/>
      <w:pPr>
        <w:ind w:left="18450" w:hanging="1800"/>
      </w:pPr>
      <w:rPr>
        <w:rFonts w:hint="default"/>
      </w:rPr>
    </w:lvl>
    <w:lvl w:ilvl="7">
      <w:start w:val="1"/>
      <w:numFmt w:val="decimal"/>
      <w:isLgl/>
      <w:lvlText w:val="%1.%2.%3.%4.%5.%6.%7.%8"/>
      <w:lvlJc w:val="left"/>
      <w:pPr>
        <w:ind w:left="21585" w:hanging="2160"/>
      </w:pPr>
      <w:rPr>
        <w:rFonts w:hint="default"/>
      </w:rPr>
    </w:lvl>
    <w:lvl w:ilvl="8">
      <w:start w:val="1"/>
      <w:numFmt w:val="decimal"/>
      <w:isLgl/>
      <w:lvlText w:val="%1.%2.%3.%4.%5.%6.%7.%8.%9"/>
      <w:lvlJc w:val="left"/>
      <w:pPr>
        <w:ind w:left="24360" w:hanging="2160"/>
      </w:pPr>
      <w:rPr>
        <w:rFonts w:hint="default"/>
      </w:rPr>
    </w:lvl>
  </w:abstractNum>
  <w:abstractNum w:abstractNumId="28">
    <w:nsid w:val="706070B8"/>
    <w:multiLevelType w:val="hybridMultilevel"/>
    <w:tmpl w:val="109CACA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46E6BE1"/>
    <w:multiLevelType w:val="hybridMultilevel"/>
    <w:tmpl w:val="D07E0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DB0411"/>
    <w:multiLevelType w:val="hybridMultilevel"/>
    <w:tmpl w:val="E26CE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677E46"/>
    <w:multiLevelType w:val="hybridMultilevel"/>
    <w:tmpl w:val="6EE26BDA"/>
    <w:lvl w:ilvl="0" w:tplc="EE9C9B1E">
      <w:numFmt w:val="bullet"/>
      <w:lvlText w:val=""/>
      <w:lvlJc w:val="left"/>
      <w:pPr>
        <w:ind w:left="720" w:hanging="360"/>
      </w:pPr>
      <w:rPr>
        <w:rFonts w:ascii="Wingdings" w:eastAsiaTheme="minorHAnsi"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6D5A67"/>
    <w:multiLevelType w:val="hybridMultilevel"/>
    <w:tmpl w:val="C3901CA8"/>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num w:numId="1">
    <w:abstractNumId w:val="27"/>
  </w:num>
  <w:num w:numId="2">
    <w:abstractNumId w:val="28"/>
  </w:num>
  <w:num w:numId="3">
    <w:abstractNumId w:val="21"/>
  </w:num>
  <w:num w:numId="4">
    <w:abstractNumId w:val="22"/>
  </w:num>
  <w:num w:numId="5">
    <w:abstractNumId w:val="10"/>
  </w:num>
  <w:num w:numId="6">
    <w:abstractNumId w:val="18"/>
  </w:num>
  <w:num w:numId="7">
    <w:abstractNumId w:val="12"/>
  </w:num>
  <w:num w:numId="8">
    <w:abstractNumId w:val="32"/>
  </w:num>
  <w:num w:numId="9">
    <w:abstractNumId w:val="16"/>
  </w:num>
  <w:num w:numId="10">
    <w:abstractNumId w:val="19"/>
  </w:num>
  <w:num w:numId="11">
    <w:abstractNumId w:val="20"/>
  </w:num>
  <w:num w:numId="12">
    <w:abstractNumId w:val="13"/>
  </w:num>
  <w:num w:numId="13">
    <w:abstractNumId w:val="3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14"/>
  </w:num>
  <w:num w:numId="25">
    <w:abstractNumId w:val="25"/>
  </w:num>
  <w:num w:numId="26">
    <w:abstractNumId w:val="24"/>
  </w:num>
  <w:num w:numId="27">
    <w:abstractNumId w:val="23"/>
  </w:num>
  <w:num w:numId="28">
    <w:abstractNumId w:val="11"/>
  </w:num>
  <w:num w:numId="29">
    <w:abstractNumId w:val="17"/>
  </w:num>
  <w:num w:numId="30">
    <w:abstractNumId w:val="31"/>
  </w:num>
  <w:num w:numId="31">
    <w:abstractNumId w:val="29"/>
  </w:num>
  <w:num w:numId="32">
    <w:abstractNumId w:val="15"/>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C105C"/>
    <w:rsid w:val="00026C44"/>
    <w:rsid w:val="00043F7E"/>
    <w:rsid w:val="00070F40"/>
    <w:rsid w:val="000E34E3"/>
    <w:rsid w:val="0012478A"/>
    <w:rsid w:val="00174BF8"/>
    <w:rsid w:val="001766B4"/>
    <w:rsid w:val="001A6785"/>
    <w:rsid w:val="001B68EA"/>
    <w:rsid w:val="00220147"/>
    <w:rsid w:val="00221D2B"/>
    <w:rsid w:val="00226B8A"/>
    <w:rsid w:val="00237D27"/>
    <w:rsid w:val="00244B92"/>
    <w:rsid w:val="00270B53"/>
    <w:rsid w:val="00274F64"/>
    <w:rsid w:val="002802A1"/>
    <w:rsid w:val="002A1411"/>
    <w:rsid w:val="002B274D"/>
    <w:rsid w:val="002F1666"/>
    <w:rsid w:val="00314717"/>
    <w:rsid w:val="00332063"/>
    <w:rsid w:val="0037123A"/>
    <w:rsid w:val="00373BD3"/>
    <w:rsid w:val="003C4DC2"/>
    <w:rsid w:val="00411804"/>
    <w:rsid w:val="0045206E"/>
    <w:rsid w:val="00471E2E"/>
    <w:rsid w:val="004B5B88"/>
    <w:rsid w:val="004F3206"/>
    <w:rsid w:val="00504F81"/>
    <w:rsid w:val="00517CB8"/>
    <w:rsid w:val="005634E4"/>
    <w:rsid w:val="00567677"/>
    <w:rsid w:val="00572EE7"/>
    <w:rsid w:val="00602F48"/>
    <w:rsid w:val="006137CB"/>
    <w:rsid w:val="00616108"/>
    <w:rsid w:val="006270E4"/>
    <w:rsid w:val="00631B9C"/>
    <w:rsid w:val="00670F53"/>
    <w:rsid w:val="006738ED"/>
    <w:rsid w:val="00692681"/>
    <w:rsid w:val="006C540F"/>
    <w:rsid w:val="006E2D7F"/>
    <w:rsid w:val="006E4AB5"/>
    <w:rsid w:val="00717ED2"/>
    <w:rsid w:val="007225D2"/>
    <w:rsid w:val="007445E1"/>
    <w:rsid w:val="00751E58"/>
    <w:rsid w:val="00761C5C"/>
    <w:rsid w:val="007703E7"/>
    <w:rsid w:val="00776313"/>
    <w:rsid w:val="00783256"/>
    <w:rsid w:val="007A66F8"/>
    <w:rsid w:val="007C105C"/>
    <w:rsid w:val="00825F50"/>
    <w:rsid w:val="0083666B"/>
    <w:rsid w:val="00874C9B"/>
    <w:rsid w:val="0087563F"/>
    <w:rsid w:val="008D5AD1"/>
    <w:rsid w:val="008F0661"/>
    <w:rsid w:val="00903FEC"/>
    <w:rsid w:val="00923907"/>
    <w:rsid w:val="0093323D"/>
    <w:rsid w:val="00943107"/>
    <w:rsid w:val="00974337"/>
    <w:rsid w:val="009960E9"/>
    <w:rsid w:val="009C0501"/>
    <w:rsid w:val="009C228C"/>
    <w:rsid w:val="009D4927"/>
    <w:rsid w:val="009E7EB3"/>
    <w:rsid w:val="009F1FA3"/>
    <w:rsid w:val="00A00357"/>
    <w:rsid w:val="00A07FD2"/>
    <w:rsid w:val="00AC3CEE"/>
    <w:rsid w:val="00AD463A"/>
    <w:rsid w:val="00B1024B"/>
    <w:rsid w:val="00B3098E"/>
    <w:rsid w:val="00B35474"/>
    <w:rsid w:val="00B37C58"/>
    <w:rsid w:val="00B57D44"/>
    <w:rsid w:val="00B60F96"/>
    <w:rsid w:val="00B7220F"/>
    <w:rsid w:val="00B97687"/>
    <w:rsid w:val="00BB7C7E"/>
    <w:rsid w:val="00C01AB2"/>
    <w:rsid w:val="00C05E65"/>
    <w:rsid w:val="00C37A55"/>
    <w:rsid w:val="00C96DB0"/>
    <w:rsid w:val="00CB64EB"/>
    <w:rsid w:val="00CD3A30"/>
    <w:rsid w:val="00D12F00"/>
    <w:rsid w:val="00D132D7"/>
    <w:rsid w:val="00D41344"/>
    <w:rsid w:val="00D83E75"/>
    <w:rsid w:val="00D920AF"/>
    <w:rsid w:val="00D95767"/>
    <w:rsid w:val="00DA3B9F"/>
    <w:rsid w:val="00DF0E3D"/>
    <w:rsid w:val="00DF7E8D"/>
    <w:rsid w:val="00E00B35"/>
    <w:rsid w:val="00E12F1C"/>
    <w:rsid w:val="00E90E4B"/>
    <w:rsid w:val="00E91AEE"/>
    <w:rsid w:val="00EA6A6A"/>
    <w:rsid w:val="00EB6E27"/>
    <w:rsid w:val="00ED5BAA"/>
    <w:rsid w:val="00ED6648"/>
    <w:rsid w:val="00ED69CE"/>
    <w:rsid w:val="00ED745F"/>
    <w:rsid w:val="00EF0D74"/>
    <w:rsid w:val="00F623C1"/>
    <w:rsid w:val="00F73B48"/>
    <w:rsid w:val="00FC2DEB"/>
    <w:rsid w:val="00FD020B"/>
    <w:rsid w:val="00FD3AF2"/>
    <w:rsid w:val="00FE59D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58" type="connector" idref="#_x0000_s1040"/>
        <o:r id="V:Rule59" type="connector" idref="#_x0000_s1124"/>
        <o:r id="V:Rule60" type="connector" idref="#_x0000_s1028"/>
        <o:r id="V:Rule61" type="connector" idref="#_x0000_s1052"/>
        <o:r id="V:Rule62" type="connector" idref="#_x0000_s1032"/>
        <o:r id="V:Rule63" type="connector" idref="#_x0000_s1136"/>
        <o:r id="V:Rule64" type="connector" idref="#_x0000_s1086"/>
        <o:r id="V:Rule65" type="connector" idref="#_x0000_s1069"/>
        <o:r id="V:Rule66" type="connector" idref="#_x0000_s1126"/>
        <o:r id="V:Rule67" type="connector" idref="#_x0000_s1097"/>
        <o:r id="V:Rule68" type="connector" idref="#_x0000_s1087"/>
        <o:r id="V:Rule69" type="connector" idref="#_x0000_s1109"/>
        <o:r id="V:Rule70" type="connector" idref="#_x0000_s1030"/>
        <o:r id="V:Rule71" type="connector" idref="#_x0000_s1054"/>
        <o:r id="V:Rule72" type="connector" idref="#_x0000_s1042"/>
        <o:r id="V:Rule73" type="connector" idref="#_x0000_s1051"/>
        <o:r id="V:Rule74" type="connector" idref="#_x0000_s1108"/>
        <o:r id="V:Rule75" type="connector" idref="#_x0000_s1131"/>
        <o:r id="V:Rule76" type="connector" idref="#_x0000_s1039"/>
        <o:r id="V:Rule77" type="connector" idref="#_x0000_s1127"/>
        <o:r id="V:Rule78" type="connector" idref="#_x0000_s1089"/>
        <o:r id="V:Rule79" type="connector" idref="#_x0000_s1092"/>
        <o:r id="V:Rule80" type="connector" idref="#_x0000_s1094"/>
        <o:r id="V:Rule81" type="connector" idref="#_x0000_s1112"/>
        <o:r id="V:Rule82" type="connector" idref="#_x0000_s1055"/>
        <o:r id="V:Rule83" type="connector" idref="#_x0000_s1053"/>
        <o:r id="V:Rule84" type="connector" idref="#_x0000_s1107"/>
        <o:r id="V:Rule85" type="connector" idref="#_x0000_s1068"/>
        <o:r id="V:Rule86" type="connector" idref="#_x0000_s1036"/>
        <o:r id="V:Rule87" type="connector" idref="#_x0000_s1056"/>
        <o:r id="V:Rule88" type="connector" idref="#_x0000_s1105"/>
        <o:r id="V:Rule89" type="connector" idref="#_x0000_s1067"/>
        <o:r id="V:Rule90" type="connector" idref="#_x0000_s1096"/>
        <o:r id="V:Rule91" type="connector" idref="#_x0000_s1137"/>
        <o:r id="V:Rule92" type="connector" idref="#_x0000_s1106"/>
        <o:r id="V:Rule93" type="connector" idref="#_x0000_s1115"/>
        <o:r id="V:Rule94" type="connector" idref="#_x0000_s1128"/>
        <o:r id="V:Rule95" type="connector" idref="#_x0000_s1044"/>
        <o:r id="V:Rule96" type="connector" idref="#_x0000_s1066"/>
        <o:r id="V:Rule97" type="connector" idref="#_x0000_s1070"/>
        <o:r id="V:Rule98" type="connector" idref="#_x0000_s1134"/>
        <o:r id="V:Rule99" type="connector" idref="#_x0000_s1078"/>
        <o:r id="V:Rule100" type="connector" idref="#_x0000_s1076"/>
        <o:r id="V:Rule101" type="connector" idref="#_x0000_s1038"/>
        <o:r id="V:Rule102" type="connector" idref="#_x0000_s1125"/>
        <o:r id="V:Rule103" type="connector" idref="#_x0000_s1110"/>
        <o:r id="V:Rule104" type="connector" idref="#_x0000_s1135"/>
        <o:r id="V:Rule105" type="connector" idref="#_x0000_s1129"/>
        <o:r id="V:Rule106" type="connector" idref="#_x0000_s1093"/>
        <o:r id="V:Rule107" type="connector" idref="#_x0000_s1074"/>
        <o:r id="V:Rule108" type="connector" idref="#_x0000_s1113"/>
        <o:r id="V:Rule109" type="connector" idref="#_x0000_s1077"/>
        <o:r id="V:Rule110" type="connector" idref="#_x0000_s1088"/>
        <o:r id="V:Rule111" type="connector" idref="#_x0000_s1073"/>
        <o:r id="V:Rule112" type="connector" idref="#_x0000_s1116"/>
        <o:r id="V:Rule113" type="connector" idref="#_x0000_s1071"/>
        <o:r id="V:Rule114" type="connector" idref="#_x0000_s11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05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C105C"/>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7C10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105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105C"/>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7C105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105C"/>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7C105C"/>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105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C105C"/>
  </w:style>
  <w:style w:type="character" w:customStyle="1" w:styleId="Heading1Char">
    <w:name w:val="Heading 1 Char"/>
    <w:basedOn w:val="DefaultParagraphFont"/>
    <w:link w:val="Heading1"/>
    <w:uiPriority w:val="9"/>
    <w:rsid w:val="007C105C"/>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7C10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105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C105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C105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C105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105C"/>
    <w:rPr>
      <w:rFonts w:asciiTheme="majorHAnsi" w:eastAsiaTheme="majorEastAsia" w:hAnsiTheme="majorHAnsi" w:cstheme="majorBidi"/>
      <w:i/>
      <w:iCs/>
      <w:color w:val="404040" w:themeColor="text1" w:themeTint="BF"/>
    </w:rPr>
  </w:style>
  <w:style w:type="paragraph" w:styleId="ListParagraph">
    <w:name w:val="List Paragraph"/>
    <w:basedOn w:val="Normal"/>
    <w:uiPriority w:val="99"/>
    <w:qFormat/>
    <w:rsid w:val="007C105C"/>
    <w:pPr>
      <w:spacing w:after="200" w:line="276" w:lineRule="auto"/>
      <w:ind w:left="720"/>
      <w:contextualSpacing/>
    </w:pPr>
    <w:rPr>
      <w:rFonts w:ascii="Calibri" w:eastAsia="Calibri" w:hAnsi="Calibri"/>
      <w:sz w:val="22"/>
      <w:szCs w:val="22"/>
    </w:rPr>
  </w:style>
  <w:style w:type="paragraph" w:styleId="BodyText">
    <w:name w:val="Body Text"/>
    <w:basedOn w:val="Normal"/>
    <w:link w:val="BodyTextChar"/>
    <w:rsid w:val="007C105C"/>
    <w:pPr>
      <w:spacing w:line="360" w:lineRule="auto"/>
      <w:jc w:val="both"/>
    </w:pPr>
    <w:rPr>
      <w:sz w:val="26"/>
    </w:rPr>
  </w:style>
  <w:style w:type="character" w:customStyle="1" w:styleId="BodyTextChar">
    <w:name w:val="Body Text Char"/>
    <w:basedOn w:val="DefaultParagraphFont"/>
    <w:link w:val="BodyText"/>
    <w:rsid w:val="007C105C"/>
    <w:rPr>
      <w:rFonts w:ascii="Times New Roman" w:eastAsia="Times New Roman" w:hAnsi="Times New Roman" w:cs="Times New Roman"/>
      <w:sz w:val="26"/>
      <w:szCs w:val="24"/>
    </w:rPr>
  </w:style>
  <w:style w:type="character" w:customStyle="1" w:styleId="a">
    <w:name w:val="a"/>
    <w:basedOn w:val="DefaultParagraphFont"/>
    <w:rsid w:val="007C105C"/>
  </w:style>
  <w:style w:type="paragraph" w:styleId="NormalWeb">
    <w:name w:val="Normal (Web)"/>
    <w:basedOn w:val="Normal"/>
    <w:uiPriority w:val="99"/>
    <w:rsid w:val="007C105C"/>
    <w:pPr>
      <w:spacing w:before="100" w:beforeAutospacing="1" w:after="100" w:afterAutospacing="1"/>
    </w:pPr>
    <w:rPr>
      <w:color w:val="000000"/>
    </w:rPr>
  </w:style>
  <w:style w:type="paragraph" w:styleId="NoSpacing">
    <w:name w:val="No Spacing"/>
    <w:uiPriority w:val="1"/>
    <w:qFormat/>
    <w:rsid w:val="007C105C"/>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C105C"/>
    <w:rPr>
      <w:rFonts w:ascii="Tahoma" w:hAnsi="Tahoma" w:cs="Tahoma"/>
      <w:sz w:val="16"/>
      <w:szCs w:val="16"/>
    </w:rPr>
  </w:style>
  <w:style w:type="character" w:customStyle="1" w:styleId="BalloonTextChar">
    <w:name w:val="Balloon Text Char"/>
    <w:basedOn w:val="DefaultParagraphFont"/>
    <w:link w:val="BalloonText"/>
    <w:uiPriority w:val="99"/>
    <w:semiHidden/>
    <w:rsid w:val="007C105C"/>
    <w:rPr>
      <w:rFonts w:ascii="Tahoma" w:eastAsia="Times New Roman" w:hAnsi="Tahoma" w:cs="Tahoma"/>
      <w:sz w:val="16"/>
      <w:szCs w:val="16"/>
    </w:rPr>
  </w:style>
  <w:style w:type="paragraph" w:styleId="BodyTextIndent">
    <w:name w:val="Body Text Indent"/>
    <w:basedOn w:val="Normal"/>
    <w:link w:val="BodyTextIndentChar"/>
    <w:unhideWhenUsed/>
    <w:rsid w:val="007C105C"/>
    <w:pPr>
      <w:spacing w:after="120"/>
      <w:ind w:left="360"/>
    </w:pPr>
  </w:style>
  <w:style w:type="character" w:customStyle="1" w:styleId="BodyTextIndentChar">
    <w:name w:val="Body Text Indent Char"/>
    <w:basedOn w:val="DefaultParagraphFont"/>
    <w:link w:val="BodyTextIndent"/>
    <w:rsid w:val="007C105C"/>
    <w:rPr>
      <w:rFonts w:ascii="Times New Roman" w:eastAsia="Times New Roman" w:hAnsi="Times New Roman" w:cs="Times New Roman"/>
      <w:sz w:val="24"/>
      <w:szCs w:val="24"/>
    </w:rPr>
  </w:style>
  <w:style w:type="paragraph" w:styleId="BodyTextIndent3">
    <w:name w:val="Body Text Indent 3"/>
    <w:basedOn w:val="Normal"/>
    <w:link w:val="BodyTextIndent3Char"/>
    <w:unhideWhenUsed/>
    <w:rsid w:val="007C105C"/>
    <w:pPr>
      <w:spacing w:after="120"/>
      <w:ind w:left="360"/>
    </w:pPr>
    <w:rPr>
      <w:sz w:val="16"/>
      <w:szCs w:val="16"/>
    </w:rPr>
  </w:style>
  <w:style w:type="character" w:customStyle="1" w:styleId="BodyTextIndent3Char">
    <w:name w:val="Body Text Indent 3 Char"/>
    <w:basedOn w:val="DefaultParagraphFont"/>
    <w:link w:val="BodyTextIndent3"/>
    <w:rsid w:val="007C105C"/>
    <w:rPr>
      <w:rFonts w:ascii="Times New Roman" w:eastAsia="Times New Roman" w:hAnsi="Times New Roman" w:cs="Times New Roman"/>
      <w:sz w:val="16"/>
      <w:szCs w:val="16"/>
    </w:rPr>
  </w:style>
  <w:style w:type="paragraph" w:styleId="BodyText2">
    <w:name w:val="Body Text 2"/>
    <w:basedOn w:val="Normal"/>
    <w:link w:val="BodyText2Char"/>
    <w:unhideWhenUsed/>
    <w:rsid w:val="007C105C"/>
    <w:pPr>
      <w:spacing w:after="120" w:line="480" w:lineRule="auto"/>
    </w:pPr>
  </w:style>
  <w:style w:type="character" w:customStyle="1" w:styleId="BodyText2Char">
    <w:name w:val="Body Text 2 Char"/>
    <w:basedOn w:val="DefaultParagraphFont"/>
    <w:link w:val="BodyText2"/>
    <w:rsid w:val="007C105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C105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semiHidden/>
    <w:rsid w:val="007C105C"/>
  </w:style>
  <w:style w:type="character" w:styleId="Hyperlink">
    <w:name w:val="Hyperlink"/>
    <w:basedOn w:val="DefaultParagraphFont"/>
    <w:unhideWhenUsed/>
    <w:rsid w:val="007C105C"/>
    <w:rPr>
      <w:color w:val="0000FF"/>
      <w:u w:val="single"/>
    </w:rPr>
  </w:style>
  <w:style w:type="paragraph" w:customStyle="1" w:styleId="Preformatted">
    <w:name w:val="Preformatted"/>
    <w:basedOn w:val="Normal"/>
    <w:rsid w:val="007C105C"/>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Arial" w:hAnsi="Arial"/>
      <w:b/>
      <w:snapToGrid w:val="0"/>
      <w:sz w:val="28"/>
      <w:szCs w:val="20"/>
    </w:rPr>
  </w:style>
  <w:style w:type="paragraph" w:customStyle="1" w:styleId="H3">
    <w:name w:val="H3"/>
    <w:basedOn w:val="Normal"/>
    <w:next w:val="Normal"/>
    <w:rsid w:val="007C105C"/>
    <w:pPr>
      <w:keepNext/>
      <w:spacing w:before="100" w:after="100"/>
      <w:outlineLvl w:val="3"/>
    </w:pPr>
    <w:rPr>
      <w:b/>
      <w:snapToGrid w:val="0"/>
      <w:sz w:val="28"/>
      <w:szCs w:val="20"/>
    </w:rPr>
  </w:style>
  <w:style w:type="paragraph" w:customStyle="1" w:styleId="H2">
    <w:name w:val="H2"/>
    <w:basedOn w:val="Normal"/>
    <w:next w:val="Normal"/>
    <w:rsid w:val="007C105C"/>
    <w:pPr>
      <w:keepNext/>
      <w:spacing w:before="100" w:after="100"/>
      <w:outlineLvl w:val="2"/>
    </w:pPr>
    <w:rPr>
      <w:b/>
      <w:snapToGrid w:val="0"/>
      <w:sz w:val="36"/>
      <w:szCs w:val="20"/>
    </w:rPr>
  </w:style>
  <w:style w:type="character" w:customStyle="1" w:styleId="CODE">
    <w:name w:val="CODE"/>
    <w:rsid w:val="007C105C"/>
    <w:rPr>
      <w:rFonts w:ascii="Courier New" w:hAnsi="Courier New"/>
      <w:sz w:val="20"/>
    </w:rPr>
  </w:style>
  <w:style w:type="paragraph" w:styleId="Title">
    <w:name w:val="Title"/>
    <w:basedOn w:val="Normal"/>
    <w:link w:val="TitleChar"/>
    <w:qFormat/>
    <w:rsid w:val="007C105C"/>
    <w:pPr>
      <w:jc w:val="center"/>
    </w:pPr>
    <w:rPr>
      <w:rFonts w:ascii="Rockwell" w:hAnsi="Rockwell"/>
      <w:b/>
      <w:sz w:val="32"/>
      <w:szCs w:val="20"/>
    </w:rPr>
  </w:style>
  <w:style w:type="character" w:customStyle="1" w:styleId="TitleChar">
    <w:name w:val="Title Char"/>
    <w:basedOn w:val="DefaultParagraphFont"/>
    <w:link w:val="Title"/>
    <w:rsid w:val="007C105C"/>
    <w:rPr>
      <w:rFonts w:ascii="Rockwell" w:eastAsia="Times New Roman" w:hAnsi="Rockwell" w:cs="Times New Roman"/>
      <w:b/>
      <w:sz w:val="32"/>
      <w:szCs w:val="20"/>
    </w:rPr>
  </w:style>
  <w:style w:type="character" w:customStyle="1" w:styleId="apple-converted-space">
    <w:name w:val="apple-converted-space"/>
    <w:basedOn w:val="DefaultParagraphFont"/>
    <w:rsid w:val="007C105C"/>
  </w:style>
  <w:style w:type="character" w:styleId="Strong">
    <w:name w:val="Strong"/>
    <w:basedOn w:val="DefaultParagraphFont"/>
    <w:uiPriority w:val="22"/>
    <w:qFormat/>
    <w:rsid w:val="007C105C"/>
    <w:rPr>
      <w:b/>
      <w:bCs/>
    </w:rPr>
  </w:style>
  <w:style w:type="paragraph" w:customStyle="1" w:styleId="intro">
    <w:name w:val="intro"/>
    <w:basedOn w:val="Normal"/>
    <w:rsid w:val="007C105C"/>
    <w:pPr>
      <w:widowControl w:val="0"/>
      <w:suppressAutoHyphens/>
      <w:spacing w:before="150" w:after="280"/>
    </w:pPr>
    <w:rPr>
      <w:rFonts w:ascii="Verdana" w:eastAsia="DejaVu Sans" w:hAnsi="Verdana" w:cs="DejaVu Sans"/>
      <w:color w:val="404040"/>
      <w:kern w:val="1"/>
      <w:sz w:val="29"/>
      <w:szCs w:val="29"/>
      <w:lang w:eastAsia="hi-IN" w:bidi="hi-IN"/>
    </w:rPr>
  </w:style>
  <w:style w:type="paragraph" w:customStyle="1" w:styleId="tutintro">
    <w:name w:val="tutintro"/>
    <w:basedOn w:val="Normal"/>
    <w:rsid w:val="007C105C"/>
    <w:pPr>
      <w:widowControl w:val="0"/>
      <w:suppressAutoHyphens/>
      <w:spacing w:after="280"/>
    </w:pPr>
    <w:rPr>
      <w:rFonts w:ascii="Verdana" w:eastAsia="DejaVu Sans" w:hAnsi="Verdana" w:cs="DejaVu Sans"/>
      <w:kern w:val="1"/>
      <w:sz w:val="30"/>
      <w:szCs w:val="30"/>
      <w:lang w:eastAsia="hi-IN" w:bidi="hi-IN"/>
    </w:rPr>
  </w:style>
  <w:style w:type="table" w:styleId="TableGrid">
    <w:name w:val="Table Grid"/>
    <w:basedOn w:val="TableNormal"/>
    <w:uiPriority w:val="59"/>
    <w:rsid w:val="001A67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gif"/><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hyperlink" Target="http://www.csssliderwow.com" TargetMode="Externa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www.tutorial.com" TargetMode="Externa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hyperlink" Target="http://www.wikipedia.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w3school.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118</Pages>
  <Words>16986</Words>
  <Characters>96825</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Doranda College</cp:lastModifiedBy>
  <cp:revision>86</cp:revision>
  <dcterms:created xsi:type="dcterms:W3CDTF">2014-07-15T01:12:00Z</dcterms:created>
  <dcterms:modified xsi:type="dcterms:W3CDTF">2017-05-02T03:49:00Z</dcterms:modified>
</cp:coreProperties>
</file>